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8FC94" w14:textId="264E8C1D" w:rsidR="00BC0203" w:rsidRPr="00FB7841" w:rsidRDefault="00BC0203" w:rsidP="00DA2F5A">
      <w:pPr>
        <w:ind w:right="26"/>
        <w:jc w:val="center"/>
        <w:rPr>
          <w:b/>
          <w:i/>
          <w:sz w:val="28"/>
          <w:szCs w:val="28"/>
          <w:lang w:val="en-GB"/>
        </w:rPr>
      </w:pPr>
    </w:p>
    <w:p w14:paraId="2E61FFEA" w14:textId="00A38383" w:rsidR="00BC0203" w:rsidRPr="00FB7841" w:rsidRDefault="00BC0203" w:rsidP="00DA2F5A">
      <w:pPr>
        <w:ind w:right="26"/>
        <w:jc w:val="center"/>
        <w:rPr>
          <w:b/>
          <w:i/>
          <w:sz w:val="28"/>
          <w:szCs w:val="28"/>
          <w:lang w:val="en-GB"/>
        </w:rPr>
      </w:pPr>
    </w:p>
    <w:p w14:paraId="1BF8E15A" w14:textId="35EA0C58" w:rsidR="00BC0203" w:rsidRPr="00FB7841" w:rsidRDefault="00BC0203" w:rsidP="00DA2F5A">
      <w:pPr>
        <w:ind w:right="26"/>
        <w:jc w:val="center"/>
        <w:rPr>
          <w:b/>
          <w:i/>
          <w:sz w:val="28"/>
          <w:szCs w:val="28"/>
          <w:lang w:val="en-GB"/>
        </w:rPr>
      </w:pPr>
    </w:p>
    <w:p w14:paraId="6EE8585B" w14:textId="62928F0C" w:rsidR="00BC0203" w:rsidRPr="00FB7841" w:rsidRDefault="00BC0203" w:rsidP="00DA2F5A">
      <w:pPr>
        <w:ind w:right="26"/>
        <w:jc w:val="center"/>
        <w:rPr>
          <w:b/>
          <w:i/>
          <w:sz w:val="28"/>
          <w:szCs w:val="28"/>
          <w:lang w:val="en-GB"/>
        </w:rPr>
      </w:pPr>
    </w:p>
    <w:p w14:paraId="2B86A018" w14:textId="66B87F4D" w:rsidR="00BC0203" w:rsidRPr="00FB7841" w:rsidRDefault="00BC0203" w:rsidP="00DA2F5A">
      <w:pPr>
        <w:ind w:right="26"/>
        <w:jc w:val="center"/>
        <w:rPr>
          <w:b/>
          <w:i/>
          <w:sz w:val="28"/>
          <w:szCs w:val="28"/>
          <w:lang w:val="en-GB"/>
        </w:rPr>
      </w:pPr>
    </w:p>
    <w:p w14:paraId="4EF88ADB" w14:textId="4F6D300B" w:rsidR="00BC0203" w:rsidRPr="00FB7841" w:rsidRDefault="00BC0203" w:rsidP="00DA2F5A">
      <w:pPr>
        <w:ind w:right="26"/>
        <w:jc w:val="center"/>
        <w:rPr>
          <w:b/>
          <w:i/>
          <w:sz w:val="28"/>
          <w:szCs w:val="28"/>
          <w:lang w:val="en-GB"/>
        </w:rPr>
      </w:pPr>
    </w:p>
    <w:p w14:paraId="67D5612D" w14:textId="77777777" w:rsidR="005E5BD9" w:rsidRPr="00FB7841" w:rsidRDefault="005E5BD9" w:rsidP="00DA2F5A">
      <w:pPr>
        <w:ind w:right="26"/>
        <w:jc w:val="center"/>
        <w:rPr>
          <w:b/>
          <w:i/>
          <w:sz w:val="28"/>
          <w:szCs w:val="28"/>
          <w:lang w:val="en-GB"/>
        </w:rPr>
      </w:pPr>
    </w:p>
    <w:p w14:paraId="3A884C48" w14:textId="19E3489D" w:rsidR="00BC0203" w:rsidRPr="00FB7841" w:rsidRDefault="00BC0203" w:rsidP="00DA2F5A">
      <w:pPr>
        <w:ind w:right="26"/>
        <w:jc w:val="center"/>
        <w:rPr>
          <w:b/>
          <w:i/>
          <w:sz w:val="28"/>
          <w:szCs w:val="28"/>
          <w:lang w:val="en-GB"/>
        </w:rPr>
      </w:pPr>
    </w:p>
    <w:p w14:paraId="3F657C70" w14:textId="2F6CB6C3" w:rsidR="00BC0203" w:rsidRDefault="00CD3ADC" w:rsidP="00CD3ADC">
      <w:pPr>
        <w:pStyle w:val="Title"/>
        <w:spacing w:line="276" w:lineRule="auto"/>
        <w:ind w:hanging="426"/>
        <w:rPr>
          <w:b w:val="0"/>
          <w:i/>
          <w:sz w:val="28"/>
          <w:szCs w:val="28"/>
          <w:lang w:val="en-GB"/>
        </w:rPr>
      </w:pPr>
      <w:r>
        <w:rPr>
          <w:rFonts w:ascii="Verdana" w:hAnsi="Verdana"/>
          <w:caps w:val="0"/>
          <w:smallCaps/>
          <w:color w:val="0070C0"/>
          <w:sz w:val="96"/>
          <w:szCs w:val="96"/>
          <w:lang w:val="en-GB"/>
        </w:rPr>
        <w:t>Audit Module User Manual</w:t>
      </w:r>
    </w:p>
    <w:p w14:paraId="533DA583" w14:textId="77777777" w:rsidR="00875163" w:rsidRDefault="00875163" w:rsidP="00DA2F5A">
      <w:pPr>
        <w:ind w:right="26"/>
        <w:jc w:val="center"/>
        <w:rPr>
          <w:b/>
          <w:i/>
          <w:sz w:val="28"/>
          <w:szCs w:val="28"/>
          <w:lang w:val="en-GB"/>
        </w:rPr>
      </w:pPr>
    </w:p>
    <w:p w14:paraId="4229E0B6" w14:textId="77777777" w:rsidR="00875163" w:rsidRDefault="00875163" w:rsidP="00DA2F5A">
      <w:pPr>
        <w:ind w:right="26"/>
        <w:jc w:val="center"/>
        <w:rPr>
          <w:b/>
          <w:i/>
          <w:sz w:val="28"/>
          <w:szCs w:val="28"/>
          <w:lang w:val="en-GB"/>
        </w:rPr>
      </w:pPr>
    </w:p>
    <w:p w14:paraId="6832C79C" w14:textId="77777777" w:rsidR="00875163" w:rsidRDefault="00875163" w:rsidP="00DA2F5A">
      <w:pPr>
        <w:ind w:right="26"/>
        <w:jc w:val="center"/>
        <w:rPr>
          <w:b/>
          <w:i/>
          <w:sz w:val="28"/>
          <w:szCs w:val="28"/>
          <w:lang w:val="en-GB"/>
        </w:rPr>
      </w:pPr>
    </w:p>
    <w:p w14:paraId="1EC87797" w14:textId="77777777" w:rsidR="00875163" w:rsidRDefault="00875163" w:rsidP="00DA2F5A">
      <w:pPr>
        <w:ind w:right="26"/>
        <w:jc w:val="center"/>
        <w:rPr>
          <w:b/>
          <w:i/>
          <w:sz w:val="28"/>
          <w:szCs w:val="28"/>
          <w:lang w:val="en-GB"/>
        </w:rPr>
      </w:pPr>
    </w:p>
    <w:p w14:paraId="2C4DE308" w14:textId="77777777" w:rsidR="00875163" w:rsidRDefault="00875163" w:rsidP="00DA2F5A">
      <w:pPr>
        <w:ind w:right="26"/>
        <w:jc w:val="center"/>
        <w:rPr>
          <w:b/>
          <w:i/>
          <w:sz w:val="28"/>
          <w:szCs w:val="28"/>
          <w:lang w:val="en-GB"/>
        </w:rPr>
      </w:pPr>
    </w:p>
    <w:p w14:paraId="29B3601D" w14:textId="77777777" w:rsidR="00875163" w:rsidRDefault="00875163" w:rsidP="00DA2F5A">
      <w:pPr>
        <w:ind w:right="26"/>
        <w:jc w:val="center"/>
        <w:rPr>
          <w:b/>
          <w:i/>
          <w:sz w:val="28"/>
          <w:szCs w:val="28"/>
          <w:lang w:val="en-GB"/>
        </w:rPr>
      </w:pPr>
    </w:p>
    <w:p w14:paraId="494EC09E" w14:textId="77777777" w:rsidR="00875163" w:rsidRDefault="00875163" w:rsidP="00DA2F5A">
      <w:pPr>
        <w:ind w:right="26"/>
        <w:jc w:val="center"/>
        <w:rPr>
          <w:b/>
          <w:i/>
          <w:sz w:val="28"/>
          <w:szCs w:val="28"/>
          <w:lang w:val="en-GB"/>
        </w:rPr>
      </w:pPr>
    </w:p>
    <w:p w14:paraId="544A943B" w14:textId="77777777" w:rsidR="00875163" w:rsidRDefault="00875163" w:rsidP="00DA2F5A">
      <w:pPr>
        <w:ind w:right="26"/>
        <w:jc w:val="center"/>
        <w:rPr>
          <w:b/>
          <w:i/>
          <w:sz w:val="28"/>
          <w:szCs w:val="28"/>
          <w:lang w:val="en-GB"/>
        </w:rPr>
      </w:pPr>
    </w:p>
    <w:p w14:paraId="54A64960" w14:textId="77777777" w:rsidR="00875163" w:rsidRDefault="00875163" w:rsidP="00DA2F5A">
      <w:pPr>
        <w:ind w:right="26"/>
        <w:jc w:val="center"/>
        <w:rPr>
          <w:b/>
          <w:i/>
          <w:sz w:val="28"/>
          <w:szCs w:val="28"/>
          <w:lang w:val="en-GB"/>
        </w:rPr>
      </w:pPr>
    </w:p>
    <w:p w14:paraId="32B98083" w14:textId="77777777" w:rsidR="00875163" w:rsidRDefault="00875163" w:rsidP="00DA2F5A">
      <w:pPr>
        <w:ind w:right="26"/>
        <w:jc w:val="center"/>
        <w:rPr>
          <w:b/>
          <w:i/>
          <w:sz w:val="28"/>
          <w:szCs w:val="28"/>
          <w:lang w:val="en-GB"/>
        </w:rPr>
      </w:pPr>
    </w:p>
    <w:p w14:paraId="0E8285F3" w14:textId="77777777" w:rsidR="00875163" w:rsidRDefault="00875163" w:rsidP="00DA2F5A">
      <w:pPr>
        <w:ind w:right="26"/>
        <w:jc w:val="center"/>
        <w:rPr>
          <w:b/>
          <w:i/>
          <w:sz w:val="28"/>
          <w:szCs w:val="28"/>
          <w:lang w:val="en-GB"/>
        </w:rPr>
      </w:pPr>
    </w:p>
    <w:p w14:paraId="40628626" w14:textId="77777777" w:rsidR="00875163" w:rsidRDefault="00875163" w:rsidP="00DA2F5A">
      <w:pPr>
        <w:ind w:right="26"/>
        <w:jc w:val="center"/>
        <w:rPr>
          <w:b/>
          <w:i/>
          <w:sz w:val="28"/>
          <w:szCs w:val="28"/>
          <w:lang w:val="en-GB"/>
        </w:rPr>
      </w:pPr>
    </w:p>
    <w:p w14:paraId="7731B093" w14:textId="77777777" w:rsidR="00875163" w:rsidRDefault="00875163" w:rsidP="00DA2F5A">
      <w:pPr>
        <w:ind w:right="26"/>
        <w:jc w:val="center"/>
        <w:rPr>
          <w:b/>
          <w:i/>
          <w:sz w:val="28"/>
          <w:szCs w:val="28"/>
          <w:lang w:val="en-GB"/>
        </w:rPr>
      </w:pPr>
    </w:p>
    <w:p w14:paraId="3CF21D0B" w14:textId="77777777" w:rsidR="00875163" w:rsidRDefault="00875163" w:rsidP="00DA2F5A">
      <w:pPr>
        <w:ind w:right="26"/>
        <w:jc w:val="center"/>
        <w:rPr>
          <w:b/>
          <w:i/>
          <w:sz w:val="28"/>
          <w:szCs w:val="28"/>
          <w:lang w:val="en-GB"/>
        </w:rPr>
      </w:pPr>
    </w:p>
    <w:p w14:paraId="4F88510C" w14:textId="77777777" w:rsidR="00875163" w:rsidRPr="00FB7841" w:rsidRDefault="00875163" w:rsidP="00DA2F5A">
      <w:pPr>
        <w:ind w:right="26"/>
        <w:jc w:val="center"/>
        <w:rPr>
          <w:b/>
          <w:i/>
          <w:sz w:val="28"/>
          <w:szCs w:val="28"/>
          <w:lang w:val="en-GB"/>
        </w:rPr>
      </w:pPr>
    </w:p>
    <w:p w14:paraId="1011BAE7" w14:textId="133BE652" w:rsidR="00BC0203" w:rsidRPr="00FB7841" w:rsidRDefault="00BC0203" w:rsidP="00DA2F5A">
      <w:pPr>
        <w:ind w:right="26"/>
        <w:jc w:val="center"/>
        <w:rPr>
          <w:b/>
          <w:i/>
          <w:sz w:val="28"/>
          <w:szCs w:val="28"/>
          <w:lang w:val="en-GB"/>
        </w:rPr>
      </w:pPr>
    </w:p>
    <w:p w14:paraId="7BFF8651" w14:textId="14D0C9EA" w:rsidR="00BC0203" w:rsidRPr="00FB7841" w:rsidRDefault="00BC0203" w:rsidP="00DA2F5A">
      <w:pPr>
        <w:ind w:right="26"/>
        <w:jc w:val="center"/>
        <w:rPr>
          <w:b/>
          <w:i/>
          <w:sz w:val="28"/>
          <w:szCs w:val="28"/>
          <w:lang w:val="en-GB"/>
        </w:rPr>
      </w:pPr>
    </w:p>
    <w:p w14:paraId="28DECC7C" w14:textId="0657668D" w:rsidR="00BC0203" w:rsidRPr="00FB7841" w:rsidRDefault="00BC0203" w:rsidP="00DA2F5A">
      <w:pPr>
        <w:ind w:right="26"/>
        <w:jc w:val="center"/>
        <w:rPr>
          <w:b/>
          <w:i/>
          <w:sz w:val="28"/>
          <w:szCs w:val="28"/>
          <w:lang w:val="en-GB"/>
        </w:rPr>
      </w:pPr>
    </w:p>
    <w:p w14:paraId="6205D6DC" w14:textId="15109323" w:rsidR="00BC0203" w:rsidRPr="00FB7841" w:rsidRDefault="00BC0203" w:rsidP="00DA2F5A">
      <w:pPr>
        <w:ind w:right="26"/>
        <w:jc w:val="center"/>
        <w:rPr>
          <w:b/>
          <w:i/>
          <w:sz w:val="28"/>
          <w:szCs w:val="28"/>
          <w:lang w:val="en-GB"/>
        </w:rPr>
      </w:pPr>
    </w:p>
    <w:p w14:paraId="37E957B1" w14:textId="0DD60110" w:rsidR="00BC0203" w:rsidRPr="00FB7841" w:rsidRDefault="00BC0203" w:rsidP="00DA2F5A">
      <w:pPr>
        <w:ind w:right="26"/>
        <w:jc w:val="center"/>
        <w:rPr>
          <w:b/>
          <w:i/>
          <w:sz w:val="28"/>
          <w:szCs w:val="28"/>
          <w:lang w:val="en-GB"/>
        </w:rPr>
      </w:pPr>
    </w:p>
    <w:p w14:paraId="65F37B88" w14:textId="48D6FD80" w:rsidR="00BC0203" w:rsidRPr="00FB7841" w:rsidRDefault="00BC0203" w:rsidP="00DA2F5A">
      <w:pPr>
        <w:ind w:right="26"/>
        <w:jc w:val="center"/>
        <w:rPr>
          <w:b/>
          <w:i/>
          <w:sz w:val="28"/>
          <w:szCs w:val="28"/>
          <w:lang w:val="en-GB"/>
        </w:rPr>
      </w:pPr>
    </w:p>
    <w:p w14:paraId="7AC80352" w14:textId="6634493D" w:rsidR="00BC0203" w:rsidRDefault="00BC0203" w:rsidP="00DA2F5A">
      <w:pPr>
        <w:ind w:right="26"/>
        <w:jc w:val="center"/>
        <w:rPr>
          <w:b/>
          <w:i/>
          <w:sz w:val="28"/>
          <w:szCs w:val="28"/>
          <w:lang w:val="en-GB"/>
        </w:r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0"/>
          <w:lang w:val="en-GB" w:eastAsia="en-US"/>
        </w:rPr>
        <w:id w:val="-781646202"/>
        <w:docPartObj>
          <w:docPartGallery w:val="Table of Contents"/>
          <w:docPartUnique/>
        </w:docPartObj>
      </w:sdtPr>
      <w:sdtEndPr>
        <w:rPr>
          <w:rFonts w:asciiTheme="minorHAnsi" w:hAnsiTheme="minorHAnsi" w:cs="Calibri (Body)"/>
          <w:noProof/>
          <w:sz w:val="22"/>
          <w:szCs w:val="22"/>
        </w:rPr>
      </w:sdtEndPr>
      <w:sdtContent>
        <w:p w14:paraId="40E90682" w14:textId="77777777" w:rsidR="0069724F" w:rsidRPr="00FB7841" w:rsidRDefault="0069724F" w:rsidP="0069724F">
          <w:pPr>
            <w:pStyle w:val="TOCHeading"/>
            <w:rPr>
              <w:lang w:val="en-GB"/>
            </w:rPr>
          </w:pPr>
          <w:r w:rsidRPr="00FB7841">
            <w:rPr>
              <w:lang w:val="en-GB"/>
            </w:rPr>
            <w:t>Table of Contents</w:t>
          </w:r>
        </w:p>
        <w:p w14:paraId="0CA48A2F" w14:textId="4871CBCF" w:rsidR="00D008D6" w:rsidRDefault="00364831">
          <w:pPr>
            <w:pStyle w:val="TOC1"/>
            <w:tabs>
              <w:tab w:val="left" w:pos="720"/>
              <w:tab w:val="right" w:leader="dot" w:pos="9629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en-IN" w:eastAsia="zh-CN"/>
              <w14:ligatures w14:val="standardContextual"/>
            </w:rPr>
          </w:pPr>
          <w:r>
            <w:rPr>
              <w:noProof/>
              <w:lang w:val="en-GB"/>
            </w:rPr>
            <w:fldChar w:fldCharType="begin"/>
          </w:r>
          <w:r>
            <w:rPr>
              <w:noProof/>
              <w:lang w:val="en-GB"/>
            </w:rPr>
            <w:instrText xml:space="preserve"> TOC \h \z \t "Heading 2,3,Heading L1,2,1.1.1 Heading 3,4,Document Heading,1,1.1.1.1 Heading 4,5" </w:instrText>
          </w:r>
          <w:r>
            <w:rPr>
              <w:noProof/>
              <w:lang w:val="en-GB"/>
            </w:rPr>
            <w:fldChar w:fldCharType="separate"/>
          </w:r>
          <w:hyperlink w:anchor="_Toc223704072" w:history="1">
            <w:r w:rsidR="00D008D6" w:rsidRPr="00CF2468">
              <w:rPr>
                <w:rStyle w:val="Hyperlink"/>
                <w:noProof/>
              </w:rPr>
              <w:t>1.1</w:t>
            </w:r>
            <w:r w:rsidR="00D008D6"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="00D008D6" w:rsidRPr="00CF2468">
              <w:rPr>
                <w:rStyle w:val="Hyperlink"/>
                <w:noProof/>
              </w:rPr>
              <w:t>Dashboard</w:t>
            </w:r>
            <w:r w:rsidR="00D008D6">
              <w:rPr>
                <w:noProof/>
                <w:webHidden/>
              </w:rPr>
              <w:tab/>
            </w:r>
            <w:r w:rsidR="00D008D6">
              <w:rPr>
                <w:noProof/>
                <w:webHidden/>
              </w:rPr>
              <w:fldChar w:fldCharType="begin"/>
            </w:r>
            <w:r w:rsidR="00D008D6">
              <w:rPr>
                <w:noProof/>
                <w:webHidden/>
              </w:rPr>
              <w:instrText xml:space="preserve"> PAGEREF _Toc223704072 \h </w:instrText>
            </w:r>
            <w:r w:rsidR="00D008D6">
              <w:rPr>
                <w:noProof/>
                <w:webHidden/>
              </w:rPr>
            </w:r>
            <w:r w:rsidR="00D008D6">
              <w:rPr>
                <w:noProof/>
                <w:webHidden/>
              </w:rPr>
              <w:fldChar w:fldCharType="separate"/>
            </w:r>
            <w:r w:rsidR="00D008D6">
              <w:rPr>
                <w:noProof/>
                <w:webHidden/>
              </w:rPr>
              <w:t>5</w:t>
            </w:r>
            <w:r w:rsidR="00D008D6">
              <w:rPr>
                <w:noProof/>
                <w:webHidden/>
              </w:rPr>
              <w:fldChar w:fldCharType="end"/>
            </w:r>
          </w:hyperlink>
        </w:p>
        <w:p w14:paraId="1F55F156" w14:textId="53FCB213" w:rsidR="00D008D6" w:rsidRDefault="00D008D6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b w:val="0"/>
              <w:smallCaps w:val="0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073" w:history="1">
            <w:r w:rsidRPr="00CF2468">
              <w:rPr>
                <w:rStyle w:val="Hyperlink"/>
                <w:noProof/>
              </w:rPr>
              <w:t>1.1.1</w:t>
            </w:r>
            <w:r>
              <w:rPr>
                <w:rFonts w:eastAsiaTheme="minorEastAsia" w:cstheme="minorBidi"/>
                <w:b w:val="0"/>
                <w:smallCaps w:val="0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Filters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835ED" w14:textId="146547D3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074" w:history="1">
            <w:r w:rsidRPr="00CF2468">
              <w:rPr>
                <w:rStyle w:val="Hyperlink"/>
              </w:rPr>
              <w:t>1.1.1.1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All Vessel / My Vessel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_Toc223704074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ED99C17" w14:textId="53ED82A1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075" w:history="1">
            <w:r w:rsidRPr="00CF2468">
              <w:rPr>
                <w:rStyle w:val="Hyperlink"/>
              </w:rPr>
              <w:t>1.1.1.2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Filter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_Toc223704075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D45F3C7" w14:textId="31896725" w:rsidR="00D008D6" w:rsidRDefault="00D008D6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b w:val="0"/>
              <w:smallCaps w:val="0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076" w:history="1">
            <w:r w:rsidRPr="00CF2468">
              <w:rPr>
                <w:rStyle w:val="Hyperlink"/>
                <w:noProof/>
              </w:rPr>
              <w:t>1.1.2</w:t>
            </w:r>
            <w:r>
              <w:rPr>
                <w:rFonts w:eastAsiaTheme="minorEastAsia" w:cstheme="minorBidi"/>
                <w:b w:val="0"/>
                <w:smallCaps w:val="0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5CF78" w14:textId="59891926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077" w:history="1">
            <w:r w:rsidRPr="00CF2468">
              <w:rPr>
                <w:rStyle w:val="Hyperlink"/>
              </w:rPr>
              <w:t>1.1.2.1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Operational: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_Toc223704077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714EE95" w14:textId="5CEE27FE" w:rsidR="00D008D6" w:rsidRDefault="00D008D6">
          <w:pPr>
            <w:pStyle w:val="TOC4"/>
            <w:tabs>
              <w:tab w:val="left" w:pos="168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078" w:history="1">
            <w:r w:rsidRPr="00CF2468">
              <w:rPr>
                <w:rStyle w:val="Hyperlink"/>
                <w:iCs/>
                <w:noProof/>
              </w:rPr>
              <w:t>1.1.2.1.1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Inspections in Range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1A89D" w14:textId="6DFCCC3D" w:rsidR="00D008D6" w:rsidRDefault="00D008D6">
          <w:pPr>
            <w:pStyle w:val="TOC4"/>
            <w:tabs>
              <w:tab w:val="left" w:pos="168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079" w:history="1">
            <w:r w:rsidRPr="00CF2468">
              <w:rPr>
                <w:rStyle w:val="Hyperlink"/>
                <w:iCs/>
                <w:noProof/>
              </w:rPr>
              <w:t>1.1.2.1.2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Open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E6ABF" w14:textId="6CB5CB9E" w:rsidR="00D008D6" w:rsidRDefault="00D008D6">
          <w:pPr>
            <w:pStyle w:val="TOC4"/>
            <w:tabs>
              <w:tab w:val="left" w:pos="168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080" w:history="1">
            <w:r w:rsidRPr="00CF2468">
              <w:rPr>
                <w:rStyle w:val="Hyperlink"/>
                <w:iCs/>
                <w:noProof/>
              </w:rPr>
              <w:t>1.1.2.1.3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Submission of Operator Comments (Sire/CDI) &amp; CAP (Audits)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207D1" w14:textId="6D281F7D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081" w:history="1">
            <w:r w:rsidRPr="00CF2468">
              <w:rPr>
                <w:rStyle w:val="Hyperlink"/>
              </w:rPr>
              <w:t>1.1.2.2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Management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_Toc223704081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D829C17" w14:textId="1EAE4BEC" w:rsidR="00D008D6" w:rsidRDefault="00D008D6">
          <w:pPr>
            <w:pStyle w:val="TOC4"/>
            <w:tabs>
              <w:tab w:val="left" w:pos="168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082" w:history="1">
            <w:r w:rsidRPr="00CF2468">
              <w:rPr>
                <w:rStyle w:val="Hyperlink"/>
                <w:iCs/>
                <w:noProof/>
              </w:rPr>
              <w:t>1.1.2.2.1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KPI External Inspections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AFCEB" w14:textId="58710BF8" w:rsidR="00D008D6" w:rsidRDefault="00D008D6">
          <w:pPr>
            <w:pStyle w:val="TOC4"/>
            <w:tabs>
              <w:tab w:val="left" w:pos="168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083" w:history="1">
            <w:r w:rsidRPr="00CF2468">
              <w:rPr>
                <w:rStyle w:val="Hyperlink"/>
                <w:iCs/>
                <w:noProof/>
              </w:rPr>
              <w:t>1.1.2.2.2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KPI Internal Inspections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57FB1" w14:textId="033E418B" w:rsidR="00D008D6" w:rsidRDefault="00D008D6">
          <w:pPr>
            <w:pStyle w:val="TOC4"/>
            <w:tabs>
              <w:tab w:val="left" w:pos="168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084" w:history="1">
            <w:r w:rsidRPr="00CF2468">
              <w:rPr>
                <w:rStyle w:val="Hyperlink"/>
                <w:iCs/>
                <w:noProof/>
              </w:rPr>
              <w:t>1.1.2.2.3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Average Findings – Periodic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0653F" w14:textId="724DCA5C" w:rsidR="00D008D6" w:rsidRDefault="00D008D6">
          <w:pPr>
            <w:pStyle w:val="TOC4"/>
            <w:tabs>
              <w:tab w:val="left" w:pos="168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085" w:history="1">
            <w:r w:rsidRPr="00CF2468">
              <w:rPr>
                <w:rStyle w:val="Hyperlink"/>
                <w:iCs/>
                <w:noProof/>
              </w:rPr>
              <w:t>1.1.2.2.4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Vessel / Group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8E159" w14:textId="4FD71B46" w:rsidR="00D008D6" w:rsidRDefault="00D008D6">
          <w:pPr>
            <w:pStyle w:val="TOC4"/>
            <w:tabs>
              <w:tab w:val="left" w:pos="168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086" w:history="1">
            <w:r w:rsidRPr="00CF2468">
              <w:rPr>
                <w:rStyle w:val="Hyperlink"/>
                <w:iCs/>
                <w:noProof/>
              </w:rPr>
              <w:t>1.1.2.2.5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Watchlist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A0DC3" w14:textId="0FC47A6B" w:rsidR="00D008D6" w:rsidRDefault="00D008D6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b w:val="0"/>
              <w:smallCaps w:val="0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087" w:history="1">
            <w:r w:rsidRPr="00CF2468">
              <w:rPr>
                <w:rStyle w:val="Hyperlink"/>
                <w:noProof/>
              </w:rPr>
              <w:t>1.1.3</w:t>
            </w:r>
            <w:r>
              <w:rPr>
                <w:rFonts w:eastAsiaTheme="minorEastAsia" w:cstheme="minorBidi"/>
                <w:b w:val="0"/>
                <w:smallCaps w:val="0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EEA66" w14:textId="30717F5B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088" w:history="1">
            <w:r w:rsidRPr="00CF2468">
              <w:rPr>
                <w:rStyle w:val="Hyperlink"/>
              </w:rPr>
              <w:t>1.1.3.1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Change of Inspection Type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_Toc223704088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70432EEE" w14:textId="74642B43" w:rsidR="00D008D6" w:rsidRDefault="00D008D6">
          <w:pPr>
            <w:pStyle w:val="TOC4"/>
            <w:tabs>
              <w:tab w:val="left" w:pos="168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089" w:history="1">
            <w:r w:rsidRPr="00CF2468">
              <w:rPr>
                <w:rStyle w:val="Hyperlink"/>
                <w:iCs/>
                <w:noProof/>
              </w:rPr>
              <w:t>1.1.3.1.1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C659B" w14:textId="480DDA81" w:rsidR="00D008D6" w:rsidRDefault="00D008D6">
          <w:pPr>
            <w:pStyle w:val="TOC4"/>
            <w:tabs>
              <w:tab w:val="left" w:pos="168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090" w:history="1">
            <w:r w:rsidRPr="00CF2468">
              <w:rPr>
                <w:rStyle w:val="Hyperlink"/>
                <w:iCs/>
                <w:noProof/>
              </w:rPr>
              <w:t>1.1.3.1.2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KPI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2E2F8" w14:textId="2E9B9548" w:rsidR="00D008D6" w:rsidRDefault="00D008D6">
          <w:pPr>
            <w:pStyle w:val="TOC4"/>
            <w:tabs>
              <w:tab w:val="left" w:pos="168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091" w:history="1">
            <w:r w:rsidRPr="00CF2468">
              <w:rPr>
                <w:rStyle w:val="Hyperlink"/>
                <w:iCs/>
                <w:noProof/>
              </w:rPr>
              <w:t>1.1.3.1.3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Risk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A2101" w14:textId="121EFF1A" w:rsidR="00D008D6" w:rsidRDefault="00D008D6">
          <w:pPr>
            <w:pStyle w:val="TOC4"/>
            <w:tabs>
              <w:tab w:val="left" w:pos="168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092" w:history="1">
            <w:r w:rsidRPr="00CF2468">
              <w:rPr>
                <w:rStyle w:val="Hyperlink"/>
                <w:iCs/>
                <w:noProof/>
              </w:rPr>
              <w:t>1.1.3.1.4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Watchlist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10632" w14:textId="43B70609" w:rsidR="00D008D6" w:rsidRDefault="00D008D6">
          <w:pPr>
            <w:pStyle w:val="TOC4"/>
            <w:tabs>
              <w:tab w:val="left" w:pos="168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093" w:history="1">
            <w:r w:rsidRPr="00CF2468">
              <w:rPr>
                <w:rStyle w:val="Hyperlink"/>
                <w:iCs/>
                <w:noProof/>
              </w:rPr>
              <w:t>1.1.3.1.5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Periodic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7760B" w14:textId="50CD4B3F" w:rsidR="00D008D6" w:rsidRDefault="00D008D6">
          <w:pPr>
            <w:pStyle w:val="TOC4"/>
            <w:tabs>
              <w:tab w:val="left" w:pos="168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094" w:history="1">
            <w:r w:rsidRPr="00CF2468">
              <w:rPr>
                <w:rStyle w:val="Hyperlink"/>
                <w:iCs/>
                <w:noProof/>
              </w:rPr>
              <w:t>1.1.3.1.6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Vessel / Group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86196" w14:textId="38145303" w:rsidR="00D008D6" w:rsidRDefault="00D008D6">
          <w:pPr>
            <w:pStyle w:val="TOC4"/>
            <w:tabs>
              <w:tab w:val="left" w:pos="168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095" w:history="1">
            <w:r w:rsidRPr="00CF2468">
              <w:rPr>
                <w:rStyle w:val="Hyperlink"/>
                <w:iCs/>
                <w:noProof/>
              </w:rPr>
              <w:t>1.1.3.1.7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Finding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465F2" w14:textId="5A89F12C" w:rsidR="00D008D6" w:rsidRDefault="00D008D6">
          <w:pPr>
            <w:pStyle w:val="TOC4"/>
            <w:tabs>
              <w:tab w:val="left" w:pos="168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096" w:history="1">
            <w:r w:rsidRPr="00CF2468">
              <w:rPr>
                <w:rStyle w:val="Hyperlink"/>
                <w:iCs/>
                <w:noProof/>
              </w:rPr>
              <w:t>1.1.3.1.8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Top Repeated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7E66E" w14:textId="1196A6CF" w:rsidR="00D008D6" w:rsidRDefault="00D008D6">
          <w:pPr>
            <w:pStyle w:val="TOC4"/>
            <w:tabs>
              <w:tab w:val="left" w:pos="168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097" w:history="1">
            <w:r w:rsidRPr="00CF2468">
              <w:rPr>
                <w:rStyle w:val="Hyperlink"/>
                <w:iCs/>
                <w:noProof/>
              </w:rPr>
              <w:t>1.1.3.1.9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Inspection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FEAFE" w14:textId="59C465CB" w:rsidR="00D008D6" w:rsidRDefault="00D008D6">
          <w:pPr>
            <w:pStyle w:val="TOC5"/>
            <w:tabs>
              <w:tab w:val="left" w:pos="1975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098" w:history="1">
            <w:r w:rsidRPr="00CF2468">
              <w:rPr>
                <w:rStyle w:val="Hyperlink"/>
                <w:noProof/>
              </w:rPr>
              <w:t>1.1.3.1.9.1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Oil Major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6F4BC" w14:textId="3D2DCF86" w:rsidR="00D008D6" w:rsidRDefault="00D008D6">
          <w:pPr>
            <w:pStyle w:val="TOC5"/>
            <w:tabs>
              <w:tab w:val="left" w:pos="1975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099" w:history="1">
            <w:r w:rsidRPr="00CF2468">
              <w:rPr>
                <w:rStyle w:val="Hyperlink"/>
                <w:noProof/>
              </w:rPr>
              <w:t>1.1.3.1.9.2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Insp. Vs. Obs.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77756" w14:textId="2466C64D" w:rsidR="00D008D6" w:rsidRDefault="00D008D6">
          <w:pPr>
            <w:pStyle w:val="TOC1"/>
            <w:tabs>
              <w:tab w:val="left" w:pos="720"/>
              <w:tab w:val="right" w:leader="dot" w:pos="9629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00" w:history="1">
            <w:r w:rsidRPr="00CF2468">
              <w:rPr>
                <w:rStyle w:val="Hyperlink"/>
                <w:noProof/>
              </w:rPr>
              <w:t>1.2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9EA13" w14:textId="3F013C99" w:rsidR="00D008D6" w:rsidRDefault="00D008D6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b w:val="0"/>
              <w:smallCaps w:val="0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01" w:history="1">
            <w:r w:rsidRPr="00CF2468">
              <w:rPr>
                <w:rStyle w:val="Hyperlink"/>
                <w:noProof/>
              </w:rPr>
              <w:t>1.2.1</w:t>
            </w:r>
            <w:r>
              <w:rPr>
                <w:rFonts w:eastAsiaTheme="minorEastAsia" w:cstheme="minorBidi"/>
                <w:b w:val="0"/>
                <w:smallCaps w:val="0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Opening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595DF" w14:textId="6D4ED7DE" w:rsidR="00D008D6" w:rsidRDefault="00D008D6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b w:val="0"/>
              <w:smallCaps w:val="0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02" w:history="1">
            <w:r w:rsidRPr="00CF2468">
              <w:rPr>
                <w:rStyle w:val="Hyperlink"/>
                <w:noProof/>
              </w:rPr>
              <w:t>1.2.2</w:t>
            </w:r>
            <w:r>
              <w:rPr>
                <w:rFonts w:eastAsiaTheme="minorEastAsia" w:cstheme="minorBidi"/>
                <w:b w:val="0"/>
                <w:smallCaps w:val="0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Planning Sub Module Opening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363FB" w14:textId="47CD55ED" w:rsidR="00D008D6" w:rsidRDefault="00D008D6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b w:val="0"/>
              <w:smallCaps w:val="0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03" w:history="1">
            <w:r w:rsidRPr="00CF2468">
              <w:rPr>
                <w:rStyle w:val="Hyperlink"/>
                <w:noProof/>
              </w:rPr>
              <w:t>1.2.3</w:t>
            </w:r>
            <w:r>
              <w:rPr>
                <w:rFonts w:eastAsiaTheme="minorEastAsia" w:cstheme="minorBidi"/>
                <w:b w:val="0"/>
                <w:smallCaps w:val="0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F511A" w14:textId="0F049248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04" w:history="1">
            <w:r w:rsidRPr="00CF2468">
              <w:rPr>
                <w:rStyle w:val="Hyperlink"/>
              </w:rPr>
              <w:t>1.2.3.1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How to Select Inspection Type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5D371FC5" w14:textId="0909331A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05" w:history="1">
            <w:r w:rsidRPr="00CF2468">
              <w:rPr>
                <w:rStyle w:val="Hyperlink"/>
              </w:rPr>
              <w:t>1.2.3.2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How to View Last Three Inspection of Vessel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26CAB3CA" w14:textId="58A43B84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06" w:history="1">
            <w:r w:rsidRPr="00CF2468">
              <w:rPr>
                <w:rStyle w:val="Hyperlink"/>
              </w:rPr>
              <w:t>1.2.3.3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How to View and Select Vessel Inspection Interval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26</w:t>
            </w:r>
            <w:r>
              <w:rPr>
                <w:webHidden/>
              </w:rPr>
              <w:fldChar w:fldCharType="end"/>
            </w:r>
          </w:hyperlink>
        </w:p>
        <w:p w14:paraId="49602373" w14:textId="2B47AF1A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07" w:history="1">
            <w:r w:rsidRPr="00CF2468">
              <w:rPr>
                <w:rStyle w:val="Hyperlink"/>
              </w:rPr>
              <w:t>1.2.3.4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How to Edit, Delete and Create Planning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083CCF2B" w14:textId="617914ED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08" w:history="1">
            <w:r w:rsidRPr="00CF2468">
              <w:rPr>
                <w:rStyle w:val="Hyperlink"/>
              </w:rPr>
              <w:t>1.2.3.5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How to Initiate An Inspection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1FE456AD" w14:textId="06280F07" w:rsidR="00D008D6" w:rsidRDefault="00D008D6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b w:val="0"/>
              <w:smallCaps w:val="0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09" w:history="1">
            <w:r w:rsidRPr="00CF2468">
              <w:rPr>
                <w:rStyle w:val="Hyperlink"/>
                <w:noProof/>
              </w:rPr>
              <w:t>1.2.4</w:t>
            </w:r>
            <w:r>
              <w:rPr>
                <w:rFonts w:eastAsiaTheme="minorEastAsia" w:cstheme="minorBidi"/>
                <w:b w:val="0"/>
                <w:smallCaps w:val="0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DEB37" w14:textId="15A27B01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10" w:history="1">
            <w:r w:rsidRPr="00CF2468">
              <w:rPr>
                <w:rStyle w:val="Hyperlink"/>
              </w:rPr>
              <w:t>1.2.4.1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How to View Timeline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7D955194" w14:textId="104990EF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11" w:history="1">
            <w:r w:rsidRPr="00CF2468">
              <w:rPr>
                <w:rStyle w:val="Hyperlink"/>
              </w:rPr>
              <w:t>1.2.4.2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How to Select the Inspection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6467883C" w14:textId="36AD734E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12" w:history="1">
            <w:r w:rsidRPr="00CF2468">
              <w:rPr>
                <w:rStyle w:val="Hyperlink"/>
              </w:rPr>
              <w:t>1.2.4.3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How to View Reminders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72E24E2B" w14:textId="5CA7AA06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13" w:history="1">
            <w:r w:rsidRPr="00CF2468">
              <w:rPr>
                <w:rStyle w:val="Hyperlink"/>
              </w:rPr>
              <w:t>1.2.4.4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How to View Legends and Next Due Status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6EDDC8CC" w14:textId="59D4F2EA" w:rsidR="00D008D6" w:rsidRDefault="00D008D6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b w:val="0"/>
              <w:smallCaps w:val="0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14" w:history="1">
            <w:r w:rsidRPr="00CF2468">
              <w:rPr>
                <w:rStyle w:val="Hyperlink"/>
                <w:noProof/>
              </w:rPr>
              <w:t>1.2.5</w:t>
            </w:r>
            <w:r>
              <w:rPr>
                <w:rFonts w:eastAsiaTheme="minorEastAsia" w:cstheme="minorBidi"/>
                <w:b w:val="0"/>
                <w:smallCaps w:val="0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CALENDAR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D19A4" w14:textId="68803439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15" w:history="1">
            <w:r w:rsidRPr="00CF2468">
              <w:rPr>
                <w:rStyle w:val="Hyperlink"/>
              </w:rPr>
              <w:t>1.2.5.1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How to View Calendar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6D7D9931" w14:textId="1EE5A7DC" w:rsidR="00D008D6" w:rsidRDefault="00D008D6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b w:val="0"/>
              <w:smallCaps w:val="0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16" w:history="1">
            <w:r w:rsidRPr="00CF2468">
              <w:rPr>
                <w:rStyle w:val="Hyperlink"/>
                <w:noProof/>
              </w:rPr>
              <w:t>1.2.6</w:t>
            </w:r>
            <w:r>
              <w:rPr>
                <w:rFonts w:eastAsiaTheme="minorEastAsia" w:cstheme="minorBidi"/>
                <w:b w:val="0"/>
                <w:smallCaps w:val="0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Reminders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AED3B" w14:textId="2C56BA35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17" w:history="1">
            <w:r w:rsidRPr="00CF2468">
              <w:rPr>
                <w:rStyle w:val="Hyperlink"/>
              </w:rPr>
              <w:t>1.2.6.1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How to View Reminders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36</w:t>
            </w:r>
            <w:r>
              <w:rPr>
                <w:webHidden/>
              </w:rPr>
              <w:fldChar w:fldCharType="end"/>
            </w:r>
          </w:hyperlink>
        </w:p>
        <w:p w14:paraId="4F1BB0CC" w14:textId="23194B30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18" w:history="1">
            <w:r w:rsidRPr="00CF2468">
              <w:rPr>
                <w:rStyle w:val="Hyperlink"/>
              </w:rPr>
              <w:t>1.2.6.2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How to Create a Reminder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37</w:t>
            </w:r>
            <w:r>
              <w:rPr>
                <w:webHidden/>
              </w:rPr>
              <w:fldChar w:fldCharType="end"/>
            </w:r>
          </w:hyperlink>
        </w:p>
        <w:p w14:paraId="745A5D12" w14:textId="19D227C3" w:rsidR="00D008D6" w:rsidRDefault="00D008D6">
          <w:pPr>
            <w:pStyle w:val="TOC1"/>
            <w:tabs>
              <w:tab w:val="left" w:pos="720"/>
              <w:tab w:val="right" w:leader="dot" w:pos="9629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19" w:history="1">
            <w:r w:rsidRPr="00CF2468">
              <w:rPr>
                <w:rStyle w:val="Hyperlink"/>
                <w:noProof/>
              </w:rPr>
              <w:t>1.3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16902" w14:textId="3B29AD70" w:rsidR="00D008D6" w:rsidRDefault="00D008D6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b w:val="0"/>
              <w:smallCaps w:val="0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20" w:history="1">
            <w:r w:rsidRPr="00CF2468">
              <w:rPr>
                <w:rStyle w:val="Hyperlink"/>
                <w:noProof/>
              </w:rPr>
              <w:t>1.3.1</w:t>
            </w:r>
            <w:r>
              <w:rPr>
                <w:rFonts w:eastAsiaTheme="minorEastAsia" w:cstheme="minorBidi"/>
                <w:b w:val="0"/>
                <w:smallCaps w:val="0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OPENING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65A1A" w14:textId="2787EE86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21" w:history="1">
            <w:r w:rsidRPr="00CF2468">
              <w:rPr>
                <w:rStyle w:val="Hyperlink"/>
              </w:rPr>
              <w:t>1.3.1.1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How To Create A New Preparation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39</w:t>
            </w:r>
            <w:r>
              <w:rPr>
                <w:webHidden/>
              </w:rPr>
              <w:fldChar w:fldCharType="end"/>
            </w:r>
          </w:hyperlink>
        </w:p>
        <w:p w14:paraId="128B7243" w14:textId="500911EB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22" w:history="1">
            <w:r w:rsidRPr="00CF2468">
              <w:rPr>
                <w:rStyle w:val="Hyperlink"/>
              </w:rPr>
              <w:t>1.3.1.2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Information Available On Preparation Main Screen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41</w:t>
            </w:r>
            <w:r>
              <w:rPr>
                <w:webHidden/>
              </w:rPr>
              <w:fldChar w:fldCharType="end"/>
            </w:r>
          </w:hyperlink>
        </w:p>
        <w:p w14:paraId="0AAB2D84" w14:textId="57491D71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23" w:history="1">
            <w:r w:rsidRPr="00CF2468">
              <w:rPr>
                <w:rStyle w:val="Hyperlink"/>
              </w:rPr>
              <w:t>1.3.1.3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Edit Existing Preparation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42</w:t>
            </w:r>
            <w:r>
              <w:rPr>
                <w:webHidden/>
              </w:rPr>
              <w:fldChar w:fldCharType="end"/>
            </w:r>
          </w:hyperlink>
        </w:p>
        <w:p w14:paraId="63FDC4C4" w14:textId="0772DEA4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24" w:history="1">
            <w:r w:rsidRPr="00CF2468">
              <w:rPr>
                <w:rStyle w:val="Hyperlink"/>
              </w:rPr>
              <w:t>1.3.1.4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Delete Existing Preparation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43</w:t>
            </w:r>
            <w:r>
              <w:rPr>
                <w:webHidden/>
              </w:rPr>
              <w:fldChar w:fldCharType="end"/>
            </w:r>
          </w:hyperlink>
        </w:p>
        <w:p w14:paraId="19728CAA" w14:textId="49064616" w:rsidR="00D008D6" w:rsidRDefault="00D008D6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b w:val="0"/>
              <w:smallCaps w:val="0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25" w:history="1">
            <w:r w:rsidRPr="00CF2468">
              <w:rPr>
                <w:rStyle w:val="Hyperlink"/>
                <w:noProof/>
              </w:rPr>
              <w:t>1.3.2</w:t>
            </w:r>
            <w:r>
              <w:rPr>
                <w:rFonts w:eastAsiaTheme="minorEastAsia" w:cstheme="minorBidi"/>
                <w:b w:val="0"/>
                <w:smallCaps w:val="0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B1A17" w14:textId="06B0293A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26" w:history="1">
            <w:r w:rsidRPr="00CF2468">
              <w:rPr>
                <w:rStyle w:val="Hyperlink"/>
              </w:rPr>
              <w:t>1.3.2.1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How To View Checklist Summary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44</w:t>
            </w:r>
            <w:r>
              <w:rPr>
                <w:webHidden/>
              </w:rPr>
              <w:fldChar w:fldCharType="end"/>
            </w:r>
          </w:hyperlink>
        </w:p>
        <w:p w14:paraId="2574D75F" w14:textId="05F7FEA7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27" w:history="1">
            <w:r w:rsidRPr="00CF2468">
              <w:rPr>
                <w:rStyle w:val="Hyperlink"/>
              </w:rPr>
              <w:t>1.3.2.2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How To Enter The Checklist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45</w:t>
            </w:r>
            <w:r>
              <w:rPr>
                <w:webHidden/>
              </w:rPr>
              <w:fldChar w:fldCharType="end"/>
            </w:r>
          </w:hyperlink>
        </w:p>
        <w:p w14:paraId="0E772A63" w14:textId="5B5FC8F0" w:rsidR="00D008D6" w:rsidRDefault="00D008D6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b w:val="0"/>
              <w:smallCaps w:val="0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28" w:history="1">
            <w:r w:rsidRPr="00CF2468">
              <w:rPr>
                <w:rStyle w:val="Hyperlink"/>
                <w:noProof/>
              </w:rPr>
              <w:t>1.3.3</w:t>
            </w:r>
            <w:r>
              <w:rPr>
                <w:rFonts w:eastAsiaTheme="minorEastAsia" w:cstheme="minorBidi"/>
                <w:b w:val="0"/>
                <w:smallCaps w:val="0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CHECKLIST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1C766" w14:textId="68FF03F4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29" w:history="1">
            <w:r w:rsidRPr="00CF2468">
              <w:rPr>
                <w:rStyle w:val="Hyperlink"/>
              </w:rPr>
              <w:t>1.3.3.1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How To Apply Filters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47</w:t>
            </w:r>
            <w:r>
              <w:rPr>
                <w:webHidden/>
              </w:rPr>
              <w:fldChar w:fldCharType="end"/>
            </w:r>
          </w:hyperlink>
        </w:p>
        <w:p w14:paraId="356B46B5" w14:textId="460B08AA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30" w:history="1">
            <w:r w:rsidRPr="00CF2468">
              <w:rPr>
                <w:rStyle w:val="Hyperlink"/>
              </w:rPr>
              <w:t>1.3.3.2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How To Apply Search Function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48</w:t>
            </w:r>
            <w:r>
              <w:rPr>
                <w:webHidden/>
              </w:rPr>
              <w:fldChar w:fldCharType="end"/>
            </w:r>
          </w:hyperlink>
        </w:p>
        <w:p w14:paraId="6F845F80" w14:textId="42CDFB72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31" w:history="1">
            <w:r w:rsidRPr="00CF2468">
              <w:rPr>
                <w:rStyle w:val="Hyperlink"/>
              </w:rPr>
              <w:t>1.3.3.3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How To Change Checklist Chapters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49</w:t>
            </w:r>
            <w:r>
              <w:rPr>
                <w:webHidden/>
              </w:rPr>
              <w:fldChar w:fldCharType="end"/>
            </w:r>
          </w:hyperlink>
        </w:p>
        <w:p w14:paraId="445091DC" w14:textId="3128F8E8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32" w:history="1">
            <w:r w:rsidRPr="00CF2468">
              <w:rPr>
                <w:rStyle w:val="Hyperlink"/>
              </w:rPr>
              <w:t>1.3.3.4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How To Fill The Checklist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49</w:t>
            </w:r>
            <w:r>
              <w:rPr>
                <w:webHidden/>
              </w:rPr>
              <w:fldChar w:fldCharType="end"/>
            </w:r>
          </w:hyperlink>
        </w:p>
        <w:p w14:paraId="61F86F2D" w14:textId="6D1494EE" w:rsidR="00D008D6" w:rsidRDefault="00D008D6">
          <w:pPr>
            <w:pStyle w:val="TOC4"/>
            <w:tabs>
              <w:tab w:val="left" w:pos="168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33" w:history="1">
            <w:r w:rsidRPr="00CF2468">
              <w:rPr>
                <w:rStyle w:val="Hyperlink"/>
                <w:iCs/>
                <w:noProof/>
              </w:rPr>
              <w:t>1.3.3.4.1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Binary Response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DEB6A" w14:textId="776B0247" w:rsidR="00D008D6" w:rsidRDefault="00D008D6">
          <w:pPr>
            <w:pStyle w:val="TOC4"/>
            <w:tabs>
              <w:tab w:val="left" w:pos="168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34" w:history="1">
            <w:r w:rsidRPr="00CF2468">
              <w:rPr>
                <w:rStyle w:val="Hyperlink"/>
                <w:iCs/>
                <w:noProof/>
              </w:rPr>
              <w:t>1.3.3.4.2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Graduated Response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D01BA" w14:textId="3568BD98" w:rsidR="00D008D6" w:rsidRDefault="00D008D6">
          <w:pPr>
            <w:pStyle w:val="TOC4"/>
            <w:tabs>
              <w:tab w:val="left" w:pos="168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35" w:history="1">
            <w:r w:rsidRPr="00CF2468">
              <w:rPr>
                <w:rStyle w:val="Hyperlink"/>
                <w:iCs/>
                <w:noProof/>
              </w:rPr>
              <w:t>1.3.3.4.3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How to add Attachment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7E33C" w14:textId="07C88652" w:rsidR="00D008D6" w:rsidRDefault="00D008D6">
          <w:pPr>
            <w:pStyle w:val="TOC4"/>
            <w:tabs>
              <w:tab w:val="left" w:pos="168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36" w:history="1">
            <w:r w:rsidRPr="00CF2468">
              <w:rPr>
                <w:rStyle w:val="Hyperlink"/>
                <w:iCs/>
                <w:noProof/>
              </w:rPr>
              <w:t>1.3.3.4.4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How to Delete Attachments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54426" w14:textId="4C2069F7" w:rsidR="00D008D6" w:rsidRDefault="00D008D6">
          <w:pPr>
            <w:pStyle w:val="TOC4"/>
            <w:tabs>
              <w:tab w:val="left" w:pos="168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37" w:history="1">
            <w:r w:rsidRPr="00CF2468">
              <w:rPr>
                <w:rStyle w:val="Hyperlink"/>
                <w:iCs/>
                <w:noProof/>
              </w:rPr>
              <w:t>1.3.3.4.5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Additional comments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43274" w14:textId="702768A0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38" w:history="1">
            <w:r w:rsidRPr="00CF2468">
              <w:rPr>
                <w:rStyle w:val="Hyperlink"/>
              </w:rPr>
              <w:t>1.3.3.5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How To See Additional Information Related To A Particular Question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54</w:t>
            </w:r>
            <w:r>
              <w:rPr>
                <w:webHidden/>
              </w:rPr>
              <w:fldChar w:fldCharType="end"/>
            </w:r>
          </w:hyperlink>
        </w:p>
        <w:p w14:paraId="6440855F" w14:textId="3376C106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39" w:history="1">
            <w:r w:rsidRPr="00CF2468">
              <w:rPr>
                <w:rStyle w:val="Hyperlink"/>
              </w:rPr>
              <w:t>1.3.3.6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How To Use Chat Function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57</w:t>
            </w:r>
            <w:r>
              <w:rPr>
                <w:webHidden/>
              </w:rPr>
              <w:fldChar w:fldCharType="end"/>
            </w:r>
          </w:hyperlink>
        </w:p>
        <w:p w14:paraId="1A4989AC" w14:textId="0D667912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40" w:history="1">
            <w:r w:rsidRPr="00CF2468">
              <w:rPr>
                <w:rStyle w:val="Hyperlink"/>
              </w:rPr>
              <w:t>1.3.3.7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How To Save A Questionnaire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57</w:t>
            </w:r>
            <w:r>
              <w:rPr>
                <w:webHidden/>
              </w:rPr>
              <w:fldChar w:fldCharType="end"/>
            </w:r>
          </w:hyperlink>
        </w:p>
        <w:p w14:paraId="12333E24" w14:textId="2B79C6CD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41" w:history="1">
            <w:r w:rsidRPr="00CF2468">
              <w:rPr>
                <w:rStyle w:val="Hyperlink"/>
              </w:rPr>
              <w:t>1.3.3.8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How To Return To the Main Preparation Screen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57</w:t>
            </w:r>
            <w:r>
              <w:rPr>
                <w:webHidden/>
              </w:rPr>
              <w:fldChar w:fldCharType="end"/>
            </w:r>
          </w:hyperlink>
        </w:p>
        <w:p w14:paraId="52E39676" w14:textId="329A6ECF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42" w:history="1">
            <w:r w:rsidRPr="00CF2468">
              <w:rPr>
                <w:rStyle w:val="Hyperlink"/>
              </w:rPr>
              <w:t>1.3.3.9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HOW TO USE VIEW FUNCTION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57</w:t>
            </w:r>
            <w:r>
              <w:rPr>
                <w:webHidden/>
              </w:rPr>
              <w:fldChar w:fldCharType="end"/>
            </w:r>
          </w:hyperlink>
        </w:p>
        <w:p w14:paraId="00100D3B" w14:textId="4B724A9E" w:rsidR="00D008D6" w:rsidRDefault="00D008D6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b w:val="0"/>
              <w:smallCaps w:val="0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43" w:history="1">
            <w:r w:rsidRPr="00CF2468">
              <w:rPr>
                <w:rStyle w:val="Hyperlink"/>
                <w:noProof/>
              </w:rPr>
              <w:t>1.3.4</w:t>
            </w:r>
            <w:r>
              <w:rPr>
                <w:rFonts w:eastAsiaTheme="minorEastAsia" w:cstheme="minorBidi"/>
                <w:b w:val="0"/>
                <w:smallCaps w:val="0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PRE-INSPECTION QUESTIONNAIRE (PIQ)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8342E" w14:textId="37D14EAD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44" w:history="1">
            <w:r w:rsidRPr="00CF2468">
              <w:rPr>
                <w:rStyle w:val="Hyperlink"/>
              </w:rPr>
              <w:t>1.3.4.1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How To View/Edit PIQ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60</w:t>
            </w:r>
            <w:r>
              <w:rPr>
                <w:webHidden/>
              </w:rPr>
              <w:fldChar w:fldCharType="end"/>
            </w:r>
          </w:hyperlink>
        </w:p>
        <w:p w14:paraId="3B566E7A" w14:textId="44EC64DA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45" w:history="1">
            <w:r w:rsidRPr="00CF2468">
              <w:rPr>
                <w:rStyle w:val="Hyperlink"/>
              </w:rPr>
              <w:t>1.3.4.2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How To Answer The PIQ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60</w:t>
            </w:r>
            <w:r>
              <w:rPr>
                <w:webHidden/>
              </w:rPr>
              <w:fldChar w:fldCharType="end"/>
            </w:r>
          </w:hyperlink>
        </w:p>
        <w:p w14:paraId="7DD9146E" w14:textId="7BCF7F6C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46" w:history="1">
            <w:r w:rsidRPr="00CF2468">
              <w:rPr>
                <w:rStyle w:val="Hyperlink"/>
              </w:rPr>
              <w:t>1.3.4.3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How To Change Chapters In PIQ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61</w:t>
            </w:r>
            <w:r>
              <w:rPr>
                <w:webHidden/>
              </w:rPr>
              <w:fldChar w:fldCharType="end"/>
            </w:r>
          </w:hyperlink>
        </w:p>
        <w:p w14:paraId="0BF1ACFC" w14:textId="6ED5C1A9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47" w:history="1">
            <w:r w:rsidRPr="00CF2468">
              <w:rPr>
                <w:rStyle w:val="Hyperlink"/>
              </w:rPr>
              <w:t>1.3.4.4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How To Save A Questionnaire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61</w:t>
            </w:r>
            <w:r>
              <w:rPr>
                <w:webHidden/>
              </w:rPr>
              <w:fldChar w:fldCharType="end"/>
            </w:r>
          </w:hyperlink>
        </w:p>
        <w:p w14:paraId="5185FE1C" w14:textId="7985F3DA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48" w:history="1">
            <w:r w:rsidRPr="00CF2468">
              <w:rPr>
                <w:rStyle w:val="Hyperlink"/>
              </w:rPr>
              <w:t>1.3.4.5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How To Return To the Main Preparation Screen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61</w:t>
            </w:r>
            <w:r>
              <w:rPr>
                <w:webHidden/>
              </w:rPr>
              <w:fldChar w:fldCharType="end"/>
            </w:r>
          </w:hyperlink>
        </w:p>
        <w:p w14:paraId="1C726BB7" w14:textId="5A244D5B" w:rsidR="00D008D6" w:rsidRDefault="00D008D6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b w:val="0"/>
              <w:smallCaps w:val="0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49" w:history="1">
            <w:r w:rsidRPr="00CF2468">
              <w:rPr>
                <w:rStyle w:val="Hyperlink"/>
                <w:noProof/>
              </w:rPr>
              <w:t>1.3.5</w:t>
            </w:r>
            <w:r>
              <w:rPr>
                <w:rFonts w:eastAsiaTheme="minorEastAsia" w:cstheme="minorBidi"/>
                <w:b w:val="0"/>
                <w:smallCaps w:val="0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ONLINE &amp; SEMI ONLINE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0267" w14:textId="686A6BE8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50" w:history="1">
            <w:r w:rsidRPr="00CF2468">
              <w:rPr>
                <w:rStyle w:val="Hyperlink"/>
              </w:rPr>
              <w:t>1.3.5.1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Online Mode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62</w:t>
            </w:r>
            <w:r>
              <w:rPr>
                <w:webHidden/>
              </w:rPr>
              <w:fldChar w:fldCharType="end"/>
            </w:r>
          </w:hyperlink>
        </w:p>
        <w:p w14:paraId="11B808BB" w14:textId="70952674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51" w:history="1">
            <w:r w:rsidRPr="00CF2468">
              <w:rPr>
                <w:rStyle w:val="Hyperlink"/>
              </w:rPr>
              <w:t>1.3.5.2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Semi Online Mode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63</w:t>
            </w:r>
            <w:r>
              <w:rPr>
                <w:webHidden/>
              </w:rPr>
              <w:fldChar w:fldCharType="end"/>
            </w:r>
          </w:hyperlink>
        </w:p>
        <w:p w14:paraId="5C33A335" w14:textId="52D89D4D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52" w:history="1">
            <w:r w:rsidRPr="00CF2468">
              <w:rPr>
                <w:rStyle w:val="Hyperlink"/>
              </w:rPr>
              <w:t>1.3.5.3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Exporting Data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65</w:t>
            </w:r>
            <w:r>
              <w:rPr>
                <w:webHidden/>
              </w:rPr>
              <w:fldChar w:fldCharType="end"/>
            </w:r>
          </w:hyperlink>
        </w:p>
        <w:p w14:paraId="440907B6" w14:textId="2C34DF0E" w:rsidR="00D008D6" w:rsidRDefault="00D008D6">
          <w:pPr>
            <w:pStyle w:val="TOC1"/>
            <w:tabs>
              <w:tab w:val="left" w:pos="720"/>
              <w:tab w:val="right" w:leader="dot" w:pos="9629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53" w:history="1">
            <w:r w:rsidRPr="00CF2468">
              <w:rPr>
                <w:rStyle w:val="Hyperlink"/>
                <w:noProof/>
              </w:rPr>
              <w:t>1.4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Request / Assign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9BAB1" w14:textId="45AAC28A" w:rsidR="00D008D6" w:rsidRDefault="00D008D6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b w:val="0"/>
              <w:smallCaps w:val="0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54" w:history="1">
            <w:r w:rsidRPr="00CF2468">
              <w:rPr>
                <w:rStyle w:val="Hyperlink"/>
                <w:noProof/>
              </w:rPr>
              <w:t>1.4.1</w:t>
            </w:r>
            <w:r>
              <w:rPr>
                <w:rFonts w:eastAsiaTheme="minorEastAsia" w:cstheme="minorBidi"/>
                <w:b w:val="0"/>
                <w:smallCaps w:val="0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Opening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BEF85" w14:textId="715AAEC6" w:rsidR="00D008D6" w:rsidRDefault="00D008D6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b w:val="0"/>
              <w:smallCaps w:val="0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55" w:history="1">
            <w:r w:rsidRPr="00CF2468">
              <w:rPr>
                <w:rStyle w:val="Hyperlink"/>
                <w:noProof/>
              </w:rPr>
              <w:t>1.4.2</w:t>
            </w:r>
            <w:r>
              <w:rPr>
                <w:rFonts w:eastAsiaTheme="minorEastAsia" w:cstheme="minorBidi"/>
                <w:b w:val="0"/>
                <w:smallCaps w:val="0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On Entering Request/Assign Sub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08548" w14:textId="13AEE4EF" w:rsidR="00D008D6" w:rsidRDefault="00D008D6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b w:val="0"/>
              <w:smallCaps w:val="0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56" w:history="1">
            <w:r w:rsidRPr="00CF2468">
              <w:rPr>
                <w:rStyle w:val="Hyperlink"/>
                <w:noProof/>
              </w:rPr>
              <w:t>1.4.3</w:t>
            </w:r>
            <w:r>
              <w:rPr>
                <w:rFonts w:eastAsiaTheme="minorEastAsia" w:cstheme="minorBidi"/>
                <w:b w:val="0"/>
                <w:smallCaps w:val="0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Request/Assign Records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5C4F7" w14:textId="5C7704D8" w:rsidR="00D008D6" w:rsidRDefault="00D008D6">
          <w:pPr>
            <w:pStyle w:val="TOC1"/>
            <w:tabs>
              <w:tab w:val="left" w:pos="720"/>
              <w:tab w:val="right" w:leader="dot" w:pos="9629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57" w:history="1">
            <w:r w:rsidRPr="00CF2468">
              <w:rPr>
                <w:rStyle w:val="Hyperlink"/>
                <w:noProof/>
              </w:rPr>
              <w:t>1.5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Inspectors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21F35" w14:textId="25D17223" w:rsidR="00D008D6" w:rsidRDefault="00D008D6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b w:val="0"/>
              <w:smallCaps w:val="0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58" w:history="1">
            <w:r w:rsidRPr="00CF2468">
              <w:rPr>
                <w:rStyle w:val="Hyperlink"/>
                <w:noProof/>
              </w:rPr>
              <w:t>1.5.1</w:t>
            </w:r>
            <w:r>
              <w:rPr>
                <w:rFonts w:eastAsiaTheme="minorEastAsia" w:cstheme="minorBidi"/>
                <w:b w:val="0"/>
                <w:smallCaps w:val="0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Opening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4082C" w14:textId="7FF87DBB" w:rsidR="00D008D6" w:rsidRDefault="00D008D6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b w:val="0"/>
              <w:smallCaps w:val="0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59" w:history="1">
            <w:r w:rsidRPr="00CF2468">
              <w:rPr>
                <w:rStyle w:val="Hyperlink"/>
                <w:noProof/>
              </w:rPr>
              <w:t>1.5.2</w:t>
            </w:r>
            <w:r>
              <w:rPr>
                <w:rFonts w:eastAsiaTheme="minorEastAsia" w:cstheme="minorBidi"/>
                <w:b w:val="0"/>
                <w:smallCaps w:val="0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Add New Inspector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A6A9C" w14:textId="3F7A37E5" w:rsidR="00D008D6" w:rsidRDefault="00D008D6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b w:val="0"/>
              <w:smallCaps w:val="0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60" w:history="1">
            <w:r w:rsidRPr="00CF2468">
              <w:rPr>
                <w:rStyle w:val="Hyperlink"/>
                <w:noProof/>
              </w:rPr>
              <w:t>1.5.3</w:t>
            </w:r>
            <w:r>
              <w:rPr>
                <w:rFonts w:eastAsiaTheme="minorEastAsia" w:cstheme="minorBidi"/>
                <w:b w:val="0"/>
                <w:smallCaps w:val="0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View Past Observation of an Inspector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8A85C" w14:textId="16F78903" w:rsidR="00D008D6" w:rsidRDefault="00D008D6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b w:val="0"/>
              <w:smallCaps w:val="0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61" w:history="1">
            <w:r w:rsidRPr="00CF2468">
              <w:rPr>
                <w:rStyle w:val="Hyperlink"/>
                <w:noProof/>
              </w:rPr>
              <w:t>1.5.4</w:t>
            </w:r>
            <w:r>
              <w:rPr>
                <w:rFonts w:eastAsiaTheme="minorEastAsia" w:cstheme="minorBidi"/>
                <w:b w:val="0"/>
                <w:smallCaps w:val="0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View / Add / Edit Auditor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F820D" w14:textId="624668C2" w:rsidR="00D008D6" w:rsidRDefault="00D008D6">
          <w:pPr>
            <w:pStyle w:val="TOC1"/>
            <w:tabs>
              <w:tab w:val="left" w:pos="720"/>
              <w:tab w:val="right" w:leader="dot" w:pos="9629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62" w:history="1">
            <w:r w:rsidRPr="00CF2468">
              <w:rPr>
                <w:rStyle w:val="Hyperlink"/>
                <w:noProof/>
                <w:lang w:eastAsia="el-GR"/>
              </w:rPr>
              <w:t>1.6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  <w:lang w:eastAsia="el-GR"/>
              </w:rPr>
              <w:t>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D0224" w14:textId="733F617C" w:rsidR="00D008D6" w:rsidRDefault="00D008D6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b w:val="0"/>
              <w:smallCaps w:val="0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63" w:history="1">
            <w:r w:rsidRPr="00CF2468">
              <w:rPr>
                <w:rStyle w:val="Hyperlink"/>
                <w:noProof/>
              </w:rPr>
              <w:t>1.6.1</w:t>
            </w:r>
            <w:r>
              <w:rPr>
                <w:rFonts w:eastAsiaTheme="minorEastAsia" w:cstheme="minorBidi"/>
                <w:b w:val="0"/>
                <w:smallCaps w:val="0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Opening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7FB9E" w14:textId="4AE2C072" w:rsidR="00D008D6" w:rsidRDefault="00D008D6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b w:val="0"/>
              <w:smallCaps w:val="0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64" w:history="1">
            <w:r w:rsidRPr="00CF2468">
              <w:rPr>
                <w:rStyle w:val="Hyperlink"/>
                <w:noProof/>
              </w:rPr>
              <w:t>1.6.2</w:t>
            </w:r>
            <w:r>
              <w:rPr>
                <w:rFonts w:eastAsiaTheme="minorEastAsia" w:cstheme="minorBidi"/>
                <w:b w:val="0"/>
                <w:smallCaps w:val="0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Filters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C9C64" w14:textId="5C302BA7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65" w:history="1">
            <w:r w:rsidRPr="00CF2468">
              <w:rPr>
                <w:rStyle w:val="Hyperlink"/>
              </w:rPr>
              <w:t>1.6.2.1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All Vessel / My Vessel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75</w:t>
            </w:r>
            <w:r>
              <w:rPr>
                <w:webHidden/>
              </w:rPr>
              <w:fldChar w:fldCharType="end"/>
            </w:r>
          </w:hyperlink>
        </w:p>
        <w:p w14:paraId="6B786072" w14:textId="1ECD233A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66" w:history="1">
            <w:r w:rsidRPr="00CF2468">
              <w:rPr>
                <w:rStyle w:val="Hyperlink"/>
              </w:rPr>
              <w:t>1.6.2.2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History / Request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75</w:t>
            </w:r>
            <w:r>
              <w:rPr>
                <w:webHidden/>
              </w:rPr>
              <w:fldChar w:fldCharType="end"/>
            </w:r>
          </w:hyperlink>
        </w:p>
        <w:p w14:paraId="0418F77E" w14:textId="604CFD02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67" w:history="1">
            <w:r w:rsidRPr="00CF2468">
              <w:rPr>
                <w:rStyle w:val="Hyperlink"/>
              </w:rPr>
              <w:t>1.6.2.3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Filter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76</w:t>
            </w:r>
            <w:r>
              <w:rPr>
                <w:webHidden/>
              </w:rPr>
              <w:fldChar w:fldCharType="end"/>
            </w:r>
          </w:hyperlink>
        </w:p>
        <w:p w14:paraId="4CDB5CD6" w14:textId="1C721531" w:rsidR="00D008D6" w:rsidRDefault="00D008D6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b w:val="0"/>
              <w:smallCaps w:val="0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68" w:history="1">
            <w:r w:rsidRPr="00CF2468">
              <w:rPr>
                <w:rStyle w:val="Hyperlink"/>
                <w:noProof/>
              </w:rPr>
              <w:t>1.6.3</w:t>
            </w:r>
            <w:r>
              <w:rPr>
                <w:rFonts w:eastAsiaTheme="minorEastAsia" w:cstheme="minorBidi"/>
                <w:b w:val="0"/>
                <w:smallCaps w:val="0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Change Inspection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56333" w14:textId="24E6F389" w:rsidR="00D008D6" w:rsidRDefault="00D008D6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b w:val="0"/>
              <w:smallCaps w:val="0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69" w:history="1">
            <w:r w:rsidRPr="00CF2468">
              <w:rPr>
                <w:rStyle w:val="Hyperlink"/>
                <w:noProof/>
              </w:rPr>
              <w:t>1.6.4</w:t>
            </w:r>
            <w:r>
              <w:rPr>
                <w:rFonts w:eastAsiaTheme="minorEastAsia" w:cstheme="minorBidi"/>
                <w:b w:val="0"/>
                <w:smallCaps w:val="0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How to Add New Inspection Record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B4CC2" w14:textId="30B70DBE" w:rsidR="00D008D6" w:rsidRDefault="00D008D6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b w:val="0"/>
              <w:smallCaps w:val="0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70" w:history="1">
            <w:r w:rsidRPr="00CF2468">
              <w:rPr>
                <w:rStyle w:val="Hyperlink"/>
                <w:noProof/>
              </w:rPr>
              <w:t>1.6.5</w:t>
            </w:r>
            <w:r>
              <w:rPr>
                <w:rFonts w:eastAsiaTheme="minorEastAsia" w:cstheme="minorBidi"/>
                <w:b w:val="0"/>
                <w:smallCaps w:val="0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How to edit / View an existing inspection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C6EE9" w14:textId="3344683C" w:rsidR="00D008D6" w:rsidRDefault="00D008D6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b w:val="0"/>
              <w:smallCaps w:val="0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71" w:history="1">
            <w:r w:rsidRPr="00CF2468">
              <w:rPr>
                <w:rStyle w:val="Hyperlink"/>
                <w:noProof/>
              </w:rPr>
              <w:t>1.6.6</w:t>
            </w:r>
            <w:r>
              <w:rPr>
                <w:rFonts w:eastAsiaTheme="minorEastAsia" w:cstheme="minorBidi"/>
                <w:b w:val="0"/>
                <w:smallCaps w:val="0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How to Edit / Delete Inspections in Requested Stage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7E8F1" w14:textId="06122935" w:rsidR="00D008D6" w:rsidRDefault="00D008D6">
          <w:pPr>
            <w:pStyle w:val="TOC1"/>
            <w:tabs>
              <w:tab w:val="left" w:pos="720"/>
              <w:tab w:val="right" w:leader="dot" w:pos="9629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72" w:history="1">
            <w:r w:rsidRPr="00CF2468">
              <w:rPr>
                <w:rStyle w:val="Hyperlink"/>
                <w:noProof/>
              </w:rPr>
              <w:t>1.7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Fleet Sharing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0289C" w14:textId="437C7425" w:rsidR="00D008D6" w:rsidRDefault="00D008D6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b w:val="0"/>
              <w:smallCaps w:val="0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73" w:history="1">
            <w:r w:rsidRPr="00CF2468">
              <w:rPr>
                <w:rStyle w:val="Hyperlink"/>
                <w:noProof/>
              </w:rPr>
              <w:t>1.7.1</w:t>
            </w:r>
            <w:r>
              <w:rPr>
                <w:rFonts w:eastAsiaTheme="minorEastAsia" w:cstheme="minorBidi"/>
                <w:b w:val="0"/>
                <w:smallCaps w:val="0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Fleet sharing office Side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2D850" w14:textId="1379165B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74" w:history="1">
            <w:r w:rsidRPr="00CF2468">
              <w:rPr>
                <w:rStyle w:val="Hyperlink"/>
              </w:rPr>
              <w:t>1.7.1.1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Opening Screen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83</w:t>
            </w:r>
            <w:r>
              <w:rPr>
                <w:webHidden/>
              </w:rPr>
              <w:fldChar w:fldCharType="end"/>
            </w:r>
          </w:hyperlink>
        </w:p>
        <w:p w14:paraId="664167A0" w14:textId="765F3696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75" w:history="1">
            <w:r w:rsidRPr="00CF2468">
              <w:rPr>
                <w:rStyle w:val="Hyperlink"/>
              </w:rPr>
              <w:t>1.7.1.2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HOW TO CREATE NEW FLEET SHARING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83</w:t>
            </w:r>
            <w:r>
              <w:rPr>
                <w:webHidden/>
              </w:rPr>
              <w:fldChar w:fldCharType="end"/>
            </w:r>
          </w:hyperlink>
        </w:p>
        <w:p w14:paraId="76315AE9" w14:textId="3CB8852C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76" w:history="1">
            <w:r w:rsidRPr="00CF2468">
              <w:rPr>
                <w:rStyle w:val="Hyperlink"/>
              </w:rPr>
              <w:t>1.7.1.3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HOW TO VIEW AND CHECK CONFIRMATION STATUS OF FLEET SHARING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85</w:t>
            </w:r>
            <w:r>
              <w:rPr>
                <w:webHidden/>
              </w:rPr>
              <w:fldChar w:fldCharType="end"/>
            </w:r>
          </w:hyperlink>
        </w:p>
        <w:p w14:paraId="5E798B2A" w14:textId="76D481A8" w:rsidR="00D008D6" w:rsidRDefault="00D008D6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b w:val="0"/>
              <w:smallCaps w:val="0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77" w:history="1">
            <w:r w:rsidRPr="00CF2468">
              <w:rPr>
                <w:rStyle w:val="Hyperlink"/>
                <w:noProof/>
              </w:rPr>
              <w:t>1.7.2</w:t>
            </w:r>
            <w:r>
              <w:rPr>
                <w:rFonts w:eastAsiaTheme="minorEastAsia" w:cstheme="minorBidi"/>
                <w:b w:val="0"/>
                <w:smallCaps w:val="0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Fleet Sharing Vessl Side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CA119" w14:textId="1084DF4F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78" w:history="1">
            <w:r w:rsidRPr="00CF2468">
              <w:rPr>
                <w:rStyle w:val="Hyperlink"/>
              </w:rPr>
              <w:t>1.7.2.1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HOW TO CHECK OFFICE ENTRIES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86</w:t>
            </w:r>
            <w:r>
              <w:rPr>
                <w:webHidden/>
              </w:rPr>
              <w:fldChar w:fldCharType="end"/>
            </w:r>
          </w:hyperlink>
        </w:p>
        <w:p w14:paraId="661D29ED" w14:textId="0C35C914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79" w:history="1">
            <w:r w:rsidRPr="00CF2468">
              <w:rPr>
                <w:rStyle w:val="Hyperlink"/>
              </w:rPr>
              <w:t>1.7.2.2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DETAILS TO BE UPDATED BY THE VESSEL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86</w:t>
            </w:r>
            <w:r>
              <w:rPr>
                <w:webHidden/>
              </w:rPr>
              <w:fldChar w:fldCharType="end"/>
            </w:r>
          </w:hyperlink>
        </w:p>
        <w:p w14:paraId="07DE4E08" w14:textId="09868791" w:rsidR="00D008D6" w:rsidRDefault="00D008D6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b w:val="0"/>
              <w:smallCaps w:val="0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80" w:history="1">
            <w:r w:rsidRPr="00CF2468">
              <w:rPr>
                <w:rStyle w:val="Hyperlink"/>
                <w:noProof/>
              </w:rPr>
              <w:t>1.1</w:t>
            </w:r>
            <w:r>
              <w:rPr>
                <w:rFonts w:eastAsiaTheme="minorEastAsia" w:cstheme="minorBidi"/>
                <w:b w:val="0"/>
                <w:smallCaps w:val="0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HOW TO SUBMIT FLEET SHARING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42FB7" w14:textId="17F7418F" w:rsidR="00D008D6" w:rsidRDefault="00D008D6">
          <w:pPr>
            <w:pStyle w:val="TOC1"/>
            <w:tabs>
              <w:tab w:val="left" w:pos="720"/>
              <w:tab w:val="right" w:leader="dot" w:pos="9629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81" w:history="1">
            <w:r w:rsidRPr="00CF2468">
              <w:rPr>
                <w:rStyle w:val="Hyperlink"/>
                <w:noProof/>
              </w:rPr>
              <w:t>1.8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78320" w14:textId="63EF7D1A" w:rsidR="00D008D6" w:rsidRDefault="00D008D6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b w:val="0"/>
              <w:smallCaps w:val="0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82" w:history="1">
            <w:r w:rsidRPr="00CF2468">
              <w:rPr>
                <w:rStyle w:val="Hyperlink"/>
                <w:noProof/>
              </w:rPr>
              <w:t>1.8.1</w:t>
            </w:r>
            <w:r>
              <w:rPr>
                <w:rFonts w:eastAsiaTheme="minorEastAsia" w:cstheme="minorBidi"/>
                <w:b w:val="0"/>
                <w:smallCaps w:val="0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General View of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E685E" w14:textId="79124512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83" w:history="1">
            <w:r w:rsidRPr="00CF2468">
              <w:rPr>
                <w:rStyle w:val="Hyperlink"/>
              </w:rPr>
              <w:t>1.8.1.1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Filters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89</w:t>
            </w:r>
            <w:r>
              <w:rPr>
                <w:webHidden/>
              </w:rPr>
              <w:fldChar w:fldCharType="end"/>
            </w:r>
          </w:hyperlink>
        </w:p>
        <w:p w14:paraId="24B6E732" w14:textId="4C7DD72A" w:rsidR="00D008D6" w:rsidRDefault="00D008D6">
          <w:pPr>
            <w:pStyle w:val="TOC4"/>
            <w:tabs>
              <w:tab w:val="left" w:pos="168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84" w:history="1">
            <w:r w:rsidRPr="00CF2468">
              <w:rPr>
                <w:rStyle w:val="Hyperlink"/>
                <w:iCs/>
                <w:noProof/>
              </w:rPr>
              <w:t>1.8.1.1.1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Time Period 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0252F" w14:textId="2A1F98D5" w:rsidR="00D008D6" w:rsidRDefault="00D008D6">
          <w:pPr>
            <w:pStyle w:val="TOC4"/>
            <w:tabs>
              <w:tab w:val="left" w:pos="168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85" w:history="1">
            <w:r w:rsidRPr="00CF2468">
              <w:rPr>
                <w:rStyle w:val="Hyperlink"/>
                <w:iCs/>
                <w:noProof/>
              </w:rPr>
              <w:t>1.8.1.1.2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General 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F4282" w14:textId="6886F999" w:rsidR="00D008D6" w:rsidRDefault="00D008D6">
          <w:pPr>
            <w:pStyle w:val="TOC4"/>
            <w:tabs>
              <w:tab w:val="left" w:pos="168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86" w:history="1">
            <w:r w:rsidRPr="00CF2468">
              <w:rPr>
                <w:rStyle w:val="Hyperlink"/>
                <w:iCs/>
                <w:noProof/>
              </w:rPr>
              <w:t>1.8.1.1.3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Advanced 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7452C" w14:textId="493201D7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87" w:history="1">
            <w:r w:rsidRPr="00CF2468">
              <w:rPr>
                <w:rStyle w:val="Hyperlink"/>
              </w:rPr>
              <w:t>1.8.1.2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Consolidated Reports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92</w:t>
            </w:r>
            <w:r>
              <w:rPr>
                <w:webHidden/>
              </w:rPr>
              <w:fldChar w:fldCharType="end"/>
            </w:r>
          </w:hyperlink>
        </w:p>
        <w:p w14:paraId="26C5A1EC" w14:textId="4E551D3B" w:rsidR="00D008D6" w:rsidRDefault="00D008D6">
          <w:pPr>
            <w:pStyle w:val="TOC4"/>
            <w:tabs>
              <w:tab w:val="left" w:pos="168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88" w:history="1">
            <w:r w:rsidRPr="00CF2468">
              <w:rPr>
                <w:rStyle w:val="Hyperlink"/>
                <w:iCs/>
                <w:noProof/>
              </w:rPr>
              <w:t>1.8.1.2.1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All Inspection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194A8" w14:textId="24DA3CD6" w:rsidR="00D008D6" w:rsidRDefault="00D008D6">
          <w:pPr>
            <w:pStyle w:val="TOC4"/>
            <w:tabs>
              <w:tab w:val="left" w:pos="168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89" w:history="1">
            <w:r w:rsidRPr="00CF2468">
              <w:rPr>
                <w:rStyle w:val="Hyperlink"/>
                <w:iCs/>
                <w:noProof/>
              </w:rPr>
              <w:t>1.8.1.2.2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All Inspections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0B42B" w14:textId="73C865A8" w:rsidR="00D008D6" w:rsidRDefault="00D008D6">
          <w:pPr>
            <w:pStyle w:val="TOC4"/>
            <w:tabs>
              <w:tab w:val="left" w:pos="168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90" w:history="1">
            <w:r w:rsidRPr="00CF2468">
              <w:rPr>
                <w:rStyle w:val="Hyperlink"/>
                <w:iCs/>
                <w:noProof/>
              </w:rPr>
              <w:t>1.8.1.2.3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Inspections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CA5DE" w14:textId="5642EFB9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91" w:history="1">
            <w:r w:rsidRPr="00CF2468">
              <w:rPr>
                <w:rStyle w:val="Hyperlink"/>
              </w:rPr>
              <w:t>1.8.1.3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General Inspection Report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94</w:t>
            </w:r>
            <w:r>
              <w:rPr>
                <w:webHidden/>
              </w:rPr>
              <w:fldChar w:fldCharType="end"/>
            </w:r>
          </w:hyperlink>
        </w:p>
        <w:p w14:paraId="09D42419" w14:textId="7370D99C" w:rsidR="00D008D6" w:rsidRDefault="00D008D6">
          <w:pPr>
            <w:pStyle w:val="TOC1"/>
            <w:tabs>
              <w:tab w:val="left" w:pos="720"/>
              <w:tab w:val="right" w:leader="dot" w:pos="9629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92" w:history="1">
            <w:r w:rsidRPr="00CF2468">
              <w:rPr>
                <w:rStyle w:val="Hyperlink"/>
                <w:noProof/>
              </w:rPr>
              <w:t>1.9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97CAB" w14:textId="343EB48C" w:rsidR="00D008D6" w:rsidRDefault="00D008D6">
          <w:pPr>
            <w:pStyle w:val="TOC2"/>
            <w:tabs>
              <w:tab w:val="left" w:pos="960"/>
              <w:tab w:val="right" w:leader="dot" w:pos="9629"/>
            </w:tabs>
            <w:rPr>
              <w:rFonts w:eastAsiaTheme="minorEastAsia" w:cstheme="minorBidi"/>
              <w:b w:val="0"/>
              <w:smallCaps w:val="0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93" w:history="1">
            <w:r w:rsidRPr="00CF2468">
              <w:rPr>
                <w:rStyle w:val="Hyperlink"/>
                <w:noProof/>
              </w:rPr>
              <w:t>1.9.1</w:t>
            </w:r>
            <w:r>
              <w:rPr>
                <w:rFonts w:eastAsiaTheme="minorEastAsia" w:cstheme="minorBidi"/>
                <w:b w:val="0"/>
                <w:smallCaps w:val="0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Opening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07EB2" w14:textId="13D8CCF1" w:rsidR="00D008D6" w:rsidRDefault="00D008D6">
          <w:pPr>
            <w:pStyle w:val="TOC3"/>
            <w:rPr>
              <w:rFonts w:eastAsiaTheme="minorEastAsia" w:cstheme="minorBidi"/>
              <w:bCs w:val="0"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94" w:history="1">
            <w:r w:rsidRPr="00CF2468">
              <w:rPr>
                <w:rStyle w:val="Hyperlink"/>
              </w:rPr>
              <w:t>1.9.1.1</w:t>
            </w:r>
            <w:r>
              <w:rPr>
                <w:rFonts w:eastAsiaTheme="minorEastAsia" w:cstheme="minorBidi"/>
                <w:bCs w:val="0"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</w:rPr>
              <w:t>Admin Section Options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_Toc223704194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97</w:t>
            </w:r>
            <w:r>
              <w:rPr>
                <w:webHidden/>
              </w:rPr>
              <w:fldChar w:fldCharType="end"/>
            </w:r>
          </w:hyperlink>
        </w:p>
        <w:p w14:paraId="3AF92C96" w14:textId="12F75378" w:rsidR="00D008D6" w:rsidRDefault="00D008D6">
          <w:pPr>
            <w:pStyle w:val="TOC4"/>
            <w:tabs>
              <w:tab w:val="left" w:pos="168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95" w:history="1">
            <w:r w:rsidRPr="00CF2468">
              <w:rPr>
                <w:rStyle w:val="Hyperlink"/>
                <w:iCs/>
                <w:noProof/>
              </w:rPr>
              <w:t>1.9.1.1.1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Vessel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039A2" w14:textId="6BEE4A7C" w:rsidR="00D008D6" w:rsidRDefault="00D008D6">
          <w:pPr>
            <w:pStyle w:val="TOC4"/>
            <w:tabs>
              <w:tab w:val="left" w:pos="168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96" w:history="1">
            <w:r w:rsidRPr="00CF2468">
              <w:rPr>
                <w:rStyle w:val="Hyperlink"/>
                <w:iCs/>
                <w:noProof/>
              </w:rPr>
              <w:t>1.9.1.1.2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Custom Data field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FA5BC" w14:textId="059E6D0E" w:rsidR="00D008D6" w:rsidRDefault="00D008D6">
          <w:pPr>
            <w:pStyle w:val="TOC4"/>
            <w:tabs>
              <w:tab w:val="left" w:pos="168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97" w:history="1">
            <w:r w:rsidRPr="00CF2468">
              <w:rPr>
                <w:rStyle w:val="Hyperlink"/>
                <w:iCs/>
                <w:noProof/>
              </w:rPr>
              <w:t>1.9.1.1.3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Fleet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60BBD" w14:textId="52DE0B8C" w:rsidR="00D008D6" w:rsidRDefault="00D008D6">
          <w:pPr>
            <w:pStyle w:val="TOC4"/>
            <w:tabs>
              <w:tab w:val="left" w:pos="168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98" w:history="1">
            <w:r w:rsidRPr="00CF2468">
              <w:rPr>
                <w:rStyle w:val="Hyperlink"/>
                <w:iCs/>
                <w:noProof/>
              </w:rPr>
              <w:t>1.9.1.1.4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Additional 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D47D2" w14:textId="2FC3E72D" w:rsidR="00D008D6" w:rsidRDefault="00D008D6">
          <w:pPr>
            <w:pStyle w:val="TOC4"/>
            <w:tabs>
              <w:tab w:val="left" w:pos="168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199" w:history="1">
            <w:r w:rsidRPr="00CF2468">
              <w:rPr>
                <w:rStyle w:val="Hyperlink"/>
                <w:iCs/>
                <w:noProof/>
              </w:rPr>
              <w:t>1.9.1.1.5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Vessel Owner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92E49" w14:textId="50AE2D31" w:rsidR="00D008D6" w:rsidRDefault="00D008D6">
          <w:pPr>
            <w:pStyle w:val="TOC4"/>
            <w:tabs>
              <w:tab w:val="left" w:pos="168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200" w:history="1">
            <w:r w:rsidRPr="00CF2468">
              <w:rPr>
                <w:rStyle w:val="Hyperlink"/>
                <w:iCs/>
                <w:noProof/>
              </w:rPr>
              <w:t>1.9.1.1.6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18F0C" w14:textId="76258B71" w:rsidR="00D008D6" w:rsidRDefault="00D008D6">
          <w:pPr>
            <w:pStyle w:val="TOC4"/>
            <w:tabs>
              <w:tab w:val="left" w:pos="168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201" w:history="1">
            <w:r w:rsidRPr="00CF2468">
              <w:rPr>
                <w:rStyle w:val="Hyperlink"/>
                <w:iCs/>
                <w:noProof/>
              </w:rPr>
              <w:t>1.9.1.1.7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User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981C0" w14:textId="15EB6C67" w:rsidR="00D008D6" w:rsidRDefault="00D008D6">
          <w:pPr>
            <w:pStyle w:val="TOC4"/>
            <w:tabs>
              <w:tab w:val="left" w:pos="168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202" w:history="1">
            <w:r w:rsidRPr="00CF2468">
              <w:rPr>
                <w:rStyle w:val="Hyperlink"/>
                <w:iCs/>
                <w:noProof/>
              </w:rPr>
              <w:t>1.9.1.1.8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353AF" w14:textId="396EEFB8" w:rsidR="00D008D6" w:rsidRDefault="00D008D6">
          <w:pPr>
            <w:pStyle w:val="TOC4"/>
            <w:tabs>
              <w:tab w:val="left" w:pos="168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203" w:history="1">
            <w:r w:rsidRPr="00CF2468">
              <w:rPr>
                <w:rStyle w:val="Hyperlink"/>
                <w:iCs/>
                <w:noProof/>
              </w:rPr>
              <w:t>1.9.1.1.9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KPI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E0524" w14:textId="46966353" w:rsidR="00D008D6" w:rsidRDefault="00D008D6">
          <w:pPr>
            <w:pStyle w:val="TOC4"/>
            <w:tabs>
              <w:tab w:val="left" w:pos="1920"/>
              <w:tab w:val="right" w:leader="dot" w:pos="9629"/>
            </w:tabs>
            <w:rPr>
              <w:rFonts w:eastAsiaTheme="minorEastAsia" w:cstheme="minorBidi"/>
              <w:noProof/>
              <w:kern w:val="2"/>
              <w:sz w:val="24"/>
              <w:szCs w:val="24"/>
              <w:lang w:val="en-IN" w:eastAsia="zh-CN"/>
              <w14:ligatures w14:val="standardContextual"/>
            </w:rPr>
          </w:pPr>
          <w:hyperlink w:anchor="_Toc223704204" w:history="1">
            <w:r w:rsidRPr="00CF2468">
              <w:rPr>
                <w:rStyle w:val="Hyperlink"/>
                <w:iCs/>
                <w:noProof/>
              </w:rPr>
              <w:t>1.9.1.1.10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val="en-IN" w:eastAsia="zh-CN"/>
                <w14:ligatures w14:val="standardContextual"/>
              </w:rPr>
              <w:tab/>
            </w:r>
            <w:r w:rsidRPr="00CF2468">
              <w:rPr>
                <w:rStyle w:val="Hyperlink"/>
                <w:noProof/>
              </w:rPr>
              <w:t>Oil Major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_Toc223704204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A6617" w14:textId="18A80222" w:rsidR="0069724F" w:rsidRPr="00FB7841" w:rsidRDefault="00364831" w:rsidP="0069724F">
          <w:pPr>
            <w:rPr>
              <w:noProof/>
              <w:lang w:val="en-GB"/>
            </w:rPr>
          </w:pPr>
          <w:r>
            <w:rPr>
              <w:rFonts w:cstheme="minorHAnsi"/>
              <w:noProof/>
              <w:color w:val="365F91"/>
              <w:sz w:val="20"/>
              <w:lang w:val="en-GB"/>
            </w:rPr>
            <w:fldChar w:fldCharType="end"/>
          </w:r>
        </w:p>
      </w:sdtContent>
    </w:sdt>
    <w:p w14:paraId="2EFFC6DB" w14:textId="7B76920E" w:rsidR="00CC0203" w:rsidRDefault="00CC0203">
      <w:pPr>
        <w:rPr>
          <w:lang w:val="en-GB"/>
        </w:rPr>
      </w:pPr>
      <w:r>
        <w:rPr>
          <w:lang w:val="en-GB"/>
        </w:rPr>
        <w:br w:type="page"/>
      </w:r>
    </w:p>
    <w:p w14:paraId="0ECE2D8F" w14:textId="6BC02E99" w:rsidR="00377810" w:rsidRDefault="00377810" w:rsidP="0069724F">
      <w:pPr>
        <w:rPr>
          <w:lang w:val="en-GB"/>
        </w:rPr>
      </w:pPr>
    </w:p>
    <w:p w14:paraId="46C88A02" w14:textId="16635442" w:rsidR="00CC0203" w:rsidRDefault="00CC0203" w:rsidP="0069724F">
      <w:pPr>
        <w:rPr>
          <w:lang w:val="en-GB"/>
        </w:rPr>
      </w:pPr>
    </w:p>
    <w:p w14:paraId="7BA4202B" w14:textId="563B0182" w:rsidR="00CC0203" w:rsidRDefault="00CC0203" w:rsidP="0069724F">
      <w:pPr>
        <w:rPr>
          <w:lang w:val="en-GB"/>
        </w:rPr>
      </w:pPr>
    </w:p>
    <w:p w14:paraId="30B5CE8A" w14:textId="32210AFC" w:rsidR="00CC0203" w:rsidRDefault="00CC0203" w:rsidP="0069724F">
      <w:pPr>
        <w:rPr>
          <w:lang w:val="en-GB"/>
        </w:rPr>
      </w:pPr>
    </w:p>
    <w:p w14:paraId="38AF35CC" w14:textId="178FB695" w:rsidR="00CC0203" w:rsidRDefault="00CC0203" w:rsidP="0069724F">
      <w:pPr>
        <w:rPr>
          <w:lang w:val="en-GB"/>
        </w:rPr>
      </w:pPr>
    </w:p>
    <w:p w14:paraId="7F5C3449" w14:textId="198F371D" w:rsidR="00CC0203" w:rsidRDefault="00CC0203" w:rsidP="0069724F">
      <w:pPr>
        <w:rPr>
          <w:lang w:val="en-GB"/>
        </w:rPr>
      </w:pPr>
    </w:p>
    <w:p w14:paraId="26421759" w14:textId="656702DC" w:rsidR="00CC0203" w:rsidRDefault="00CC0203" w:rsidP="0069724F">
      <w:pPr>
        <w:rPr>
          <w:lang w:val="en-GB"/>
        </w:rPr>
      </w:pPr>
    </w:p>
    <w:p w14:paraId="3BE5A397" w14:textId="455DEEF7" w:rsidR="00CC0203" w:rsidRDefault="00CC0203" w:rsidP="0069724F">
      <w:pPr>
        <w:rPr>
          <w:lang w:val="en-GB"/>
        </w:rPr>
      </w:pPr>
    </w:p>
    <w:p w14:paraId="3FA5451C" w14:textId="5800B219" w:rsidR="00CC0203" w:rsidRDefault="00CC0203" w:rsidP="0069724F">
      <w:pPr>
        <w:rPr>
          <w:lang w:val="en-GB"/>
        </w:rPr>
      </w:pPr>
    </w:p>
    <w:p w14:paraId="2DBD4EB0" w14:textId="55791A0B" w:rsidR="00CC0203" w:rsidRDefault="00CC0203" w:rsidP="0069724F">
      <w:pPr>
        <w:rPr>
          <w:lang w:val="en-GB"/>
        </w:rPr>
      </w:pPr>
    </w:p>
    <w:p w14:paraId="21E8FA4E" w14:textId="01D741CE" w:rsidR="00CC0203" w:rsidRDefault="00CC0203" w:rsidP="0069724F">
      <w:pPr>
        <w:rPr>
          <w:lang w:val="en-GB"/>
        </w:rPr>
      </w:pPr>
    </w:p>
    <w:p w14:paraId="3A04298B" w14:textId="4CBA8BB2" w:rsidR="00CC0203" w:rsidRDefault="00CC0203" w:rsidP="0069724F">
      <w:pPr>
        <w:rPr>
          <w:lang w:val="en-GB"/>
        </w:rPr>
      </w:pPr>
    </w:p>
    <w:p w14:paraId="2B8E001C" w14:textId="01A700DA" w:rsidR="00CC0203" w:rsidRDefault="00CC0203" w:rsidP="0069724F">
      <w:pPr>
        <w:rPr>
          <w:lang w:val="en-GB"/>
        </w:rPr>
      </w:pPr>
    </w:p>
    <w:p w14:paraId="7ED85407" w14:textId="77777777" w:rsidR="00CC0203" w:rsidRDefault="00CC0203" w:rsidP="0069724F">
      <w:pPr>
        <w:rPr>
          <w:lang w:val="en-GB"/>
        </w:rPr>
      </w:pPr>
    </w:p>
    <w:p w14:paraId="06EAE8C1" w14:textId="1D0B7278" w:rsidR="00CC0203" w:rsidRDefault="00CC0203" w:rsidP="0069724F">
      <w:pPr>
        <w:rPr>
          <w:lang w:val="en-GB"/>
        </w:rPr>
      </w:pPr>
    </w:p>
    <w:p w14:paraId="01BBEA25" w14:textId="77777777" w:rsidR="002C4EC1" w:rsidRDefault="002C4EC1" w:rsidP="0069724F">
      <w:pPr>
        <w:rPr>
          <w:lang w:val="en-GB"/>
        </w:rPr>
      </w:pPr>
    </w:p>
    <w:p w14:paraId="61F14AC5" w14:textId="77777777" w:rsidR="002C4EC1" w:rsidRDefault="002C4EC1" w:rsidP="0069724F">
      <w:pPr>
        <w:rPr>
          <w:lang w:val="en-GB"/>
        </w:rPr>
      </w:pPr>
    </w:p>
    <w:p w14:paraId="5B332B93" w14:textId="3A3A2B09" w:rsidR="00CC0203" w:rsidRDefault="00CC0203" w:rsidP="0069724F">
      <w:pPr>
        <w:rPr>
          <w:lang w:val="en-GB"/>
        </w:rPr>
      </w:pPr>
    </w:p>
    <w:p w14:paraId="6491D088" w14:textId="70FDA1E3" w:rsidR="00CC0203" w:rsidRDefault="00CC0203" w:rsidP="0069724F">
      <w:pPr>
        <w:rPr>
          <w:lang w:val="en-GB"/>
        </w:rPr>
      </w:pPr>
    </w:p>
    <w:p w14:paraId="4D3870CF" w14:textId="77777777" w:rsidR="00CC0203" w:rsidRDefault="00CC0203" w:rsidP="0069724F">
      <w:pPr>
        <w:rPr>
          <w:lang w:val="en-GB"/>
        </w:rPr>
      </w:pPr>
    </w:p>
    <w:p w14:paraId="71AD6414" w14:textId="654A86EB" w:rsidR="00E20E32" w:rsidRDefault="00875163" w:rsidP="00D95D19">
      <w:pPr>
        <w:pStyle w:val="DocumentHeading"/>
      </w:pPr>
      <w:bookmarkStart w:id="0" w:name="_Toc223704072"/>
      <w:r>
        <w:t>Dashboard</w:t>
      </w:r>
      <w:bookmarkEnd w:id="0"/>
    </w:p>
    <w:p w14:paraId="0056F489" w14:textId="069B6F6D" w:rsidR="00CC0203" w:rsidRDefault="00CC0203" w:rsidP="00CC0203">
      <w:pPr>
        <w:rPr>
          <w:lang w:val="en-GB" w:eastAsia="el-GR"/>
        </w:rPr>
      </w:pPr>
    </w:p>
    <w:p w14:paraId="140E4A18" w14:textId="033D359E" w:rsidR="00CC0203" w:rsidRDefault="00CC0203" w:rsidP="00CC0203">
      <w:pPr>
        <w:rPr>
          <w:lang w:val="en-GB" w:eastAsia="el-GR"/>
        </w:rPr>
      </w:pPr>
    </w:p>
    <w:p w14:paraId="5E3E9908" w14:textId="2281AF50" w:rsidR="00CC0203" w:rsidRDefault="00CC0203" w:rsidP="00CC0203">
      <w:pPr>
        <w:rPr>
          <w:lang w:val="en-GB" w:eastAsia="el-GR"/>
        </w:rPr>
      </w:pPr>
    </w:p>
    <w:p w14:paraId="642F4DA7" w14:textId="05C2E559" w:rsidR="00CC0203" w:rsidRDefault="00CC0203" w:rsidP="00CC0203">
      <w:pPr>
        <w:rPr>
          <w:lang w:val="en-GB" w:eastAsia="el-GR"/>
        </w:rPr>
      </w:pPr>
    </w:p>
    <w:p w14:paraId="20E54D78" w14:textId="4C1C9085" w:rsidR="00CC0203" w:rsidRDefault="00CC0203" w:rsidP="00CC0203">
      <w:pPr>
        <w:rPr>
          <w:lang w:val="en-GB" w:eastAsia="el-GR"/>
        </w:rPr>
      </w:pPr>
    </w:p>
    <w:p w14:paraId="7EE12CFB" w14:textId="1F87A441" w:rsidR="00CC0203" w:rsidRDefault="00CC0203" w:rsidP="00CC0203">
      <w:pPr>
        <w:rPr>
          <w:lang w:val="en-GB" w:eastAsia="el-GR"/>
        </w:rPr>
      </w:pPr>
    </w:p>
    <w:p w14:paraId="31B509E3" w14:textId="09490CC1" w:rsidR="00CC0203" w:rsidRDefault="00CC0203" w:rsidP="00CC0203">
      <w:pPr>
        <w:rPr>
          <w:lang w:val="en-GB" w:eastAsia="el-GR"/>
        </w:rPr>
      </w:pPr>
    </w:p>
    <w:p w14:paraId="527AFFEF" w14:textId="53B95A07" w:rsidR="00CC0203" w:rsidRDefault="00CC0203" w:rsidP="00CC0203">
      <w:pPr>
        <w:rPr>
          <w:lang w:val="en-GB" w:eastAsia="el-GR"/>
        </w:rPr>
      </w:pPr>
    </w:p>
    <w:p w14:paraId="08BF8F18" w14:textId="37E14950" w:rsidR="00CC0203" w:rsidRDefault="00CC0203" w:rsidP="00CC0203">
      <w:pPr>
        <w:rPr>
          <w:lang w:val="en-GB" w:eastAsia="el-GR"/>
        </w:rPr>
      </w:pPr>
    </w:p>
    <w:p w14:paraId="58C64160" w14:textId="48C6EC5F" w:rsidR="00CC0203" w:rsidRDefault="00CC0203" w:rsidP="00CC0203">
      <w:pPr>
        <w:rPr>
          <w:lang w:val="en-GB" w:eastAsia="el-GR"/>
        </w:rPr>
      </w:pPr>
    </w:p>
    <w:p w14:paraId="1266D2F4" w14:textId="0DB79756" w:rsidR="00CC0203" w:rsidRDefault="00CC0203" w:rsidP="00CC0203">
      <w:pPr>
        <w:rPr>
          <w:lang w:val="en-GB" w:eastAsia="el-GR"/>
        </w:rPr>
      </w:pPr>
    </w:p>
    <w:p w14:paraId="573576A9" w14:textId="391628FB" w:rsidR="00CC0203" w:rsidRDefault="00CC0203" w:rsidP="00CC0203">
      <w:pPr>
        <w:rPr>
          <w:lang w:val="en-GB" w:eastAsia="el-GR"/>
        </w:rPr>
      </w:pPr>
    </w:p>
    <w:p w14:paraId="222EFB21" w14:textId="7F64E193" w:rsidR="00CC0203" w:rsidRDefault="00CC0203" w:rsidP="00CC0203">
      <w:pPr>
        <w:rPr>
          <w:lang w:val="en-GB" w:eastAsia="el-GR"/>
        </w:rPr>
      </w:pPr>
    </w:p>
    <w:p w14:paraId="5C2EB445" w14:textId="06C69C41" w:rsidR="00CC0203" w:rsidRDefault="00CC0203" w:rsidP="00CC0203">
      <w:pPr>
        <w:rPr>
          <w:lang w:val="en-GB" w:eastAsia="el-GR"/>
        </w:rPr>
      </w:pPr>
    </w:p>
    <w:p w14:paraId="0C650D48" w14:textId="1BBB4851" w:rsidR="00CC0203" w:rsidRDefault="00CC0203" w:rsidP="00CC0203">
      <w:pPr>
        <w:rPr>
          <w:lang w:val="en-GB" w:eastAsia="el-GR"/>
        </w:rPr>
      </w:pPr>
    </w:p>
    <w:p w14:paraId="7AD21800" w14:textId="68EFAA43" w:rsidR="00CC0203" w:rsidRDefault="00CC0203" w:rsidP="00CC0203">
      <w:pPr>
        <w:rPr>
          <w:lang w:val="en-GB" w:eastAsia="el-GR"/>
        </w:rPr>
      </w:pPr>
    </w:p>
    <w:p w14:paraId="4D63CCB1" w14:textId="08B081EA" w:rsidR="00CC0203" w:rsidRDefault="00CC0203" w:rsidP="00CC0203">
      <w:pPr>
        <w:rPr>
          <w:lang w:val="en-GB" w:eastAsia="el-GR"/>
        </w:rPr>
      </w:pPr>
    </w:p>
    <w:p w14:paraId="767498CA" w14:textId="721672B8" w:rsidR="00CC0203" w:rsidRDefault="00CC0203" w:rsidP="00CC0203">
      <w:pPr>
        <w:rPr>
          <w:lang w:val="en-GB" w:eastAsia="el-GR"/>
        </w:rPr>
      </w:pPr>
    </w:p>
    <w:p w14:paraId="623BE810" w14:textId="2F42AB52" w:rsidR="00CC0203" w:rsidRDefault="00CC0203" w:rsidP="00CC0203">
      <w:pPr>
        <w:rPr>
          <w:lang w:val="en-GB" w:eastAsia="el-GR"/>
        </w:rPr>
      </w:pPr>
    </w:p>
    <w:p w14:paraId="2BB325C8" w14:textId="12BD3DF4" w:rsidR="00CC0203" w:rsidRDefault="00CC0203" w:rsidP="00CC0203">
      <w:pPr>
        <w:rPr>
          <w:lang w:val="en-GB" w:eastAsia="el-GR"/>
        </w:rPr>
      </w:pPr>
    </w:p>
    <w:p w14:paraId="00FE7A62" w14:textId="3DA9B2AE" w:rsidR="00CC0203" w:rsidRDefault="00CC0203" w:rsidP="00CC0203">
      <w:pPr>
        <w:rPr>
          <w:lang w:val="en-GB" w:eastAsia="el-GR"/>
        </w:rPr>
      </w:pPr>
    </w:p>
    <w:p w14:paraId="32389614" w14:textId="3FE24C8A" w:rsidR="00CC0203" w:rsidRDefault="00CC0203" w:rsidP="00CC0203">
      <w:pPr>
        <w:rPr>
          <w:lang w:val="en-GB" w:eastAsia="el-GR"/>
        </w:rPr>
      </w:pPr>
    </w:p>
    <w:p w14:paraId="679F2AB7" w14:textId="77777777" w:rsidR="00CC0203" w:rsidRPr="00CC0203" w:rsidRDefault="00CC0203" w:rsidP="00CC0203">
      <w:pPr>
        <w:rPr>
          <w:lang w:val="en-GB" w:eastAsia="el-GR"/>
        </w:rPr>
      </w:pPr>
    </w:p>
    <w:p w14:paraId="02B711D1" w14:textId="77777777" w:rsidR="00BE623C" w:rsidRDefault="00BE623C">
      <w:r>
        <w:br w:type="page"/>
      </w:r>
    </w:p>
    <w:p w14:paraId="387E81DC" w14:textId="4CEF9375" w:rsidR="00267729" w:rsidRDefault="00267729" w:rsidP="00267729">
      <w:pPr>
        <w:pStyle w:val="HeadingL1"/>
      </w:pPr>
      <w:bookmarkStart w:id="1" w:name="_Toc223704073"/>
      <w:r>
        <w:lastRenderedPageBreak/>
        <w:t>Filters</w:t>
      </w:r>
      <w:bookmarkEnd w:id="1"/>
    </w:p>
    <w:p w14:paraId="54359385" w14:textId="2B6D1D91" w:rsidR="00267729" w:rsidRDefault="00267729" w:rsidP="00267729">
      <w:pPr>
        <w:pStyle w:val="Heading2"/>
      </w:pPr>
      <w:bookmarkStart w:id="2" w:name="_Toc223704074"/>
      <w:r>
        <w:t>All Vessel / My Vessel</w:t>
      </w:r>
      <w:bookmarkEnd w:id="2"/>
    </w:p>
    <w:p w14:paraId="775D43E8" w14:textId="1DDFDA06" w:rsidR="00267729" w:rsidRDefault="00267729" w:rsidP="00267729">
      <w:pPr>
        <w:pStyle w:val="4ABulletL1"/>
        <w:rPr>
          <w:lang w:val="en-GB"/>
        </w:rPr>
      </w:pPr>
      <w:r>
        <w:rPr>
          <w:lang w:val="en-GB"/>
        </w:rPr>
        <w:t>All Vessel:</w:t>
      </w:r>
    </w:p>
    <w:p w14:paraId="56B6AD34" w14:textId="5FA88BDA" w:rsidR="00267729" w:rsidRDefault="00267729" w:rsidP="00267729">
      <w:pPr>
        <w:pStyle w:val="5ABulletL2"/>
      </w:pPr>
      <w:r>
        <w:t>Shows data for all the vessels available in the organization.</w:t>
      </w:r>
    </w:p>
    <w:p w14:paraId="60647169" w14:textId="600A12B8" w:rsidR="00267729" w:rsidRDefault="00267729" w:rsidP="00267729">
      <w:pPr>
        <w:pStyle w:val="4ABulletL1"/>
      </w:pPr>
      <w:r>
        <w:t>My Vessel:</w:t>
      </w:r>
    </w:p>
    <w:p w14:paraId="0B490336" w14:textId="7009AE97" w:rsidR="00267729" w:rsidRDefault="00267729" w:rsidP="00267729">
      <w:pPr>
        <w:pStyle w:val="5ABulletL2"/>
      </w:pPr>
      <w:r>
        <w:t>Shows data for all the vessels assigned to the specific user.</w:t>
      </w:r>
    </w:p>
    <w:p w14:paraId="2A192EBF" w14:textId="77777777" w:rsidR="00267729" w:rsidRDefault="00267729" w:rsidP="00267729">
      <w:pPr>
        <w:pStyle w:val="4ABulletL1"/>
        <w:rPr>
          <w:rStyle w:val="CommentReference"/>
          <w:sz w:val="22"/>
          <w:szCs w:val="22"/>
        </w:rPr>
      </w:pPr>
      <w:r>
        <w:rPr>
          <w:rStyle w:val="CommentReference"/>
          <w:sz w:val="22"/>
          <w:szCs w:val="22"/>
        </w:rPr>
        <w:t>Please refer to the below image for your reference</w:t>
      </w:r>
    </w:p>
    <w:p w14:paraId="2D5B7181" w14:textId="1FDE6BE8" w:rsidR="00267729" w:rsidRDefault="00267729" w:rsidP="00267729">
      <w:pPr>
        <w:pStyle w:val="3Comment"/>
      </w:pPr>
      <w:r>
        <w:t>You can toggle between All Vessel / My Vessel</w:t>
      </w:r>
    </w:p>
    <w:p w14:paraId="62049885" w14:textId="2F8047CC" w:rsidR="00267729" w:rsidRDefault="00267729" w:rsidP="00267729">
      <w:pPr>
        <w:pStyle w:val="5ABulletL2"/>
        <w:numPr>
          <w:ilvl w:val="0"/>
          <w:numId w:val="0"/>
        </w:numPr>
        <w:ind w:left="284"/>
      </w:pPr>
      <w:r>
        <w:rPr>
          <w:noProof/>
        </w:rPr>
        <w:drawing>
          <wp:inline distT="0" distB="0" distL="0" distR="0" wp14:anchorId="674F2E2E" wp14:editId="6A0F7E9F">
            <wp:extent cx="2038350" cy="466725"/>
            <wp:effectExtent l="0" t="0" r="0" b="9525"/>
            <wp:docPr id="190983827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38274" name="Picture 19098382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16E15" w14:textId="67352816" w:rsidR="00267729" w:rsidRDefault="00267729" w:rsidP="00267729">
      <w:pPr>
        <w:pStyle w:val="Heading2"/>
      </w:pPr>
      <w:bookmarkStart w:id="3" w:name="_Toc223704075"/>
      <w:r>
        <w:t>Filter</w:t>
      </w:r>
      <w:bookmarkEnd w:id="3"/>
    </w:p>
    <w:p w14:paraId="4996DB68" w14:textId="3647FE1F" w:rsidR="00267729" w:rsidRDefault="00267729" w:rsidP="003C445C">
      <w:pPr>
        <w:pStyle w:val="4ABulletL1"/>
        <w:rPr>
          <w:lang w:val="en-GB"/>
        </w:rPr>
      </w:pPr>
      <w:r>
        <w:rPr>
          <w:lang w:val="en-GB"/>
        </w:rPr>
        <w:t xml:space="preserve">By </w:t>
      </w:r>
      <w:r w:rsidR="003C445C">
        <w:rPr>
          <w:lang w:val="en-GB"/>
        </w:rPr>
        <w:t>c</w:t>
      </w:r>
      <w:r>
        <w:rPr>
          <w:lang w:val="en-GB"/>
        </w:rPr>
        <w:t xml:space="preserve">licking on </w:t>
      </w:r>
      <w:r w:rsidR="003C445C">
        <w:rPr>
          <w:lang w:val="en-GB"/>
        </w:rPr>
        <w:t>Filter,</w:t>
      </w:r>
      <w:r>
        <w:rPr>
          <w:lang w:val="en-GB"/>
        </w:rPr>
        <w:t xml:space="preserve"> you can select </w:t>
      </w:r>
      <w:r w:rsidR="003C445C">
        <w:rPr>
          <w:lang w:val="en-GB"/>
        </w:rPr>
        <w:t>any one of the filter options</w:t>
      </w:r>
      <w:r>
        <w:rPr>
          <w:lang w:val="en-GB"/>
        </w:rPr>
        <w:t xml:space="preserve"> as per </w:t>
      </w:r>
      <w:r w:rsidR="003C445C">
        <w:rPr>
          <w:lang w:val="en-GB"/>
        </w:rPr>
        <w:t>your</w:t>
      </w:r>
      <w:r>
        <w:rPr>
          <w:lang w:val="en-GB"/>
        </w:rPr>
        <w:t xml:space="preserve"> preference and select Apply.</w:t>
      </w:r>
    </w:p>
    <w:p w14:paraId="79FA973D" w14:textId="2A11A6A0" w:rsidR="003C445C" w:rsidRDefault="003C445C" w:rsidP="003C445C">
      <w:pPr>
        <w:pStyle w:val="5ABulletL2"/>
      </w:pPr>
      <w:r>
        <w:t>To remove filters, click on clear.</w:t>
      </w:r>
    </w:p>
    <w:p w14:paraId="6572D2DB" w14:textId="1FFD5C90" w:rsidR="003C445C" w:rsidRDefault="003C445C" w:rsidP="003C445C">
      <w:pPr>
        <w:pStyle w:val="Note"/>
        <w:rPr>
          <w:lang w:eastAsia="el-GR"/>
        </w:rPr>
      </w:pPr>
      <w:r>
        <w:rPr>
          <w:lang w:eastAsia="el-GR"/>
        </w:rPr>
        <w:t>Data will reflect based on filters you apply.</w:t>
      </w:r>
    </w:p>
    <w:p w14:paraId="55D4BF2D" w14:textId="77777777" w:rsidR="003C445C" w:rsidRDefault="003C445C" w:rsidP="003C445C">
      <w:pPr>
        <w:pStyle w:val="4ABulletL1"/>
        <w:rPr>
          <w:rStyle w:val="CommentReference"/>
          <w:sz w:val="22"/>
          <w:szCs w:val="22"/>
        </w:rPr>
      </w:pPr>
      <w:r>
        <w:rPr>
          <w:rStyle w:val="CommentReference"/>
          <w:sz w:val="22"/>
          <w:szCs w:val="22"/>
        </w:rPr>
        <w:t>Please refer to the below image for your reference</w:t>
      </w:r>
    </w:p>
    <w:p w14:paraId="3D2FB244" w14:textId="51F420AB" w:rsidR="003C445C" w:rsidRDefault="00D24923" w:rsidP="00D77C3E">
      <w:pPr>
        <w:ind w:left="-284"/>
        <w:rPr>
          <w:lang w:val="en-GB" w:eastAsia="el-GR"/>
        </w:rPr>
      </w:pPr>
      <w:r>
        <w:rPr>
          <w:noProof/>
          <w:lang w:val="en-GB" w:eastAsia="el-GR"/>
        </w:rPr>
        <w:drawing>
          <wp:inline distT="0" distB="0" distL="0" distR="0" wp14:anchorId="1D96195D" wp14:editId="4D864C46">
            <wp:extent cx="6454571" cy="1026544"/>
            <wp:effectExtent l="0" t="0" r="3810" b="2540"/>
            <wp:docPr id="173677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78928" name="Picture 17367789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3143" cy="103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277D" w14:textId="77777777" w:rsidR="003C445C" w:rsidRDefault="003C445C" w:rsidP="003C445C">
      <w:pPr>
        <w:ind w:left="284"/>
        <w:rPr>
          <w:lang w:val="en-GB" w:eastAsia="el-GR"/>
        </w:rPr>
      </w:pPr>
    </w:p>
    <w:p w14:paraId="671996E4" w14:textId="77777777" w:rsidR="003C445C" w:rsidRDefault="003C445C" w:rsidP="003C445C">
      <w:pPr>
        <w:ind w:left="284"/>
        <w:rPr>
          <w:lang w:val="en-GB" w:eastAsia="el-GR"/>
        </w:rPr>
      </w:pPr>
    </w:p>
    <w:p w14:paraId="37684321" w14:textId="77777777" w:rsidR="003C445C" w:rsidRDefault="003C445C" w:rsidP="003C445C">
      <w:pPr>
        <w:ind w:left="284"/>
        <w:rPr>
          <w:lang w:val="en-GB" w:eastAsia="el-GR"/>
        </w:rPr>
      </w:pPr>
    </w:p>
    <w:p w14:paraId="0AE55E87" w14:textId="77777777" w:rsidR="003C445C" w:rsidRDefault="003C445C" w:rsidP="003C445C">
      <w:pPr>
        <w:ind w:left="284"/>
        <w:rPr>
          <w:lang w:val="en-GB" w:eastAsia="el-GR"/>
        </w:rPr>
      </w:pPr>
    </w:p>
    <w:p w14:paraId="62AE040B" w14:textId="77777777" w:rsidR="003C445C" w:rsidRDefault="003C445C" w:rsidP="003C445C">
      <w:pPr>
        <w:ind w:left="284"/>
        <w:rPr>
          <w:lang w:val="en-GB" w:eastAsia="el-GR"/>
        </w:rPr>
      </w:pPr>
    </w:p>
    <w:p w14:paraId="087DEC49" w14:textId="77777777" w:rsidR="003C445C" w:rsidRDefault="003C445C" w:rsidP="003C445C">
      <w:pPr>
        <w:ind w:left="284"/>
        <w:rPr>
          <w:lang w:val="en-GB" w:eastAsia="el-GR"/>
        </w:rPr>
      </w:pPr>
    </w:p>
    <w:p w14:paraId="2AD92E07" w14:textId="77777777" w:rsidR="003C445C" w:rsidRDefault="003C445C" w:rsidP="003C445C">
      <w:pPr>
        <w:ind w:left="284"/>
        <w:rPr>
          <w:lang w:val="en-GB" w:eastAsia="el-GR"/>
        </w:rPr>
      </w:pPr>
    </w:p>
    <w:p w14:paraId="486EBF53" w14:textId="77777777" w:rsidR="003C445C" w:rsidRPr="003C445C" w:rsidRDefault="003C445C" w:rsidP="003C445C">
      <w:pPr>
        <w:ind w:left="284"/>
        <w:rPr>
          <w:lang w:val="en-GB" w:eastAsia="el-GR"/>
        </w:rPr>
      </w:pPr>
    </w:p>
    <w:p w14:paraId="0A6E8E6D" w14:textId="35D63E5D" w:rsidR="0092555A" w:rsidRDefault="00EC3FD1" w:rsidP="00D95D19">
      <w:pPr>
        <w:pStyle w:val="HeadingL1"/>
      </w:pPr>
      <w:bookmarkStart w:id="4" w:name="_Toc223704076"/>
      <w:r>
        <w:lastRenderedPageBreak/>
        <w:t>Summary</w:t>
      </w:r>
      <w:bookmarkEnd w:id="4"/>
    </w:p>
    <w:p w14:paraId="710ACAB1" w14:textId="6414A4ED" w:rsidR="00555865" w:rsidRDefault="00EC3FD1" w:rsidP="00D95D19">
      <w:pPr>
        <w:pStyle w:val="Heading2"/>
      </w:pPr>
      <w:bookmarkStart w:id="5" w:name="_Toc223704077"/>
      <w:r w:rsidRPr="003C6ADF">
        <w:t>Operational</w:t>
      </w:r>
      <w:r w:rsidR="00555865">
        <w:t>:</w:t>
      </w:r>
      <w:bookmarkEnd w:id="5"/>
    </w:p>
    <w:p w14:paraId="1D11C54E" w14:textId="4334E8FF" w:rsidR="002B3F04" w:rsidRDefault="002B3F04" w:rsidP="00D95D19">
      <w:pPr>
        <w:pStyle w:val="111Heading3"/>
      </w:pPr>
      <w:bookmarkStart w:id="6" w:name="_Toc223704078"/>
      <w:r w:rsidRPr="002B3F04">
        <w:t>Inspections</w:t>
      </w:r>
      <w:r>
        <w:t xml:space="preserve"> in </w:t>
      </w:r>
      <w:r w:rsidRPr="00D95D19">
        <w:t>Range</w:t>
      </w:r>
      <w:bookmarkEnd w:id="6"/>
    </w:p>
    <w:p w14:paraId="3D0BC878" w14:textId="143F1BC4" w:rsidR="00056306" w:rsidRDefault="00687648" w:rsidP="00687648">
      <w:pPr>
        <w:pStyle w:val="4ABulletL1"/>
      </w:pPr>
      <w:r>
        <w:t xml:space="preserve">The tabular data shows inspections in range with regards to </w:t>
      </w:r>
      <w:r w:rsidR="00F33AB5">
        <w:t>the next</w:t>
      </w:r>
      <w:r>
        <w:t xml:space="preserve"> due interval set in planning section</w:t>
      </w:r>
      <w:r w:rsidR="00743E74">
        <w:t xml:space="preserve"> for </w:t>
      </w:r>
      <w:r w:rsidR="00743E74" w:rsidRPr="00EA7B3B">
        <w:t>differen</w:t>
      </w:r>
      <w:r w:rsidR="00994764" w:rsidRPr="00EA7B3B">
        <w:t>t</w:t>
      </w:r>
      <w:r w:rsidR="00743E74">
        <w:t xml:space="preserve"> inspection types.</w:t>
      </w:r>
    </w:p>
    <w:p w14:paraId="2E70BACB" w14:textId="712029BB" w:rsidR="00687648" w:rsidRDefault="00687648" w:rsidP="00743E74">
      <w:pPr>
        <w:pStyle w:val="3Comment"/>
        <w:rPr>
          <w:rStyle w:val="CommentReference"/>
          <w:sz w:val="22"/>
          <w:szCs w:val="22"/>
        </w:rPr>
      </w:pPr>
      <w:r>
        <w:rPr>
          <w:rStyle w:val="CommentReference"/>
          <w:sz w:val="22"/>
          <w:szCs w:val="22"/>
        </w:rPr>
        <w:t xml:space="preserve">For </w:t>
      </w:r>
      <w:proofErr w:type="spellStart"/>
      <w:r>
        <w:rPr>
          <w:rStyle w:val="CommentReference"/>
          <w:sz w:val="22"/>
          <w:szCs w:val="22"/>
        </w:rPr>
        <w:t>eg.</w:t>
      </w:r>
      <w:proofErr w:type="spellEnd"/>
      <w:r>
        <w:rPr>
          <w:rStyle w:val="CommentReference"/>
          <w:sz w:val="22"/>
          <w:szCs w:val="22"/>
        </w:rPr>
        <w:t xml:space="preserve"> If you set next due interval for Sire Inspection type as </w:t>
      </w:r>
      <w:r w:rsidR="00743E74">
        <w:rPr>
          <w:rStyle w:val="CommentReference"/>
          <w:sz w:val="22"/>
          <w:szCs w:val="22"/>
        </w:rPr>
        <w:t xml:space="preserve">+6 Months from last inspection date it will show you the Reminder date / Days to go &amp; Planned Date (From </w:t>
      </w:r>
      <w:r w:rsidR="00743E74" w:rsidRPr="00D24923">
        <w:rPr>
          <w:rStyle w:val="CommentReference"/>
          <w:color w:val="595959"/>
          <w:sz w:val="22"/>
          <w:szCs w:val="22"/>
        </w:rPr>
        <w:t>P</w:t>
      </w:r>
      <w:r w:rsidR="00884F74" w:rsidRPr="00D24923">
        <w:rPr>
          <w:rStyle w:val="CommentReference"/>
          <w:color w:val="595959"/>
          <w:sz w:val="22"/>
          <w:szCs w:val="22"/>
        </w:rPr>
        <w:t>l</w:t>
      </w:r>
      <w:r w:rsidR="00743E74" w:rsidRPr="00D24923">
        <w:rPr>
          <w:rStyle w:val="CommentReference"/>
          <w:color w:val="595959"/>
          <w:sz w:val="22"/>
          <w:szCs w:val="22"/>
        </w:rPr>
        <w:t xml:space="preserve">anning </w:t>
      </w:r>
      <w:r w:rsidR="00743E74">
        <w:rPr>
          <w:rStyle w:val="CommentReference"/>
          <w:sz w:val="22"/>
          <w:szCs w:val="22"/>
        </w:rPr>
        <w:t>Section)</w:t>
      </w:r>
    </w:p>
    <w:p w14:paraId="7716477F" w14:textId="5A58A6F0" w:rsidR="00CA30F8" w:rsidRPr="00D24923" w:rsidRDefault="00CA30F8" w:rsidP="00CA30F8">
      <w:pPr>
        <w:pStyle w:val="3Comment"/>
        <w:rPr>
          <w:rStyle w:val="CommentReference"/>
          <w:color w:val="595959"/>
          <w:sz w:val="22"/>
          <w:szCs w:val="22"/>
        </w:rPr>
      </w:pPr>
      <w:r w:rsidRPr="00D24923">
        <w:rPr>
          <w:rStyle w:val="CommentReference"/>
          <w:color w:val="595959"/>
          <w:sz w:val="22"/>
          <w:szCs w:val="22"/>
        </w:rPr>
        <w:t xml:space="preserve">The tabular data will start </w:t>
      </w:r>
      <w:r w:rsidR="00177D08" w:rsidRPr="00D24923">
        <w:rPr>
          <w:rStyle w:val="CommentReference"/>
          <w:color w:val="595959"/>
          <w:sz w:val="22"/>
          <w:szCs w:val="22"/>
        </w:rPr>
        <w:t>displaying</w:t>
      </w:r>
      <w:r w:rsidRPr="00D24923">
        <w:rPr>
          <w:rStyle w:val="CommentReference"/>
          <w:color w:val="595959"/>
          <w:sz w:val="22"/>
          <w:szCs w:val="22"/>
        </w:rPr>
        <w:t xml:space="preserve"> </w:t>
      </w:r>
      <w:r w:rsidR="00177D08" w:rsidRPr="00D24923">
        <w:rPr>
          <w:rStyle w:val="CommentReference"/>
          <w:color w:val="595959"/>
          <w:sz w:val="22"/>
          <w:szCs w:val="22"/>
        </w:rPr>
        <w:t xml:space="preserve">data </w:t>
      </w:r>
      <w:r w:rsidRPr="00D24923">
        <w:rPr>
          <w:rStyle w:val="CommentReference"/>
          <w:color w:val="595959"/>
          <w:sz w:val="22"/>
          <w:szCs w:val="22"/>
        </w:rPr>
        <w:t>here when</w:t>
      </w:r>
      <w:r w:rsidR="00177D08" w:rsidRPr="00D24923">
        <w:rPr>
          <w:rStyle w:val="CommentReference"/>
          <w:color w:val="595959"/>
          <w:sz w:val="22"/>
          <w:szCs w:val="22"/>
        </w:rPr>
        <w:t xml:space="preserve"> Days to go is </w:t>
      </w:r>
      <w:r w:rsidRPr="00D24923">
        <w:rPr>
          <w:rStyle w:val="CommentReference"/>
          <w:color w:val="595959"/>
          <w:sz w:val="22"/>
          <w:szCs w:val="22"/>
        </w:rPr>
        <w:t>within 2 months range</w:t>
      </w:r>
      <w:r w:rsidR="00177D08" w:rsidRPr="00D24923">
        <w:rPr>
          <w:rStyle w:val="CommentReference"/>
          <w:color w:val="595959"/>
          <w:sz w:val="22"/>
          <w:szCs w:val="22"/>
        </w:rPr>
        <w:t xml:space="preserve"> of Reminder date, or if no Reminder date set, then as per Planned Date.</w:t>
      </w:r>
    </w:p>
    <w:p w14:paraId="7B450FAE" w14:textId="427F4E2A" w:rsidR="00177D08" w:rsidRPr="00D24923" w:rsidRDefault="00A8540B" w:rsidP="00A8540B">
      <w:pPr>
        <w:pStyle w:val="3Comment"/>
        <w:rPr>
          <w:rStyle w:val="CommentReference"/>
          <w:color w:val="595959"/>
          <w:sz w:val="22"/>
          <w:szCs w:val="22"/>
        </w:rPr>
      </w:pPr>
      <w:r w:rsidRPr="00D24923">
        <w:rPr>
          <w:rStyle w:val="CommentReference"/>
          <w:color w:val="595959"/>
          <w:sz w:val="22"/>
          <w:szCs w:val="22"/>
        </w:rPr>
        <w:t>Days to Go will be highlight</w:t>
      </w:r>
      <w:r w:rsidR="007E159E" w:rsidRPr="00D24923">
        <w:rPr>
          <w:rStyle w:val="CommentReference"/>
          <w:color w:val="595959"/>
          <w:sz w:val="22"/>
          <w:szCs w:val="22"/>
        </w:rPr>
        <w:t>ed</w:t>
      </w:r>
      <w:r w:rsidRPr="00D24923">
        <w:rPr>
          <w:rStyle w:val="CommentReference"/>
          <w:color w:val="595959"/>
          <w:sz w:val="22"/>
          <w:szCs w:val="22"/>
        </w:rPr>
        <w:t>: in ‘Green’ colour in between 31 - 60 days, in ‘Orange’ colour when 30 days or less &amp; in ‘Red’ colour when overdue.</w:t>
      </w:r>
    </w:p>
    <w:p w14:paraId="6CEE5FDD" w14:textId="24FBB97B" w:rsidR="00743E74" w:rsidRDefault="00743E74" w:rsidP="00743E74">
      <w:pPr>
        <w:pStyle w:val="4ABulletL1"/>
        <w:rPr>
          <w:rStyle w:val="CommentReference"/>
          <w:sz w:val="22"/>
          <w:szCs w:val="22"/>
        </w:rPr>
      </w:pPr>
      <w:r>
        <w:rPr>
          <w:rStyle w:val="CommentReference"/>
          <w:sz w:val="22"/>
          <w:szCs w:val="22"/>
        </w:rPr>
        <w:t>Please refer</w:t>
      </w:r>
      <w:r w:rsidR="009144C2">
        <w:rPr>
          <w:rStyle w:val="CommentReference"/>
          <w:sz w:val="22"/>
          <w:szCs w:val="22"/>
        </w:rPr>
        <w:t xml:space="preserve"> to the</w:t>
      </w:r>
      <w:r>
        <w:rPr>
          <w:rStyle w:val="CommentReference"/>
          <w:sz w:val="22"/>
          <w:szCs w:val="22"/>
        </w:rPr>
        <w:t xml:space="preserve"> b</w:t>
      </w:r>
      <w:r w:rsidR="009144C2">
        <w:rPr>
          <w:rStyle w:val="CommentReference"/>
          <w:sz w:val="22"/>
          <w:szCs w:val="22"/>
        </w:rPr>
        <w:t>e</w:t>
      </w:r>
      <w:r>
        <w:rPr>
          <w:rStyle w:val="CommentReference"/>
          <w:sz w:val="22"/>
          <w:szCs w:val="22"/>
        </w:rPr>
        <w:t>low image for your reference</w:t>
      </w:r>
    </w:p>
    <w:p w14:paraId="2F3D2691" w14:textId="338A5EB2" w:rsidR="00743E74" w:rsidRDefault="00EB3E5A" w:rsidP="00D77C3E">
      <w:pPr>
        <w:ind w:left="-284"/>
        <w:rPr>
          <w:rStyle w:val="CommentReference"/>
          <w:sz w:val="22"/>
          <w:szCs w:val="22"/>
        </w:rPr>
      </w:pPr>
      <w:r w:rsidRPr="00EB3E5A">
        <w:rPr>
          <w:rStyle w:val="CommentReference"/>
          <w:noProof/>
          <w:sz w:val="22"/>
          <w:szCs w:val="22"/>
        </w:rPr>
        <w:drawing>
          <wp:inline distT="0" distB="0" distL="0" distR="0" wp14:anchorId="5E5F9E0A" wp14:editId="73A4DC59">
            <wp:extent cx="6442614" cy="3312543"/>
            <wp:effectExtent l="0" t="0" r="0" b="2540"/>
            <wp:docPr id="164510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03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0657" cy="332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9B0B" w14:textId="77777777" w:rsidR="003C445C" w:rsidRDefault="003C445C" w:rsidP="000E5EE3">
      <w:pPr>
        <w:ind w:left="567"/>
        <w:rPr>
          <w:rStyle w:val="CommentReference"/>
          <w:sz w:val="22"/>
          <w:szCs w:val="22"/>
        </w:rPr>
      </w:pPr>
    </w:p>
    <w:p w14:paraId="2F048EF1" w14:textId="77777777" w:rsidR="003C445C" w:rsidRDefault="003C445C" w:rsidP="000E5EE3">
      <w:pPr>
        <w:ind w:left="567"/>
        <w:rPr>
          <w:rStyle w:val="CommentReference"/>
          <w:sz w:val="22"/>
          <w:szCs w:val="22"/>
        </w:rPr>
      </w:pPr>
    </w:p>
    <w:p w14:paraId="75DFD633" w14:textId="77777777" w:rsidR="003C445C" w:rsidRDefault="003C445C" w:rsidP="000E5EE3">
      <w:pPr>
        <w:ind w:left="567"/>
        <w:rPr>
          <w:rStyle w:val="CommentReference"/>
          <w:sz w:val="22"/>
          <w:szCs w:val="22"/>
        </w:rPr>
      </w:pPr>
    </w:p>
    <w:p w14:paraId="7ADFC48A" w14:textId="77777777" w:rsidR="003C445C" w:rsidRDefault="003C445C" w:rsidP="000E5EE3">
      <w:pPr>
        <w:ind w:left="567"/>
        <w:rPr>
          <w:rStyle w:val="CommentReference"/>
          <w:sz w:val="22"/>
          <w:szCs w:val="22"/>
        </w:rPr>
      </w:pPr>
    </w:p>
    <w:p w14:paraId="605AE5E1" w14:textId="77777777" w:rsidR="003C445C" w:rsidRDefault="003C445C" w:rsidP="000E5EE3">
      <w:pPr>
        <w:ind w:left="567"/>
        <w:rPr>
          <w:rStyle w:val="CommentReference"/>
          <w:sz w:val="22"/>
          <w:szCs w:val="22"/>
        </w:rPr>
      </w:pPr>
    </w:p>
    <w:p w14:paraId="062FC955" w14:textId="77777777" w:rsidR="003C445C" w:rsidRDefault="003C445C" w:rsidP="000E5EE3">
      <w:pPr>
        <w:ind w:left="567"/>
        <w:rPr>
          <w:rStyle w:val="CommentReference"/>
          <w:sz w:val="22"/>
          <w:szCs w:val="22"/>
        </w:rPr>
      </w:pPr>
    </w:p>
    <w:p w14:paraId="540A33EB" w14:textId="77777777" w:rsidR="003C445C" w:rsidRDefault="003C445C" w:rsidP="000E5EE3">
      <w:pPr>
        <w:ind w:left="567"/>
        <w:rPr>
          <w:rStyle w:val="CommentReference"/>
          <w:sz w:val="22"/>
          <w:szCs w:val="22"/>
        </w:rPr>
      </w:pPr>
    </w:p>
    <w:p w14:paraId="31830138" w14:textId="77777777" w:rsidR="003C445C" w:rsidRDefault="003C445C" w:rsidP="000E5EE3">
      <w:pPr>
        <w:ind w:left="567"/>
        <w:rPr>
          <w:rStyle w:val="CommentReference"/>
          <w:sz w:val="22"/>
          <w:szCs w:val="22"/>
        </w:rPr>
      </w:pPr>
    </w:p>
    <w:p w14:paraId="6BD816F0" w14:textId="77777777" w:rsidR="003C445C" w:rsidRDefault="003C445C" w:rsidP="000E5EE3">
      <w:pPr>
        <w:ind w:left="567"/>
        <w:rPr>
          <w:rStyle w:val="CommentReference"/>
          <w:sz w:val="22"/>
          <w:szCs w:val="22"/>
        </w:rPr>
      </w:pPr>
    </w:p>
    <w:p w14:paraId="5EB357DE" w14:textId="77777777" w:rsidR="003C445C" w:rsidRDefault="003C445C" w:rsidP="000E5EE3">
      <w:pPr>
        <w:ind w:left="567"/>
        <w:rPr>
          <w:rStyle w:val="CommentReference"/>
          <w:sz w:val="22"/>
          <w:szCs w:val="22"/>
        </w:rPr>
      </w:pPr>
    </w:p>
    <w:p w14:paraId="011942A9" w14:textId="77777777" w:rsidR="003C445C" w:rsidRDefault="003C445C" w:rsidP="000E5EE3">
      <w:pPr>
        <w:ind w:left="567"/>
        <w:rPr>
          <w:rStyle w:val="CommentReference"/>
          <w:sz w:val="22"/>
          <w:szCs w:val="22"/>
        </w:rPr>
      </w:pPr>
    </w:p>
    <w:p w14:paraId="062B4FDC" w14:textId="1DF3E2AF" w:rsidR="002B3F04" w:rsidRDefault="002B3F04" w:rsidP="00D95D19">
      <w:pPr>
        <w:pStyle w:val="111Heading3"/>
      </w:pPr>
      <w:bookmarkStart w:id="7" w:name="_Toc223704079"/>
      <w:r>
        <w:lastRenderedPageBreak/>
        <w:t>Open Reports</w:t>
      </w:r>
      <w:bookmarkEnd w:id="7"/>
    </w:p>
    <w:p w14:paraId="65C9B944" w14:textId="74C53D70" w:rsidR="002B3F04" w:rsidRDefault="000E5EE3" w:rsidP="000E5EE3">
      <w:pPr>
        <w:pStyle w:val="4ABulletL1"/>
      </w:pPr>
      <w:r>
        <w:t>The tabular data shows a list of open reports / findings for all the inspection types.</w:t>
      </w:r>
    </w:p>
    <w:p w14:paraId="014B6405" w14:textId="05A0108D" w:rsidR="00816347" w:rsidRPr="00555122" w:rsidRDefault="0023797F" w:rsidP="0023797F">
      <w:pPr>
        <w:pStyle w:val="3Comment"/>
        <w:rPr>
          <w:color w:val="595959"/>
        </w:rPr>
      </w:pPr>
      <w:r w:rsidRPr="00555122">
        <w:rPr>
          <w:color w:val="595959"/>
        </w:rPr>
        <w:t>In case of all inspections type with VIQ 7 version or RISQ version, Open Findings ‘Due Next 7D’ &amp; ‘Overdue’ will be as per due date set in data entry form.</w:t>
      </w:r>
    </w:p>
    <w:p w14:paraId="3B92DA93" w14:textId="1FAFC609" w:rsidR="00EB3E5A" w:rsidRPr="00555122" w:rsidRDefault="00816347" w:rsidP="00816347">
      <w:pPr>
        <w:pStyle w:val="3Comment"/>
        <w:rPr>
          <w:color w:val="595959"/>
        </w:rPr>
      </w:pPr>
      <w:r w:rsidRPr="00555122">
        <w:rPr>
          <w:color w:val="595959"/>
        </w:rPr>
        <w:t>In case of Sire, Sire trial inspections with Sire2.0 version &amp; RISQ inspections,</w:t>
      </w:r>
      <w:r w:rsidR="0023797F" w:rsidRPr="00555122">
        <w:rPr>
          <w:color w:val="595959"/>
        </w:rPr>
        <w:t xml:space="preserve"> Open </w:t>
      </w:r>
      <w:r w:rsidRPr="00555122">
        <w:rPr>
          <w:color w:val="595959"/>
        </w:rPr>
        <w:t xml:space="preserve">Findings </w:t>
      </w:r>
      <w:r w:rsidR="0023797F" w:rsidRPr="00555122">
        <w:rPr>
          <w:color w:val="595959"/>
        </w:rPr>
        <w:t xml:space="preserve">‘Due Next 7D’ &amp; ‘Overdue’ </w:t>
      </w:r>
      <w:r w:rsidRPr="00555122">
        <w:rPr>
          <w:color w:val="595959"/>
        </w:rPr>
        <w:t>will be as per Action due date set in data entry form</w:t>
      </w:r>
      <w:r w:rsidR="0023797F" w:rsidRPr="00555122">
        <w:rPr>
          <w:color w:val="595959"/>
        </w:rPr>
        <w:t xml:space="preserve"> </w:t>
      </w:r>
      <w:r w:rsidRPr="00555122">
        <w:rPr>
          <w:color w:val="595959"/>
        </w:rPr>
        <w:t xml:space="preserve">(in case of multiple actions </w:t>
      </w:r>
      <w:r w:rsidR="0023797F" w:rsidRPr="00555122">
        <w:rPr>
          <w:color w:val="595959"/>
        </w:rPr>
        <w:t xml:space="preserve">then </w:t>
      </w:r>
      <w:r w:rsidRPr="00555122">
        <w:rPr>
          <w:color w:val="595959"/>
        </w:rPr>
        <w:t>as per the due date of the one which is closest).</w:t>
      </w:r>
    </w:p>
    <w:p w14:paraId="19AF2454" w14:textId="72A2CA11" w:rsidR="0023797F" w:rsidRPr="00555122" w:rsidRDefault="0023797F" w:rsidP="00816347">
      <w:pPr>
        <w:pStyle w:val="3Comment"/>
        <w:rPr>
          <w:color w:val="595959"/>
        </w:rPr>
      </w:pPr>
      <w:r w:rsidRPr="00555122">
        <w:rPr>
          <w:color w:val="595959"/>
        </w:rPr>
        <w:t>For Findings with due date 7 days or less, will be highlighted in orange colour &amp; displayed under column ‘Due Next 7D’ &amp; for Overdue, will be highlighted in red colour &amp; displayed under column ‘Overdue’.</w:t>
      </w:r>
    </w:p>
    <w:p w14:paraId="51CC8EEE" w14:textId="7D8970ED" w:rsidR="000E5EE3" w:rsidRDefault="000E5EE3" w:rsidP="000E5EE3">
      <w:pPr>
        <w:pStyle w:val="4ABulletL1"/>
      </w:pPr>
      <w:r>
        <w:t xml:space="preserve">Please refer </w:t>
      </w:r>
      <w:r w:rsidR="009144C2">
        <w:t>to the image below</w:t>
      </w:r>
      <w:r>
        <w:t xml:space="preserve"> for your reference.</w:t>
      </w:r>
    </w:p>
    <w:p w14:paraId="6D244559" w14:textId="1D696B5F" w:rsidR="000E5EE3" w:rsidRDefault="00816347" w:rsidP="000E5EE3">
      <w:pPr>
        <w:pStyle w:val="5ABulletL2"/>
        <w:numPr>
          <w:ilvl w:val="0"/>
          <w:numId w:val="0"/>
        </w:numPr>
        <w:ind w:left="567"/>
      </w:pPr>
      <w:r w:rsidRPr="00816347">
        <w:rPr>
          <w:noProof/>
        </w:rPr>
        <w:drawing>
          <wp:inline distT="0" distB="0" distL="0" distR="0" wp14:anchorId="7048EFF4" wp14:editId="1D0DFF68">
            <wp:extent cx="3013013" cy="2275027"/>
            <wp:effectExtent l="0" t="0" r="0" b="0"/>
            <wp:docPr id="133382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257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0435" cy="228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36C1E" w14:textId="77777777" w:rsidR="00555122" w:rsidRDefault="00555122" w:rsidP="000E5EE3">
      <w:pPr>
        <w:pStyle w:val="5ABulletL2"/>
        <w:numPr>
          <w:ilvl w:val="0"/>
          <w:numId w:val="0"/>
        </w:numPr>
        <w:ind w:left="567"/>
      </w:pPr>
    </w:p>
    <w:p w14:paraId="72EB5F97" w14:textId="77777777" w:rsidR="00555122" w:rsidRDefault="00555122" w:rsidP="000E5EE3">
      <w:pPr>
        <w:pStyle w:val="5ABulletL2"/>
        <w:numPr>
          <w:ilvl w:val="0"/>
          <w:numId w:val="0"/>
        </w:numPr>
        <w:ind w:left="567"/>
      </w:pPr>
    </w:p>
    <w:p w14:paraId="0A65C782" w14:textId="77777777" w:rsidR="00555122" w:rsidRDefault="00555122" w:rsidP="000E5EE3">
      <w:pPr>
        <w:pStyle w:val="5ABulletL2"/>
        <w:numPr>
          <w:ilvl w:val="0"/>
          <w:numId w:val="0"/>
        </w:numPr>
        <w:ind w:left="567"/>
      </w:pPr>
    </w:p>
    <w:p w14:paraId="193294BE" w14:textId="77777777" w:rsidR="00555122" w:rsidRDefault="00555122" w:rsidP="000E5EE3">
      <w:pPr>
        <w:pStyle w:val="5ABulletL2"/>
        <w:numPr>
          <w:ilvl w:val="0"/>
          <w:numId w:val="0"/>
        </w:numPr>
        <w:ind w:left="567"/>
      </w:pPr>
    </w:p>
    <w:p w14:paraId="45BD286C" w14:textId="77777777" w:rsidR="00555122" w:rsidRDefault="00555122" w:rsidP="000E5EE3">
      <w:pPr>
        <w:pStyle w:val="5ABulletL2"/>
        <w:numPr>
          <w:ilvl w:val="0"/>
          <w:numId w:val="0"/>
        </w:numPr>
        <w:ind w:left="567"/>
      </w:pPr>
    </w:p>
    <w:p w14:paraId="4D047E0F" w14:textId="77777777" w:rsidR="00555122" w:rsidRDefault="00555122" w:rsidP="000E5EE3">
      <w:pPr>
        <w:pStyle w:val="5ABulletL2"/>
        <w:numPr>
          <w:ilvl w:val="0"/>
          <w:numId w:val="0"/>
        </w:numPr>
        <w:ind w:left="567"/>
      </w:pPr>
    </w:p>
    <w:p w14:paraId="79B3310A" w14:textId="77777777" w:rsidR="00555122" w:rsidRDefault="00555122" w:rsidP="000E5EE3">
      <w:pPr>
        <w:pStyle w:val="5ABulletL2"/>
        <w:numPr>
          <w:ilvl w:val="0"/>
          <w:numId w:val="0"/>
        </w:numPr>
        <w:ind w:left="567"/>
      </w:pPr>
    </w:p>
    <w:p w14:paraId="2F70E49D" w14:textId="77777777" w:rsidR="00555122" w:rsidRDefault="00555122" w:rsidP="000E5EE3">
      <w:pPr>
        <w:pStyle w:val="5ABulletL2"/>
        <w:numPr>
          <w:ilvl w:val="0"/>
          <w:numId w:val="0"/>
        </w:numPr>
        <w:ind w:left="567"/>
      </w:pPr>
    </w:p>
    <w:p w14:paraId="55D4858A" w14:textId="77777777" w:rsidR="00555122" w:rsidRDefault="00555122" w:rsidP="000E5EE3">
      <w:pPr>
        <w:pStyle w:val="5ABulletL2"/>
        <w:numPr>
          <w:ilvl w:val="0"/>
          <w:numId w:val="0"/>
        </w:numPr>
        <w:ind w:left="567"/>
      </w:pPr>
    </w:p>
    <w:p w14:paraId="532AF464" w14:textId="77777777" w:rsidR="00555122" w:rsidRDefault="00555122" w:rsidP="000E5EE3">
      <w:pPr>
        <w:pStyle w:val="5ABulletL2"/>
        <w:numPr>
          <w:ilvl w:val="0"/>
          <w:numId w:val="0"/>
        </w:numPr>
        <w:ind w:left="567"/>
      </w:pPr>
    </w:p>
    <w:p w14:paraId="0B891A13" w14:textId="77777777" w:rsidR="00555122" w:rsidRDefault="00555122" w:rsidP="000E5EE3">
      <w:pPr>
        <w:pStyle w:val="5ABulletL2"/>
        <w:numPr>
          <w:ilvl w:val="0"/>
          <w:numId w:val="0"/>
        </w:numPr>
        <w:ind w:left="567"/>
      </w:pPr>
    </w:p>
    <w:p w14:paraId="1FF743A0" w14:textId="77777777" w:rsidR="00555122" w:rsidRDefault="00555122" w:rsidP="000E5EE3">
      <w:pPr>
        <w:pStyle w:val="5ABulletL2"/>
        <w:numPr>
          <w:ilvl w:val="0"/>
          <w:numId w:val="0"/>
        </w:numPr>
        <w:ind w:left="567"/>
      </w:pPr>
    </w:p>
    <w:p w14:paraId="757E3C14" w14:textId="77777777" w:rsidR="00555122" w:rsidRDefault="00555122" w:rsidP="000E5EE3">
      <w:pPr>
        <w:pStyle w:val="5ABulletL2"/>
        <w:numPr>
          <w:ilvl w:val="0"/>
          <w:numId w:val="0"/>
        </w:numPr>
        <w:ind w:left="567"/>
      </w:pPr>
    </w:p>
    <w:p w14:paraId="0874F3ED" w14:textId="77777777" w:rsidR="00555122" w:rsidRDefault="00555122" w:rsidP="000E5EE3">
      <w:pPr>
        <w:pStyle w:val="5ABulletL2"/>
        <w:numPr>
          <w:ilvl w:val="0"/>
          <w:numId w:val="0"/>
        </w:numPr>
        <w:ind w:left="567"/>
      </w:pPr>
    </w:p>
    <w:p w14:paraId="6335159D" w14:textId="77777777" w:rsidR="00555122" w:rsidRDefault="00555122" w:rsidP="000E5EE3">
      <w:pPr>
        <w:pStyle w:val="5ABulletL2"/>
        <w:numPr>
          <w:ilvl w:val="0"/>
          <w:numId w:val="0"/>
        </w:numPr>
        <w:ind w:left="567"/>
      </w:pPr>
    </w:p>
    <w:p w14:paraId="4D73F804" w14:textId="77777777" w:rsidR="00555122" w:rsidRDefault="00555122" w:rsidP="000E5EE3">
      <w:pPr>
        <w:pStyle w:val="5ABulletL2"/>
        <w:numPr>
          <w:ilvl w:val="0"/>
          <w:numId w:val="0"/>
        </w:numPr>
        <w:ind w:left="567"/>
      </w:pPr>
    </w:p>
    <w:p w14:paraId="7ED9767F" w14:textId="77777777" w:rsidR="00555122" w:rsidRDefault="00555122" w:rsidP="000E5EE3">
      <w:pPr>
        <w:pStyle w:val="5ABulletL2"/>
        <w:numPr>
          <w:ilvl w:val="0"/>
          <w:numId w:val="0"/>
        </w:numPr>
        <w:ind w:left="567"/>
      </w:pPr>
    </w:p>
    <w:p w14:paraId="4802C927" w14:textId="77777777" w:rsidR="00555122" w:rsidRDefault="00555122" w:rsidP="000E5EE3">
      <w:pPr>
        <w:pStyle w:val="5ABulletL2"/>
        <w:numPr>
          <w:ilvl w:val="0"/>
          <w:numId w:val="0"/>
        </w:numPr>
        <w:ind w:left="567"/>
      </w:pPr>
    </w:p>
    <w:p w14:paraId="0CC5024B" w14:textId="77777777" w:rsidR="00555122" w:rsidRDefault="00555122" w:rsidP="000E5EE3">
      <w:pPr>
        <w:pStyle w:val="5ABulletL2"/>
        <w:numPr>
          <w:ilvl w:val="0"/>
          <w:numId w:val="0"/>
        </w:numPr>
        <w:ind w:left="567"/>
      </w:pPr>
    </w:p>
    <w:p w14:paraId="59FE1D3A" w14:textId="77777777" w:rsidR="00F33AB5" w:rsidRDefault="00F33AB5" w:rsidP="000E5EE3">
      <w:pPr>
        <w:pStyle w:val="5ABulletL2"/>
        <w:numPr>
          <w:ilvl w:val="0"/>
          <w:numId w:val="0"/>
        </w:numPr>
        <w:ind w:left="567"/>
      </w:pPr>
    </w:p>
    <w:p w14:paraId="3EC613B9" w14:textId="77777777" w:rsidR="00F33AB5" w:rsidRDefault="00F33AB5" w:rsidP="000E5EE3">
      <w:pPr>
        <w:pStyle w:val="5ABulletL2"/>
        <w:numPr>
          <w:ilvl w:val="0"/>
          <w:numId w:val="0"/>
        </w:numPr>
        <w:ind w:left="567"/>
      </w:pPr>
    </w:p>
    <w:p w14:paraId="2A26DBE6" w14:textId="46812775" w:rsidR="002B3F04" w:rsidRDefault="002B3F04" w:rsidP="00D95D19">
      <w:pPr>
        <w:pStyle w:val="111Heading3"/>
      </w:pPr>
      <w:bookmarkStart w:id="8" w:name="_Toc223704080"/>
      <w:r>
        <w:lastRenderedPageBreak/>
        <w:t>Submission of Operator Comments (Sire/CDI) &amp; CAP (Audits)</w:t>
      </w:r>
      <w:bookmarkEnd w:id="8"/>
    </w:p>
    <w:p w14:paraId="2ACEBF0B" w14:textId="2154CDD3" w:rsidR="002B3F04" w:rsidRDefault="009144C2" w:rsidP="009144C2">
      <w:pPr>
        <w:pStyle w:val="4ABulletL1"/>
      </w:pPr>
      <w:r>
        <w:t xml:space="preserve">The tabular data shows the due date to enter operator comment / CAPA for </w:t>
      </w:r>
      <w:r w:rsidR="00BE4CE1">
        <w:t xml:space="preserve">Sire, CDI &amp; Internal Audit </w:t>
      </w:r>
      <w:r>
        <w:t>inspection type.</w:t>
      </w:r>
    </w:p>
    <w:p w14:paraId="421A65EE" w14:textId="5416F512" w:rsidR="00DC1224" w:rsidRPr="00EA7B3B" w:rsidRDefault="00DC1224" w:rsidP="00DC1224">
      <w:pPr>
        <w:pStyle w:val="3Comment"/>
        <w:rPr>
          <w:rStyle w:val="CommentReference"/>
          <w:color w:val="auto"/>
          <w:sz w:val="22"/>
          <w:szCs w:val="22"/>
        </w:rPr>
      </w:pPr>
      <w:r w:rsidRPr="00EA7B3B">
        <w:rPr>
          <w:rStyle w:val="CommentReference"/>
          <w:color w:val="auto"/>
          <w:sz w:val="22"/>
          <w:szCs w:val="22"/>
        </w:rPr>
        <w:t>The tabular data will start displaying data here when user puts the observation details in the data entry form</w:t>
      </w:r>
      <w:r w:rsidR="007E159E" w:rsidRPr="00EA7B3B">
        <w:rPr>
          <w:rStyle w:val="CommentReference"/>
          <w:color w:val="auto"/>
          <w:sz w:val="22"/>
          <w:szCs w:val="22"/>
        </w:rPr>
        <w:t>.</w:t>
      </w:r>
    </w:p>
    <w:p w14:paraId="53D31AC9" w14:textId="6C7D581C" w:rsidR="00DC1224" w:rsidRPr="00EA7B3B" w:rsidRDefault="00DC1224" w:rsidP="00DC1224">
      <w:pPr>
        <w:pStyle w:val="3Comment"/>
        <w:rPr>
          <w:rStyle w:val="CommentReference"/>
          <w:color w:val="auto"/>
          <w:sz w:val="22"/>
          <w:szCs w:val="22"/>
        </w:rPr>
      </w:pPr>
      <w:r w:rsidRPr="00EA7B3B">
        <w:rPr>
          <w:rStyle w:val="CommentReference"/>
          <w:color w:val="auto"/>
          <w:sz w:val="22"/>
          <w:szCs w:val="22"/>
        </w:rPr>
        <w:t>Days to go will be displayed when user puts the Report received date in the data entry form</w:t>
      </w:r>
      <w:r w:rsidR="007E159E" w:rsidRPr="00EA7B3B">
        <w:rPr>
          <w:rStyle w:val="CommentReference"/>
          <w:color w:val="auto"/>
          <w:sz w:val="22"/>
          <w:szCs w:val="22"/>
        </w:rPr>
        <w:t xml:space="preserve"> &amp; will be colour coded as per Report received date.</w:t>
      </w:r>
    </w:p>
    <w:p w14:paraId="00365053" w14:textId="4B9F854C" w:rsidR="00EE5875" w:rsidRPr="00EA7B3B" w:rsidRDefault="007E159E" w:rsidP="007E159E">
      <w:pPr>
        <w:pStyle w:val="3Comment"/>
        <w:rPr>
          <w:color w:val="auto"/>
        </w:rPr>
      </w:pPr>
      <w:r w:rsidRPr="00EA7B3B">
        <w:rPr>
          <w:rStyle w:val="CommentReference"/>
          <w:color w:val="auto"/>
          <w:sz w:val="22"/>
          <w:szCs w:val="22"/>
        </w:rPr>
        <w:t>Days to Go will be highlighted: in ‘Green’ colour in between 14-8 days, in ‘Yellow’ colour in between 7-4 days, in ‘Orange’ colour when 3 days or less &amp; in ‘Red’ colour when overdue.</w:t>
      </w:r>
    </w:p>
    <w:p w14:paraId="65689362" w14:textId="609A89E5" w:rsidR="009144C2" w:rsidRDefault="009144C2" w:rsidP="009144C2">
      <w:pPr>
        <w:pStyle w:val="4ABulletL1"/>
      </w:pPr>
      <w:r>
        <w:t>Please refer to the image below for your reference.</w:t>
      </w:r>
    </w:p>
    <w:p w14:paraId="3693A027" w14:textId="3E656AB3" w:rsidR="009144C2" w:rsidRDefault="00555122" w:rsidP="00D77C3E">
      <w:pPr>
        <w:pStyle w:val="5ABulletL2"/>
        <w:numPr>
          <w:ilvl w:val="0"/>
          <w:numId w:val="0"/>
        </w:numPr>
        <w:ind w:left="-284"/>
      </w:pPr>
      <w:r w:rsidRPr="00555122">
        <w:rPr>
          <w:noProof/>
        </w:rPr>
        <w:drawing>
          <wp:inline distT="0" distB="0" distL="0" distR="0" wp14:anchorId="53BB3190" wp14:editId="342172FE">
            <wp:extent cx="6505382" cy="1699404"/>
            <wp:effectExtent l="0" t="0" r="0" b="0"/>
            <wp:docPr id="71858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815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54680" cy="1712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F742" w14:textId="77777777" w:rsidR="00555122" w:rsidRDefault="00555122" w:rsidP="00555122">
      <w:pPr>
        <w:pStyle w:val="5ABulletL2"/>
        <w:numPr>
          <w:ilvl w:val="0"/>
          <w:numId w:val="0"/>
        </w:numPr>
      </w:pPr>
    </w:p>
    <w:p w14:paraId="41E6779A" w14:textId="77777777" w:rsidR="00555122" w:rsidRDefault="00555122" w:rsidP="00555122">
      <w:pPr>
        <w:pStyle w:val="5ABulletL2"/>
        <w:numPr>
          <w:ilvl w:val="0"/>
          <w:numId w:val="0"/>
        </w:numPr>
      </w:pPr>
    </w:p>
    <w:p w14:paraId="493E0022" w14:textId="77777777" w:rsidR="00555122" w:rsidRDefault="00555122" w:rsidP="00555122">
      <w:pPr>
        <w:pStyle w:val="5ABulletL2"/>
        <w:numPr>
          <w:ilvl w:val="0"/>
          <w:numId w:val="0"/>
        </w:numPr>
      </w:pPr>
    </w:p>
    <w:p w14:paraId="664B93A9" w14:textId="77777777" w:rsidR="00555122" w:rsidRDefault="00555122" w:rsidP="00555122">
      <w:pPr>
        <w:pStyle w:val="5ABulletL2"/>
        <w:numPr>
          <w:ilvl w:val="0"/>
          <w:numId w:val="0"/>
        </w:numPr>
      </w:pPr>
    </w:p>
    <w:p w14:paraId="15DBA74D" w14:textId="77777777" w:rsidR="00555122" w:rsidRDefault="00555122" w:rsidP="00555122">
      <w:pPr>
        <w:pStyle w:val="5ABulletL2"/>
        <w:numPr>
          <w:ilvl w:val="0"/>
          <w:numId w:val="0"/>
        </w:numPr>
      </w:pPr>
    </w:p>
    <w:p w14:paraId="4CC362EB" w14:textId="77777777" w:rsidR="00555122" w:rsidRDefault="00555122" w:rsidP="00555122">
      <w:pPr>
        <w:pStyle w:val="5ABulletL2"/>
        <w:numPr>
          <w:ilvl w:val="0"/>
          <w:numId w:val="0"/>
        </w:numPr>
      </w:pPr>
    </w:p>
    <w:p w14:paraId="69AF9760" w14:textId="77777777" w:rsidR="00555122" w:rsidRDefault="00555122" w:rsidP="00555122">
      <w:pPr>
        <w:pStyle w:val="5ABulletL2"/>
        <w:numPr>
          <w:ilvl w:val="0"/>
          <w:numId w:val="0"/>
        </w:numPr>
      </w:pPr>
    </w:p>
    <w:p w14:paraId="3951FB48" w14:textId="77777777" w:rsidR="00555122" w:rsidRDefault="00555122" w:rsidP="00555122">
      <w:pPr>
        <w:pStyle w:val="5ABulletL2"/>
        <w:numPr>
          <w:ilvl w:val="0"/>
          <w:numId w:val="0"/>
        </w:numPr>
      </w:pPr>
    </w:p>
    <w:p w14:paraId="0BBCC9AA" w14:textId="77777777" w:rsidR="00555122" w:rsidRDefault="00555122" w:rsidP="00555122">
      <w:pPr>
        <w:pStyle w:val="5ABulletL2"/>
        <w:numPr>
          <w:ilvl w:val="0"/>
          <w:numId w:val="0"/>
        </w:numPr>
      </w:pPr>
    </w:p>
    <w:p w14:paraId="49A174B5" w14:textId="77777777" w:rsidR="00555122" w:rsidRDefault="00555122" w:rsidP="00555122">
      <w:pPr>
        <w:pStyle w:val="5ABulletL2"/>
        <w:numPr>
          <w:ilvl w:val="0"/>
          <w:numId w:val="0"/>
        </w:numPr>
      </w:pPr>
    </w:p>
    <w:p w14:paraId="60105552" w14:textId="77777777" w:rsidR="00555122" w:rsidRDefault="00555122" w:rsidP="00555122">
      <w:pPr>
        <w:pStyle w:val="5ABulletL2"/>
        <w:numPr>
          <w:ilvl w:val="0"/>
          <w:numId w:val="0"/>
        </w:numPr>
      </w:pPr>
    </w:p>
    <w:p w14:paraId="270223F7" w14:textId="77777777" w:rsidR="00555122" w:rsidRDefault="00555122" w:rsidP="00555122">
      <w:pPr>
        <w:pStyle w:val="5ABulletL2"/>
        <w:numPr>
          <w:ilvl w:val="0"/>
          <w:numId w:val="0"/>
        </w:numPr>
      </w:pPr>
    </w:p>
    <w:p w14:paraId="23229051" w14:textId="77777777" w:rsidR="00555122" w:rsidRDefault="00555122" w:rsidP="00555122">
      <w:pPr>
        <w:pStyle w:val="5ABulletL2"/>
        <w:numPr>
          <w:ilvl w:val="0"/>
          <w:numId w:val="0"/>
        </w:numPr>
      </w:pPr>
    </w:p>
    <w:p w14:paraId="3AA48A3D" w14:textId="77777777" w:rsidR="00555122" w:rsidRDefault="00555122" w:rsidP="00555122">
      <w:pPr>
        <w:pStyle w:val="5ABulletL2"/>
        <w:numPr>
          <w:ilvl w:val="0"/>
          <w:numId w:val="0"/>
        </w:numPr>
      </w:pPr>
    </w:p>
    <w:p w14:paraId="20EF0276" w14:textId="77777777" w:rsidR="00555122" w:rsidRDefault="00555122" w:rsidP="00555122">
      <w:pPr>
        <w:pStyle w:val="5ABulletL2"/>
        <w:numPr>
          <w:ilvl w:val="0"/>
          <w:numId w:val="0"/>
        </w:numPr>
      </w:pPr>
    </w:p>
    <w:p w14:paraId="30730AF1" w14:textId="77777777" w:rsidR="00555122" w:rsidRDefault="00555122" w:rsidP="00555122">
      <w:pPr>
        <w:pStyle w:val="5ABulletL2"/>
        <w:numPr>
          <w:ilvl w:val="0"/>
          <w:numId w:val="0"/>
        </w:numPr>
      </w:pPr>
    </w:p>
    <w:p w14:paraId="22451003" w14:textId="77777777" w:rsidR="00555122" w:rsidRDefault="00555122" w:rsidP="00555122">
      <w:pPr>
        <w:pStyle w:val="5ABulletL2"/>
        <w:numPr>
          <w:ilvl w:val="0"/>
          <w:numId w:val="0"/>
        </w:numPr>
      </w:pPr>
    </w:p>
    <w:p w14:paraId="2AE67E9C" w14:textId="77777777" w:rsidR="00555122" w:rsidRDefault="00555122" w:rsidP="00555122">
      <w:pPr>
        <w:pStyle w:val="5ABulletL2"/>
        <w:numPr>
          <w:ilvl w:val="0"/>
          <w:numId w:val="0"/>
        </w:numPr>
      </w:pPr>
    </w:p>
    <w:p w14:paraId="0216A64F" w14:textId="77777777" w:rsidR="00555122" w:rsidRDefault="00555122" w:rsidP="00555122">
      <w:pPr>
        <w:pStyle w:val="5ABulletL2"/>
        <w:numPr>
          <w:ilvl w:val="0"/>
          <w:numId w:val="0"/>
        </w:numPr>
      </w:pPr>
    </w:p>
    <w:p w14:paraId="12BBB399" w14:textId="77777777" w:rsidR="00555122" w:rsidRDefault="00555122" w:rsidP="00555122">
      <w:pPr>
        <w:pStyle w:val="5ABulletL2"/>
        <w:numPr>
          <w:ilvl w:val="0"/>
          <w:numId w:val="0"/>
        </w:numPr>
      </w:pPr>
    </w:p>
    <w:p w14:paraId="7756B4AF" w14:textId="77777777" w:rsidR="00555122" w:rsidRDefault="00555122" w:rsidP="00555122">
      <w:pPr>
        <w:pStyle w:val="5ABulletL2"/>
        <w:numPr>
          <w:ilvl w:val="0"/>
          <w:numId w:val="0"/>
        </w:numPr>
      </w:pPr>
    </w:p>
    <w:p w14:paraId="02ABEAD1" w14:textId="77777777" w:rsidR="00555122" w:rsidRDefault="00555122" w:rsidP="00555122">
      <w:pPr>
        <w:pStyle w:val="5ABulletL2"/>
        <w:numPr>
          <w:ilvl w:val="0"/>
          <w:numId w:val="0"/>
        </w:numPr>
      </w:pPr>
    </w:p>
    <w:p w14:paraId="56B15C3A" w14:textId="77777777" w:rsidR="00555122" w:rsidRDefault="00555122" w:rsidP="00555122">
      <w:pPr>
        <w:pStyle w:val="5ABulletL2"/>
        <w:numPr>
          <w:ilvl w:val="0"/>
          <w:numId w:val="0"/>
        </w:numPr>
      </w:pPr>
    </w:p>
    <w:p w14:paraId="536622A9" w14:textId="622BE62C" w:rsidR="002B3F04" w:rsidRDefault="002B3F04" w:rsidP="00D95D19">
      <w:pPr>
        <w:pStyle w:val="Heading2"/>
      </w:pPr>
      <w:bookmarkStart w:id="9" w:name="_Toc223704081"/>
      <w:r>
        <w:lastRenderedPageBreak/>
        <w:t>Management</w:t>
      </w:r>
      <w:bookmarkEnd w:id="9"/>
    </w:p>
    <w:p w14:paraId="3A72D811" w14:textId="1E2F4E04" w:rsidR="002B3F04" w:rsidRDefault="00803745" w:rsidP="00D95D19">
      <w:pPr>
        <w:pStyle w:val="111Heading3"/>
      </w:pPr>
      <w:bookmarkStart w:id="10" w:name="_Toc223704082"/>
      <w:r>
        <w:t>KPI External Inspections</w:t>
      </w:r>
      <w:bookmarkEnd w:id="10"/>
    </w:p>
    <w:p w14:paraId="3C6B9A96" w14:textId="64FB6A3A" w:rsidR="00803745" w:rsidRDefault="009144C2" w:rsidP="00AC67AB">
      <w:pPr>
        <w:pStyle w:val="4ABulletL1"/>
      </w:pPr>
      <w:r>
        <w:t>This represents graphical interpretation of KPI for external inspection types</w:t>
      </w:r>
      <w:r w:rsidR="00AC67AB">
        <w:t>.</w:t>
      </w:r>
    </w:p>
    <w:p w14:paraId="23BF1A72" w14:textId="47261FAD" w:rsidR="00AC67AB" w:rsidRDefault="00AC67AB" w:rsidP="00AC67AB">
      <w:pPr>
        <w:pStyle w:val="3Comment"/>
      </w:pPr>
      <w:r>
        <w:t>You can set KPI value for different inspection types from “Admin Section”.</w:t>
      </w:r>
    </w:p>
    <w:p w14:paraId="119E3571" w14:textId="6851DF23" w:rsidR="0067758D" w:rsidRPr="00555122" w:rsidRDefault="0067758D" w:rsidP="00AC67AB">
      <w:pPr>
        <w:pStyle w:val="3Comment"/>
        <w:rPr>
          <w:color w:val="595959"/>
        </w:rPr>
      </w:pPr>
      <w:r w:rsidRPr="00555122">
        <w:rPr>
          <w:color w:val="595959"/>
        </w:rPr>
        <w:t>Click on the desired KPI graph to generate the pop-up which will display the related data for the concerned vessels.</w:t>
      </w:r>
    </w:p>
    <w:p w14:paraId="7D33156F" w14:textId="0491BFF8" w:rsidR="00803745" w:rsidRDefault="00AC67AB" w:rsidP="00AC67AB">
      <w:pPr>
        <w:pStyle w:val="4ABulletL1"/>
      </w:pPr>
      <w:r>
        <w:t>Please refer to the image below for your reference.</w:t>
      </w:r>
    </w:p>
    <w:p w14:paraId="3E5AC510" w14:textId="1EA9778D" w:rsidR="00555122" w:rsidRDefault="00555122" w:rsidP="00555122">
      <w:pPr>
        <w:ind w:left="284"/>
      </w:pPr>
      <w:r>
        <w:rPr>
          <w:noProof/>
        </w:rPr>
        <w:drawing>
          <wp:inline distT="0" distB="0" distL="0" distR="0" wp14:anchorId="665C1B9C" wp14:editId="232C3257">
            <wp:extent cx="3743325" cy="3371850"/>
            <wp:effectExtent l="0" t="0" r="9525" b="0"/>
            <wp:docPr id="1979267390" name="Picture 2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67390" name="Picture 2" descr="A screenshot of a graph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49B9" w14:textId="741139A7" w:rsidR="00AC67AB" w:rsidRDefault="0067758D" w:rsidP="00555122">
      <w:pPr>
        <w:ind w:left="-426"/>
      </w:pPr>
      <w:r>
        <w:t xml:space="preserve"> </w:t>
      </w:r>
      <w:r w:rsidR="00610DA3">
        <w:t xml:space="preserve">  </w:t>
      </w:r>
      <w:r w:rsidR="00555122">
        <w:rPr>
          <w:noProof/>
        </w:rPr>
        <w:drawing>
          <wp:inline distT="0" distB="0" distL="0" distR="0" wp14:anchorId="53DDA59E" wp14:editId="7855EC62">
            <wp:extent cx="6120765" cy="1539875"/>
            <wp:effectExtent l="0" t="0" r="0" b="3175"/>
            <wp:docPr id="856278304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78304" name="Picture 3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0029" w14:textId="6B685398" w:rsidR="00555122" w:rsidRDefault="00555122" w:rsidP="00555122">
      <w:pPr>
        <w:ind w:left="-284"/>
      </w:pPr>
      <w:r>
        <w:rPr>
          <w:noProof/>
        </w:rPr>
        <w:drawing>
          <wp:inline distT="0" distB="0" distL="0" distR="0" wp14:anchorId="1C5BCCC8" wp14:editId="5CF56C73">
            <wp:extent cx="6120765" cy="1047750"/>
            <wp:effectExtent l="0" t="0" r="0" b="0"/>
            <wp:docPr id="409793417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93417" name="Picture 4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324F8" w14:textId="63C74456" w:rsidR="00555122" w:rsidRDefault="00555122" w:rsidP="00555122">
      <w:pPr>
        <w:ind w:left="-284"/>
      </w:pPr>
      <w:r>
        <w:rPr>
          <w:noProof/>
        </w:rPr>
        <w:lastRenderedPageBreak/>
        <w:drawing>
          <wp:inline distT="0" distB="0" distL="0" distR="0" wp14:anchorId="6E957AF8" wp14:editId="7573D433">
            <wp:extent cx="6120765" cy="1885315"/>
            <wp:effectExtent l="0" t="0" r="0" b="635"/>
            <wp:docPr id="577151237" name="Picture 5" descr="A blue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51237" name="Picture 5" descr="A blue and white text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3E6B" w14:textId="6543C424" w:rsidR="00803745" w:rsidRDefault="00803745" w:rsidP="00D95D19">
      <w:pPr>
        <w:pStyle w:val="111Heading3"/>
      </w:pPr>
      <w:bookmarkStart w:id="11" w:name="_Toc223704083"/>
      <w:r>
        <w:t>KPI Internal Inspections</w:t>
      </w:r>
      <w:bookmarkEnd w:id="11"/>
    </w:p>
    <w:p w14:paraId="7919A4E9" w14:textId="7CCC0A64" w:rsidR="000B449E" w:rsidRDefault="000B449E" w:rsidP="000B449E">
      <w:pPr>
        <w:pStyle w:val="4ABulletL1"/>
      </w:pPr>
      <w:r>
        <w:t>This represents graphical interpretation of KPI for internal inspection types.</w:t>
      </w:r>
    </w:p>
    <w:p w14:paraId="67D87541" w14:textId="77777777" w:rsidR="000B449E" w:rsidRDefault="000B449E" w:rsidP="000B449E">
      <w:pPr>
        <w:pStyle w:val="3Comment"/>
      </w:pPr>
      <w:r>
        <w:t>You can set KPI value for different inspection types from “Admin Section”.</w:t>
      </w:r>
    </w:p>
    <w:p w14:paraId="29F1F52A" w14:textId="758A7A88" w:rsidR="00610DA3" w:rsidRPr="00EA7B3B" w:rsidRDefault="00610DA3" w:rsidP="00610DA3">
      <w:pPr>
        <w:pStyle w:val="3Comment"/>
        <w:rPr>
          <w:color w:val="auto"/>
        </w:rPr>
      </w:pPr>
      <w:r w:rsidRPr="00EA7B3B">
        <w:rPr>
          <w:color w:val="auto"/>
        </w:rPr>
        <w:t>Click on the desired KPI graph to generate the pop-up which will display the related data for the concerned vessels.</w:t>
      </w:r>
    </w:p>
    <w:p w14:paraId="76172D21" w14:textId="77777777" w:rsidR="000B449E" w:rsidRDefault="000B449E" w:rsidP="000B449E">
      <w:pPr>
        <w:pStyle w:val="4ABulletL1"/>
      </w:pPr>
      <w:r>
        <w:t>Please refer to the image below for your reference.</w:t>
      </w:r>
    </w:p>
    <w:p w14:paraId="2DEB3FF4" w14:textId="592E3FA9" w:rsidR="000B449E" w:rsidRDefault="008A3F53" w:rsidP="008A3F53">
      <w:pPr>
        <w:ind w:left="284"/>
      </w:pPr>
      <w:r>
        <w:rPr>
          <w:noProof/>
        </w:rPr>
        <w:drawing>
          <wp:inline distT="0" distB="0" distL="0" distR="0" wp14:anchorId="5E4D0A17" wp14:editId="055FBC26">
            <wp:extent cx="4086225" cy="3467100"/>
            <wp:effectExtent l="0" t="0" r="9525" b="0"/>
            <wp:docPr id="10014962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6263" name="Picture 100149626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970CA" w14:textId="41399E21" w:rsidR="00610DA3" w:rsidRDefault="008A3F53" w:rsidP="008A3F53">
      <w:pPr>
        <w:ind w:left="-284"/>
      </w:pPr>
      <w:r>
        <w:rPr>
          <w:noProof/>
        </w:rPr>
        <w:drawing>
          <wp:inline distT="0" distB="0" distL="0" distR="0" wp14:anchorId="5A7423E4" wp14:editId="7DA98F06">
            <wp:extent cx="6120765" cy="937895"/>
            <wp:effectExtent l="0" t="0" r="0" b="0"/>
            <wp:docPr id="417918232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18232" name="Picture 7" descr="A screenshot of a computer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4666" w14:textId="0841EA58" w:rsidR="008A3F53" w:rsidRDefault="008A3F53" w:rsidP="008A3F53">
      <w:pPr>
        <w:ind w:left="-284"/>
      </w:pPr>
      <w:r>
        <w:rPr>
          <w:noProof/>
        </w:rPr>
        <w:lastRenderedPageBreak/>
        <w:drawing>
          <wp:inline distT="0" distB="0" distL="0" distR="0" wp14:anchorId="63C7EA03" wp14:editId="327AE332">
            <wp:extent cx="6120765" cy="1088390"/>
            <wp:effectExtent l="0" t="0" r="0" b="0"/>
            <wp:docPr id="1582468727" name="Picture 8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68727" name="Picture 8" descr="A screenshot of a phone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E8B5" w14:textId="3E21093F" w:rsidR="008A3F53" w:rsidRDefault="008A3F53" w:rsidP="008A3F53">
      <w:pPr>
        <w:ind w:left="-284"/>
      </w:pPr>
      <w:r>
        <w:rPr>
          <w:noProof/>
        </w:rPr>
        <w:drawing>
          <wp:inline distT="0" distB="0" distL="0" distR="0" wp14:anchorId="146C9220" wp14:editId="246D60B9">
            <wp:extent cx="6120765" cy="1334770"/>
            <wp:effectExtent l="0" t="0" r="0" b="0"/>
            <wp:docPr id="1587970335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70335" name="Picture 9" descr="A screenshot of a computer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3356" w14:textId="520762F6" w:rsidR="00803745" w:rsidRDefault="00803745" w:rsidP="00D95D19">
      <w:pPr>
        <w:pStyle w:val="111Heading3"/>
      </w:pPr>
      <w:bookmarkStart w:id="12" w:name="_Toc223704084"/>
      <w:r>
        <w:t>Average Findings – Periodic Analysis</w:t>
      </w:r>
      <w:bookmarkEnd w:id="12"/>
    </w:p>
    <w:p w14:paraId="7FE4D014" w14:textId="0A756EB4" w:rsidR="00532774" w:rsidRDefault="00532774" w:rsidP="00532774">
      <w:pPr>
        <w:pStyle w:val="4ABulletL1"/>
      </w:pPr>
      <w:r>
        <w:t>This represents graphical interpretation of Average findings for SIRE / Non-Sire / CDI / PSC / Terminal.</w:t>
      </w:r>
    </w:p>
    <w:p w14:paraId="788B3C7E" w14:textId="2E38FA8A" w:rsidR="00532774" w:rsidRDefault="00532774" w:rsidP="00532774">
      <w:pPr>
        <w:pStyle w:val="3Comment"/>
      </w:pPr>
      <w:r>
        <w:t xml:space="preserve">You can Toggle between Yearly / Quarterly </w:t>
      </w:r>
      <w:r w:rsidR="00EA14DD">
        <w:t>&amp;</w:t>
      </w:r>
      <w:r>
        <w:t xml:space="preserve"> Monthly options to as per your preference.</w:t>
      </w:r>
    </w:p>
    <w:p w14:paraId="07454E87" w14:textId="77777777" w:rsidR="00532774" w:rsidRDefault="00532774" w:rsidP="00532774">
      <w:pPr>
        <w:pStyle w:val="4ABulletL1"/>
      </w:pPr>
      <w:r>
        <w:t xml:space="preserve"> Please refer to the image below for your reference.</w:t>
      </w:r>
    </w:p>
    <w:p w14:paraId="29CA2301" w14:textId="77777777" w:rsidR="00532774" w:rsidRDefault="00532774" w:rsidP="00532774"/>
    <w:p w14:paraId="289136B4" w14:textId="256E365B" w:rsidR="003C445C" w:rsidRDefault="008A3F53" w:rsidP="008A3F53">
      <w:pPr>
        <w:ind w:left="284"/>
      </w:pPr>
      <w:r>
        <w:rPr>
          <w:noProof/>
        </w:rPr>
        <w:drawing>
          <wp:inline distT="0" distB="0" distL="0" distR="0" wp14:anchorId="1027FB48" wp14:editId="7FBF3C85">
            <wp:extent cx="5753100" cy="3057525"/>
            <wp:effectExtent l="0" t="0" r="0" b="9525"/>
            <wp:docPr id="1653936643" name="Picture 10" descr="A graph with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36643" name="Picture 10" descr="A graph with numbers and lines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D7CBC" w14:textId="77777777" w:rsidR="008A3F53" w:rsidRDefault="008A3F53" w:rsidP="008A3F53">
      <w:pPr>
        <w:ind w:left="284"/>
      </w:pPr>
    </w:p>
    <w:p w14:paraId="7F7757F1" w14:textId="77777777" w:rsidR="008A3F53" w:rsidRDefault="008A3F53" w:rsidP="008A3F53">
      <w:pPr>
        <w:ind w:left="284"/>
      </w:pPr>
    </w:p>
    <w:p w14:paraId="5FEFCDD7" w14:textId="77777777" w:rsidR="008A3F53" w:rsidRDefault="008A3F53" w:rsidP="008A3F53">
      <w:pPr>
        <w:ind w:left="284"/>
      </w:pPr>
    </w:p>
    <w:p w14:paraId="7EA575D4" w14:textId="77777777" w:rsidR="008A3F53" w:rsidRDefault="008A3F53" w:rsidP="008A3F53">
      <w:pPr>
        <w:ind w:left="284"/>
      </w:pPr>
    </w:p>
    <w:p w14:paraId="0198C767" w14:textId="77777777" w:rsidR="008A3F53" w:rsidRDefault="008A3F53" w:rsidP="008A3F53">
      <w:pPr>
        <w:ind w:left="284"/>
      </w:pPr>
    </w:p>
    <w:p w14:paraId="377F1B9C" w14:textId="77777777" w:rsidR="003C445C" w:rsidRDefault="003C445C" w:rsidP="00532774">
      <w:pPr>
        <w:ind w:left="567"/>
      </w:pPr>
    </w:p>
    <w:p w14:paraId="714F2DCA" w14:textId="7B53B157" w:rsidR="00803745" w:rsidRDefault="00803745" w:rsidP="00D95D19">
      <w:pPr>
        <w:pStyle w:val="111Heading3"/>
      </w:pPr>
      <w:bookmarkStart w:id="13" w:name="_Toc223704085"/>
      <w:r>
        <w:lastRenderedPageBreak/>
        <w:t>Vessel / Group Analysis</w:t>
      </w:r>
      <w:bookmarkEnd w:id="13"/>
    </w:p>
    <w:p w14:paraId="6E6D007D" w14:textId="5B1667F7" w:rsidR="00EA14DD" w:rsidRDefault="00EA14DD" w:rsidP="00EA14DD">
      <w:pPr>
        <w:pStyle w:val="4ABulletL1"/>
      </w:pPr>
      <w:r>
        <w:t>This represents graphical interpretation of Vessel / Group analysis.</w:t>
      </w:r>
    </w:p>
    <w:p w14:paraId="494B6DC8" w14:textId="5D847C67" w:rsidR="00EA14DD" w:rsidRDefault="00EA14DD" w:rsidP="00EA14DD">
      <w:pPr>
        <w:pStyle w:val="5ABulletL2"/>
      </w:pPr>
      <w:r>
        <w:t>Data is calculated based on KPI set in admin section.</w:t>
      </w:r>
    </w:p>
    <w:p w14:paraId="3EA575B4" w14:textId="508D6B95" w:rsidR="00EA14DD" w:rsidRDefault="00EA14DD" w:rsidP="00EA14DD">
      <w:pPr>
        <w:pStyle w:val="3Comment"/>
      </w:pPr>
      <w:r>
        <w:t>You can Toggle between Fleet Group / Additional Group / Owners &amp; Vessels options to as per your preference.</w:t>
      </w:r>
    </w:p>
    <w:p w14:paraId="7BFCE920" w14:textId="500F0A45" w:rsidR="00803745" w:rsidRPr="00EA14DD" w:rsidRDefault="00EA14DD" w:rsidP="00EA14DD">
      <w:pPr>
        <w:pStyle w:val="4ABulletL1"/>
        <w:rPr>
          <w:lang w:val="en-GB"/>
        </w:rPr>
      </w:pPr>
      <w:r>
        <w:t>Please refer to the image below for your reference.</w:t>
      </w:r>
    </w:p>
    <w:p w14:paraId="2793ED62" w14:textId="7E37CE0F" w:rsidR="00803745" w:rsidRDefault="008A3F53" w:rsidP="00EA14DD">
      <w:pPr>
        <w:pStyle w:val="5ABulletL2"/>
        <w:numPr>
          <w:ilvl w:val="0"/>
          <w:numId w:val="0"/>
        </w:numPr>
        <w:ind w:left="284"/>
      </w:pPr>
      <w:r>
        <w:rPr>
          <w:noProof/>
        </w:rPr>
        <w:drawing>
          <wp:inline distT="0" distB="0" distL="0" distR="0" wp14:anchorId="3DE90924" wp14:editId="017CC442">
            <wp:extent cx="5734050" cy="2952750"/>
            <wp:effectExtent l="0" t="0" r="0" b="0"/>
            <wp:docPr id="1604241676" name="Picture 11" descr="A screen shot of a group analysi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41676" name="Picture 11" descr="A screen shot of a group analysis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EB9E" w14:textId="0503A31B" w:rsidR="00803745" w:rsidRDefault="00803745" w:rsidP="00D95D19">
      <w:pPr>
        <w:pStyle w:val="111Heading3"/>
      </w:pPr>
      <w:bookmarkStart w:id="14" w:name="_Toc223704086"/>
      <w:r>
        <w:t>Watchlist</w:t>
      </w:r>
      <w:bookmarkEnd w:id="14"/>
    </w:p>
    <w:p w14:paraId="7063DF3C" w14:textId="472BE93A" w:rsidR="00EA14DD" w:rsidRPr="008A3F53" w:rsidRDefault="00EA14DD" w:rsidP="00EA14DD">
      <w:pPr>
        <w:pStyle w:val="4ABulletL1"/>
        <w:rPr>
          <w:color w:val="000000" w:themeColor="text1"/>
        </w:rPr>
      </w:pPr>
      <w:r w:rsidRPr="008A3F53">
        <w:rPr>
          <w:color w:val="000000" w:themeColor="text1"/>
        </w:rPr>
        <w:t>This represents graphical interpretation of Watchlist Data.</w:t>
      </w:r>
    </w:p>
    <w:p w14:paraId="4277F8D5" w14:textId="77777777" w:rsidR="00EA14DD" w:rsidRPr="008A3F53" w:rsidRDefault="00EA14DD" w:rsidP="00EA14DD">
      <w:pPr>
        <w:pStyle w:val="5ABulletL2"/>
        <w:rPr>
          <w:color w:val="000000" w:themeColor="text1"/>
        </w:rPr>
      </w:pPr>
      <w:r w:rsidRPr="008A3F53">
        <w:rPr>
          <w:color w:val="000000" w:themeColor="text1"/>
        </w:rPr>
        <w:t>Data is calculated based on KPI set in admin section.</w:t>
      </w:r>
    </w:p>
    <w:p w14:paraId="6483D8B3" w14:textId="77777777" w:rsidR="00B83B9A" w:rsidRPr="00EA14DD" w:rsidRDefault="00B83B9A" w:rsidP="00B83B9A">
      <w:pPr>
        <w:pStyle w:val="4ABulletL1"/>
      </w:pPr>
      <w:r>
        <w:t>Please refer to the image below for your reference.</w:t>
      </w:r>
    </w:p>
    <w:p w14:paraId="639F1E3F" w14:textId="77777777" w:rsidR="002B3F04" w:rsidRDefault="002B3F04" w:rsidP="002B3F04">
      <w:pPr>
        <w:pStyle w:val="5ABulletL2"/>
        <w:numPr>
          <w:ilvl w:val="0"/>
          <w:numId w:val="0"/>
        </w:numPr>
        <w:ind w:left="283"/>
      </w:pPr>
    </w:p>
    <w:p w14:paraId="676FAEF3" w14:textId="6772C235" w:rsidR="003C445C" w:rsidRDefault="00610DA3" w:rsidP="00D77C3E">
      <w:pPr>
        <w:pStyle w:val="5ABulletL2"/>
        <w:numPr>
          <w:ilvl w:val="0"/>
          <w:numId w:val="0"/>
        </w:numPr>
        <w:ind w:left="-284"/>
      </w:pPr>
      <w:r w:rsidRPr="00610DA3">
        <w:rPr>
          <w:noProof/>
        </w:rPr>
        <w:drawing>
          <wp:inline distT="0" distB="0" distL="0" distR="0" wp14:anchorId="3891488A" wp14:editId="769215F1">
            <wp:extent cx="6435306" cy="1916772"/>
            <wp:effectExtent l="0" t="0" r="3810" b="7620"/>
            <wp:docPr id="195030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054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54336" cy="192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A51C2" w14:textId="77777777" w:rsidR="003C445C" w:rsidRDefault="003C445C" w:rsidP="002B3F04">
      <w:pPr>
        <w:pStyle w:val="5ABulletL2"/>
        <w:numPr>
          <w:ilvl w:val="0"/>
          <w:numId w:val="0"/>
        </w:numPr>
        <w:ind w:left="283"/>
      </w:pPr>
    </w:p>
    <w:p w14:paraId="3604C88C" w14:textId="77777777" w:rsidR="003C445C" w:rsidRDefault="003C445C" w:rsidP="002B3F04">
      <w:pPr>
        <w:pStyle w:val="5ABulletL2"/>
        <w:numPr>
          <w:ilvl w:val="0"/>
          <w:numId w:val="0"/>
        </w:numPr>
        <w:ind w:left="283"/>
      </w:pPr>
    </w:p>
    <w:p w14:paraId="174C7565" w14:textId="77777777" w:rsidR="003C445C" w:rsidRDefault="003C445C" w:rsidP="008A3F53">
      <w:pPr>
        <w:pStyle w:val="5ABulletL2"/>
        <w:numPr>
          <w:ilvl w:val="0"/>
          <w:numId w:val="0"/>
        </w:numPr>
      </w:pPr>
    </w:p>
    <w:p w14:paraId="09774C64" w14:textId="610C16E2" w:rsidR="002B3F04" w:rsidRDefault="00B83B9A" w:rsidP="00D95D19">
      <w:pPr>
        <w:pStyle w:val="HeadingL1"/>
      </w:pPr>
      <w:bookmarkStart w:id="15" w:name="_Toc223704087"/>
      <w:r>
        <w:lastRenderedPageBreak/>
        <w:t>Overview</w:t>
      </w:r>
      <w:bookmarkEnd w:id="15"/>
    </w:p>
    <w:p w14:paraId="43E44790" w14:textId="3DF40153" w:rsidR="002B3F04" w:rsidRDefault="00B83B9A" w:rsidP="00D95D19">
      <w:pPr>
        <w:pStyle w:val="Heading2"/>
      </w:pPr>
      <w:bookmarkStart w:id="16" w:name="_Toc223704088"/>
      <w:r>
        <w:t>Change of Inspection Type</w:t>
      </w:r>
      <w:bookmarkEnd w:id="16"/>
    </w:p>
    <w:p w14:paraId="626160E8" w14:textId="0EBECC4C" w:rsidR="002B3F04" w:rsidRDefault="00B83B9A" w:rsidP="00B83B9A">
      <w:pPr>
        <w:pStyle w:val="4ABulletL1"/>
      </w:pPr>
      <w:r>
        <w:t>To change inspection type, click on the dropdown and select inspection type for which you need analysis.</w:t>
      </w:r>
    </w:p>
    <w:p w14:paraId="7FCB72D3" w14:textId="77777777" w:rsidR="00B83B9A" w:rsidRDefault="00B83B9A" w:rsidP="00B83B9A">
      <w:pPr>
        <w:pStyle w:val="4ABulletL1"/>
      </w:pPr>
      <w:r>
        <w:t>Please refer to the image below for your reference.</w:t>
      </w:r>
    </w:p>
    <w:p w14:paraId="1E958EB0" w14:textId="5B715EFC" w:rsidR="00D95D19" w:rsidRPr="00EA14DD" w:rsidRDefault="00D95D19" w:rsidP="00D95D19">
      <w:pPr>
        <w:pStyle w:val="Note"/>
      </w:pPr>
      <w:r>
        <w:t>The below data can change depending upon the inspection type you select.</w:t>
      </w:r>
    </w:p>
    <w:p w14:paraId="5336CE1E" w14:textId="31646F3E" w:rsidR="002B3F04" w:rsidRDefault="00B83B9A" w:rsidP="002B3F04">
      <w:pPr>
        <w:pStyle w:val="5ABulletL2"/>
        <w:numPr>
          <w:ilvl w:val="0"/>
          <w:numId w:val="0"/>
        </w:numPr>
        <w:ind w:left="283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50C5D36" wp14:editId="7A229220">
            <wp:extent cx="1981200" cy="476250"/>
            <wp:effectExtent l="0" t="0" r="0" b="0"/>
            <wp:docPr id="622313504" name="Picture 6" descr="A blue rectangl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13504" name="Picture 6" descr="A blue rectangle with white text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EC38E" w14:textId="45D81C29" w:rsidR="00B83B9A" w:rsidRDefault="00B83B9A" w:rsidP="002B3F04">
      <w:pPr>
        <w:pStyle w:val="5ABulletL2"/>
        <w:numPr>
          <w:ilvl w:val="0"/>
          <w:numId w:val="0"/>
        </w:numPr>
        <w:ind w:left="283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BD1B27" wp14:editId="4434C719">
            <wp:extent cx="1743075" cy="1628775"/>
            <wp:effectExtent l="0" t="0" r="9525" b="9525"/>
            <wp:docPr id="2123885312" name="Picture 7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85312" name="Picture 7" descr="A screen shot of a computer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3883" w14:textId="77777777" w:rsidR="00B83B9A" w:rsidRDefault="00B83B9A" w:rsidP="002B3F04">
      <w:pPr>
        <w:pStyle w:val="5ABulletL2"/>
        <w:numPr>
          <w:ilvl w:val="0"/>
          <w:numId w:val="0"/>
        </w:numPr>
        <w:ind w:left="283"/>
        <w:rPr>
          <w:lang w:val="en-US"/>
        </w:rPr>
      </w:pPr>
    </w:p>
    <w:p w14:paraId="6CE832D2" w14:textId="093A501D" w:rsidR="00B83B9A" w:rsidRPr="00B83B9A" w:rsidRDefault="00F93420" w:rsidP="00D95D19">
      <w:pPr>
        <w:pStyle w:val="111Heading3"/>
      </w:pPr>
      <w:bookmarkStart w:id="17" w:name="_Toc223704089"/>
      <w:r>
        <w:t>Summary</w:t>
      </w:r>
      <w:bookmarkEnd w:id="17"/>
    </w:p>
    <w:p w14:paraId="0239539C" w14:textId="6AD88C7B" w:rsidR="002B3F04" w:rsidRDefault="00F93420" w:rsidP="00F93420">
      <w:pPr>
        <w:pStyle w:val="4ABulletL1"/>
      </w:pPr>
      <w:r>
        <w:t>After selecting the inspection type, you can see the summary of the inspection as shown in the image below.</w:t>
      </w:r>
    </w:p>
    <w:p w14:paraId="6DC38030" w14:textId="39473567" w:rsidR="00F93420" w:rsidRDefault="00F93420" w:rsidP="00D77C3E">
      <w:pPr>
        <w:ind w:left="-284"/>
      </w:pPr>
      <w:r>
        <w:rPr>
          <w:noProof/>
        </w:rPr>
        <w:drawing>
          <wp:inline distT="0" distB="0" distL="0" distR="0" wp14:anchorId="7BD88D07" wp14:editId="44D961B0">
            <wp:extent cx="6521571" cy="931653"/>
            <wp:effectExtent l="0" t="0" r="0" b="1905"/>
            <wp:docPr id="741667833" name="Picture 8" descr="A blue rectangl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67833" name="Picture 8" descr="A blue rectangle with white text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8744" cy="93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EAF6F" w14:textId="77777777" w:rsidR="00D95D19" w:rsidRDefault="00D95D19" w:rsidP="00F93420">
      <w:pPr>
        <w:ind w:left="284"/>
      </w:pPr>
    </w:p>
    <w:p w14:paraId="7DE6BE8A" w14:textId="77777777" w:rsidR="00D95D19" w:rsidRDefault="00D95D19" w:rsidP="00F93420">
      <w:pPr>
        <w:ind w:left="284"/>
      </w:pPr>
    </w:p>
    <w:p w14:paraId="6D58D073" w14:textId="77777777" w:rsidR="00D95D19" w:rsidRDefault="00D95D19" w:rsidP="00F93420">
      <w:pPr>
        <w:ind w:left="284"/>
      </w:pPr>
    </w:p>
    <w:p w14:paraId="0EB1088E" w14:textId="77777777" w:rsidR="00D95D19" w:rsidRDefault="00D95D19" w:rsidP="00F93420">
      <w:pPr>
        <w:ind w:left="284"/>
      </w:pPr>
    </w:p>
    <w:p w14:paraId="38EC3ED2" w14:textId="77777777" w:rsidR="00D95D19" w:rsidRDefault="00D95D19" w:rsidP="00F93420">
      <w:pPr>
        <w:ind w:left="284"/>
      </w:pPr>
    </w:p>
    <w:p w14:paraId="697DD3F9" w14:textId="77777777" w:rsidR="00D95D19" w:rsidRDefault="00D95D19" w:rsidP="00F93420">
      <w:pPr>
        <w:ind w:left="284"/>
      </w:pPr>
    </w:p>
    <w:p w14:paraId="152D5621" w14:textId="77777777" w:rsidR="00D95D19" w:rsidRDefault="00D95D19" w:rsidP="00F93420">
      <w:pPr>
        <w:ind w:left="284"/>
      </w:pPr>
    </w:p>
    <w:p w14:paraId="517B2525" w14:textId="77777777" w:rsidR="00D95D19" w:rsidRDefault="00D95D19" w:rsidP="00F93420">
      <w:pPr>
        <w:ind w:left="284"/>
      </w:pPr>
    </w:p>
    <w:p w14:paraId="2ACB1992" w14:textId="77777777" w:rsidR="00D95D19" w:rsidRDefault="00D95D19" w:rsidP="00F93420">
      <w:pPr>
        <w:ind w:left="284"/>
      </w:pPr>
    </w:p>
    <w:p w14:paraId="4F064B69" w14:textId="77777777" w:rsidR="00D95D19" w:rsidRDefault="00D95D19" w:rsidP="00F93420">
      <w:pPr>
        <w:ind w:left="284"/>
      </w:pPr>
    </w:p>
    <w:p w14:paraId="5B97BB79" w14:textId="77777777" w:rsidR="00D95D19" w:rsidRDefault="00D95D19" w:rsidP="00F93420">
      <w:pPr>
        <w:ind w:left="284"/>
      </w:pPr>
    </w:p>
    <w:p w14:paraId="047D532A" w14:textId="77777777" w:rsidR="00D95D19" w:rsidRDefault="00D95D19" w:rsidP="00F93420">
      <w:pPr>
        <w:ind w:left="284"/>
      </w:pPr>
    </w:p>
    <w:p w14:paraId="27B904D3" w14:textId="77777777" w:rsidR="00F93420" w:rsidRDefault="00F93420" w:rsidP="002B3F04">
      <w:pPr>
        <w:pStyle w:val="5ABulletL2"/>
        <w:numPr>
          <w:ilvl w:val="0"/>
          <w:numId w:val="0"/>
        </w:numPr>
        <w:ind w:left="283"/>
      </w:pPr>
    </w:p>
    <w:p w14:paraId="55AECDB5" w14:textId="2AAA1DB8" w:rsidR="00F93420" w:rsidRDefault="00F93420" w:rsidP="00D95D19">
      <w:pPr>
        <w:pStyle w:val="111Heading3"/>
      </w:pPr>
      <w:bookmarkStart w:id="18" w:name="_Toc223704090"/>
      <w:r>
        <w:lastRenderedPageBreak/>
        <w:t>KPI</w:t>
      </w:r>
      <w:bookmarkEnd w:id="18"/>
    </w:p>
    <w:p w14:paraId="2EEEFA9D" w14:textId="18FB81FA" w:rsidR="00F93420" w:rsidRDefault="00F93420" w:rsidP="00F93420">
      <w:pPr>
        <w:pStyle w:val="4ABulletL1"/>
      </w:pPr>
      <w:r>
        <w:t>KPI data can be seen as shown in the image below for the selected inspection type.</w:t>
      </w:r>
    </w:p>
    <w:p w14:paraId="2C80458C" w14:textId="0085DF81" w:rsidR="00F93420" w:rsidRDefault="00F93420" w:rsidP="00F93420">
      <w:pPr>
        <w:pStyle w:val="5ABulletL2"/>
        <w:numPr>
          <w:ilvl w:val="0"/>
          <w:numId w:val="0"/>
        </w:numPr>
        <w:ind w:left="284"/>
      </w:pPr>
      <w:r>
        <w:rPr>
          <w:noProof/>
        </w:rPr>
        <w:drawing>
          <wp:inline distT="0" distB="0" distL="0" distR="0" wp14:anchorId="2ADC03D9" wp14:editId="06605D9F">
            <wp:extent cx="2209800" cy="1771650"/>
            <wp:effectExtent l="0" t="0" r="0" b="0"/>
            <wp:docPr id="1132106027" name="Picture 9" descr="A red and white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06027" name="Picture 9" descr="A red and white graph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0F0F1" w14:textId="77777777" w:rsidR="00F93420" w:rsidRDefault="00F93420" w:rsidP="00F93420">
      <w:pPr>
        <w:pStyle w:val="5ABulletL2"/>
        <w:numPr>
          <w:ilvl w:val="0"/>
          <w:numId w:val="0"/>
        </w:numPr>
        <w:ind w:left="284"/>
      </w:pPr>
    </w:p>
    <w:p w14:paraId="2563E03F" w14:textId="4C80E1FD" w:rsidR="00F93420" w:rsidRDefault="00F93420" w:rsidP="00D95D19">
      <w:pPr>
        <w:pStyle w:val="111Heading3"/>
      </w:pPr>
      <w:bookmarkStart w:id="19" w:name="_Toc223704091"/>
      <w:r>
        <w:t>Risk</w:t>
      </w:r>
      <w:bookmarkEnd w:id="19"/>
    </w:p>
    <w:p w14:paraId="5348CFBE" w14:textId="0E29C2AE" w:rsidR="00F93420" w:rsidRDefault="00F93420" w:rsidP="00F93420">
      <w:pPr>
        <w:pStyle w:val="4ABulletL1"/>
      </w:pPr>
      <w:r>
        <w:t>Risk data can be seen as shown in the image below for the selected inspection type.</w:t>
      </w:r>
    </w:p>
    <w:p w14:paraId="192C65BD" w14:textId="6C5C3DD2" w:rsidR="00F93420" w:rsidRDefault="00F93420" w:rsidP="00F93420">
      <w:pPr>
        <w:pStyle w:val="5ABulletL2"/>
        <w:numPr>
          <w:ilvl w:val="0"/>
          <w:numId w:val="0"/>
        </w:numPr>
        <w:ind w:left="284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29BC9069" wp14:editId="062FCEBA">
            <wp:extent cx="2257425" cy="1981200"/>
            <wp:effectExtent l="0" t="0" r="9525" b="0"/>
            <wp:docPr id="11360687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68769" name="Picture 113606876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AE665" w14:textId="3FB379C2" w:rsidR="00F93420" w:rsidRDefault="00F93420" w:rsidP="00D95D19">
      <w:pPr>
        <w:pStyle w:val="111Heading3"/>
      </w:pPr>
      <w:bookmarkStart w:id="20" w:name="_Toc223704092"/>
      <w:r>
        <w:t>Watchlist</w:t>
      </w:r>
      <w:bookmarkEnd w:id="20"/>
    </w:p>
    <w:p w14:paraId="42AF82F8" w14:textId="17D5E254" w:rsidR="00F93420" w:rsidRDefault="00F93420" w:rsidP="00F93420">
      <w:pPr>
        <w:pStyle w:val="4ABulletL1"/>
      </w:pPr>
      <w:r>
        <w:rPr>
          <w:lang w:val="en-GB"/>
        </w:rPr>
        <w:t>Watchlist</w:t>
      </w:r>
      <w:r>
        <w:t xml:space="preserve"> data can be seen as shown in the image below for the selected inspection type.</w:t>
      </w:r>
    </w:p>
    <w:p w14:paraId="07FB5157" w14:textId="56EC134D" w:rsidR="00F1358A" w:rsidRDefault="00F93420" w:rsidP="00D95D19">
      <w:pPr>
        <w:pStyle w:val="5ABulletL2"/>
        <w:numPr>
          <w:ilvl w:val="0"/>
          <w:numId w:val="0"/>
        </w:numPr>
        <w:ind w:left="284" w:hanging="1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034D27" wp14:editId="01B7677E">
            <wp:extent cx="2390775" cy="2133600"/>
            <wp:effectExtent l="0" t="0" r="9525" b="0"/>
            <wp:docPr id="187678593" name="Picture 11" descr="A pie chart with a number of red and grey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8593" name="Picture 11" descr="A pie chart with a number of red and grey circles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38609" w14:textId="77777777" w:rsidR="00F1358A" w:rsidRDefault="00F1358A" w:rsidP="00F93420">
      <w:pPr>
        <w:pStyle w:val="5ABulletL2"/>
        <w:numPr>
          <w:ilvl w:val="0"/>
          <w:numId w:val="0"/>
        </w:numPr>
        <w:ind w:left="284" w:hanging="1"/>
        <w:rPr>
          <w:lang w:val="en-US"/>
        </w:rPr>
      </w:pPr>
    </w:p>
    <w:p w14:paraId="6EBE479B" w14:textId="7AF658C8" w:rsidR="00F93420" w:rsidRPr="00F93420" w:rsidRDefault="00F93420" w:rsidP="00D95D19">
      <w:pPr>
        <w:pStyle w:val="111Heading3"/>
      </w:pPr>
      <w:bookmarkStart w:id="21" w:name="_Toc223704093"/>
      <w:bookmarkStart w:id="22" w:name="_Hlk144485781"/>
      <w:r>
        <w:lastRenderedPageBreak/>
        <w:t>Periodic Analysis</w:t>
      </w:r>
      <w:bookmarkEnd w:id="21"/>
    </w:p>
    <w:bookmarkEnd w:id="22"/>
    <w:p w14:paraId="3B24D466" w14:textId="59AEDE34" w:rsidR="00F1358A" w:rsidRPr="00B8649F" w:rsidRDefault="00B8649F" w:rsidP="00B8649F">
      <w:pPr>
        <w:pStyle w:val="4ABulletL1"/>
        <w:rPr>
          <w:lang w:val="en-GB"/>
        </w:rPr>
      </w:pPr>
      <w:r w:rsidRPr="008A3F53">
        <w:rPr>
          <w:color w:val="000000" w:themeColor="text1"/>
          <w:lang w:val="en-GB"/>
        </w:rPr>
        <w:t>Periodic Analysis</w:t>
      </w:r>
      <w:r w:rsidR="00F1358A" w:rsidRPr="008A3F53">
        <w:rPr>
          <w:color w:val="000000" w:themeColor="text1"/>
        </w:rPr>
        <w:t xml:space="preserve"> </w:t>
      </w:r>
      <w:r w:rsidR="00F1358A">
        <w:t>data can be seen as shown in the image below for the selected inspection type.</w:t>
      </w:r>
    </w:p>
    <w:p w14:paraId="5B413379" w14:textId="07506976" w:rsidR="00F93420" w:rsidRDefault="00F1358A" w:rsidP="00F1358A">
      <w:pPr>
        <w:pStyle w:val="3Comment"/>
      </w:pPr>
      <w:r>
        <w:t>You can toggle between different options as per your preference as highlighted in below image.</w:t>
      </w:r>
    </w:p>
    <w:p w14:paraId="32FAE494" w14:textId="70546048" w:rsidR="00F1358A" w:rsidRDefault="008A3F53" w:rsidP="002B3F04">
      <w:pPr>
        <w:pStyle w:val="5ABulletL2"/>
        <w:numPr>
          <w:ilvl w:val="0"/>
          <w:numId w:val="0"/>
        </w:numPr>
        <w:ind w:left="283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6FFE9AFF" wp14:editId="6D85E97B">
            <wp:extent cx="5667375" cy="3543300"/>
            <wp:effectExtent l="0" t="0" r="9525" b="0"/>
            <wp:docPr id="2112781482" name="Picture 12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81482" name="Picture 12" descr="A screenshot of a graph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340EB" w14:textId="77777777" w:rsidR="00F1358A" w:rsidRDefault="00F1358A" w:rsidP="002B3F04">
      <w:pPr>
        <w:pStyle w:val="5ABulletL2"/>
        <w:numPr>
          <w:ilvl w:val="0"/>
          <w:numId w:val="0"/>
        </w:numPr>
        <w:ind w:left="283"/>
        <w:rPr>
          <w:lang w:val="en-IN"/>
        </w:rPr>
      </w:pPr>
    </w:p>
    <w:p w14:paraId="79ACA6FC" w14:textId="77777777" w:rsidR="00F1358A" w:rsidRDefault="00F1358A" w:rsidP="002B3F04">
      <w:pPr>
        <w:pStyle w:val="5ABulletL2"/>
        <w:numPr>
          <w:ilvl w:val="0"/>
          <w:numId w:val="0"/>
        </w:numPr>
        <w:ind w:left="283"/>
        <w:rPr>
          <w:lang w:val="en-IN"/>
        </w:rPr>
      </w:pPr>
    </w:p>
    <w:p w14:paraId="5ECB42F1" w14:textId="77777777" w:rsidR="00F1358A" w:rsidRDefault="00F1358A" w:rsidP="002B3F04">
      <w:pPr>
        <w:pStyle w:val="5ABulletL2"/>
        <w:numPr>
          <w:ilvl w:val="0"/>
          <w:numId w:val="0"/>
        </w:numPr>
        <w:ind w:left="283"/>
        <w:rPr>
          <w:lang w:val="en-IN"/>
        </w:rPr>
      </w:pPr>
    </w:p>
    <w:p w14:paraId="00F3A08D" w14:textId="77777777" w:rsidR="00F1358A" w:rsidRDefault="00F1358A" w:rsidP="002B3F04">
      <w:pPr>
        <w:pStyle w:val="5ABulletL2"/>
        <w:numPr>
          <w:ilvl w:val="0"/>
          <w:numId w:val="0"/>
        </w:numPr>
        <w:ind w:left="283"/>
        <w:rPr>
          <w:lang w:val="en-IN"/>
        </w:rPr>
      </w:pPr>
    </w:p>
    <w:p w14:paraId="7510AE34" w14:textId="77777777" w:rsidR="00F1358A" w:rsidRDefault="00F1358A" w:rsidP="002B3F04">
      <w:pPr>
        <w:pStyle w:val="5ABulletL2"/>
        <w:numPr>
          <w:ilvl w:val="0"/>
          <w:numId w:val="0"/>
        </w:numPr>
        <w:ind w:left="283"/>
        <w:rPr>
          <w:lang w:val="en-IN"/>
        </w:rPr>
      </w:pPr>
    </w:p>
    <w:p w14:paraId="11173C8F" w14:textId="77777777" w:rsidR="00F1358A" w:rsidRDefault="00F1358A" w:rsidP="002B3F04">
      <w:pPr>
        <w:pStyle w:val="5ABulletL2"/>
        <w:numPr>
          <w:ilvl w:val="0"/>
          <w:numId w:val="0"/>
        </w:numPr>
        <w:ind w:left="283"/>
        <w:rPr>
          <w:lang w:val="en-IN"/>
        </w:rPr>
      </w:pPr>
    </w:p>
    <w:p w14:paraId="5E29DDD0" w14:textId="77777777" w:rsidR="00F1358A" w:rsidRDefault="00F1358A" w:rsidP="002B3F04">
      <w:pPr>
        <w:pStyle w:val="5ABulletL2"/>
        <w:numPr>
          <w:ilvl w:val="0"/>
          <w:numId w:val="0"/>
        </w:numPr>
        <w:ind w:left="283"/>
        <w:rPr>
          <w:lang w:val="en-IN"/>
        </w:rPr>
      </w:pPr>
    </w:p>
    <w:p w14:paraId="3C91FA95" w14:textId="77777777" w:rsidR="00F1358A" w:rsidRDefault="00F1358A" w:rsidP="002B3F04">
      <w:pPr>
        <w:pStyle w:val="5ABulletL2"/>
        <w:numPr>
          <w:ilvl w:val="0"/>
          <w:numId w:val="0"/>
        </w:numPr>
        <w:ind w:left="283"/>
        <w:rPr>
          <w:lang w:val="en-IN"/>
        </w:rPr>
      </w:pPr>
    </w:p>
    <w:p w14:paraId="0932C624" w14:textId="77777777" w:rsidR="00F1358A" w:rsidRDefault="00F1358A" w:rsidP="002B3F04">
      <w:pPr>
        <w:pStyle w:val="5ABulletL2"/>
        <w:numPr>
          <w:ilvl w:val="0"/>
          <w:numId w:val="0"/>
        </w:numPr>
        <w:ind w:left="283"/>
        <w:rPr>
          <w:lang w:val="en-IN"/>
        </w:rPr>
      </w:pPr>
    </w:p>
    <w:p w14:paraId="0FF41FE4" w14:textId="77777777" w:rsidR="00F1358A" w:rsidRDefault="00F1358A" w:rsidP="002B3F04">
      <w:pPr>
        <w:pStyle w:val="5ABulletL2"/>
        <w:numPr>
          <w:ilvl w:val="0"/>
          <w:numId w:val="0"/>
        </w:numPr>
        <w:ind w:left="283"/>
        <w:rPr>
          <w:lang w:val="en-IN"/>
        </w:rPr>
      </w:pPr>
    </w:p>
    <w:p w14:paraId="51DF07CD" w14:textId="77777777" w:rsidR="00F1358A" w:rsidRDefault="00F1358A" w:rsidP="002B3F04">
      <w:pPr>
        <w:pStyle w:val="5ABulletL2"/>
        <w:numPr>
          <w:ilvl w:val="0"/>
          <w:numId w:val="0"/>
        </w:numPr>
        <w:ind w:left="283"/>
        <w:rPr>
          <w:lang w:val="en-IN"/>
        </w:rPr>
      </w:pPr>
    </w:p>
    <w:p w14:paraId="1C8F8457" w14:textId="77777777" w:rsidR="00F1358A" w:rsidRDefault="00F1358A" w:rsidP="002B3F04">
      <w:pPr>
        <w:pStyle w:val="5ABulletL2"/>
        <w:numPr>
          <w:ilvl w:val="0"/>
          <w:numId w:val="0"/>
        </w:numPr>
        <w:ind w:left="283"/>
        <w:rPr>
          <w:lang w:val="en-IN"/>
        </w:rPr>
      </w:pPr>
    </w:p>
    <w:p w14:paraId="21E24C94" w14:textId="77777777" w:rsidR="00F1358A" w:rsidRDefault="00F1358A" w:rsidP="002B3F04">
      <w:pPr>
        <w:pStyle w:val="5ABulletL2"/>
        <w:numPr>
          <w:ilvl w:val="0"/>
          <w:numId w:val="0"/>
        </w:numPr>
        <w:ind w:left="283"/>
        <w:rPr>
          <w:lang w:val="en-IN"/>
        </w:rPr>
      </w:pPr>
    </w:p>
    <w:p w14:paraId="09E80C09" w14:textId="77777777" w:rsidR="00F1358A" w:rsidRDefault="00F1358A" w:rsidP="002B3F04">
      <w:pPr>
        <w:pStyle w:val="5ABulletL2"/>
        <w:numPr>
          <w:ilvl w:val="0"/>
          <w:numId w:val="0"/>
        </w:numPr>
        <w:ind w:left="283"/>
        <w:rPr>
          <w:lang w:val="en-IN"/>
        </w:rPr>
      </w:pPr>
    </w:p>
    <w:p w14:paraId="1404A2F0" w14:textId="77777777" w:rsidR="00F1358A" w:rsidRDefault="00F1358A" w:rsidP="002B3F04">
      <w:pPr>
        <w:pStyle w:val="5ABulletL2"/>
        <w:numPr>
          <w:ilvl w:val="0"/>
          <w:numId w:val="0"/>
        </w:numPr>
        <w:ind w:left="283"/>
        <w:rPr>
          <w:lang w:val="en-IN"/>
        </w:rPr>
      </w:pPr>
    </w:p>
    <w:p w14:paraId="38D57244" w14:textId="77777777" w:rsidR="00F1358A" w:rsidRDefault="00F1358A" w:rsidP="002B3F04">
      <w:pPr>
        <w:pStyle w:val="5ABulletL2"/>
        <w:numPr>
          <w:ilvl w:val="0"/>
          <w:numId w:val="0"/>
        </w:numPr>
        <w:ind w:left="283"/>
        <w:rPr>
          <w:lang w:val="en-IN"/>
        </w:rPr>
      </w:pPr>
    </w:p>
    <w:p w14:paraId="224248AF" w14:textId="77777777" w:rsidR="00F1358A" w:rsidRDefault="00F1358A" w:rsidP="002B3F04">
      <w:pPr>
        <w:pStyle w:val="5ABulletL2"/>
        <w:numPr>
          <w:ilvl w:val="0"/>
          <w:numId w:val="0"/>
        </w:numPr>
        <w:ind w:left="283"/>
        <w:rPr>
          <w:lang w:val="en-IN"/>
        </w:rPr>
      </w:pPr>
    </w:p>
    <w:p w14:paraId="4F95C2BC" w14:textId="77777777" w:rsidR="00F1358A" w:rsidRDefault="00F1358A" w:rsidP="002B3F04">
      <w:pPr>
        <w:pStyle w:val="5ABulletL2"/>
        <w:numPr>
          <w:ilvl w:val="0"/>
          <w:numId w:val="0"/>
        </w:numPr>
        <w:ind w:left="283"/>
        <w:rPr>
          <w:lang w:val="en-IN"/>
        </w:rPr>
      </w:pPr>
    </w:p>
    <w:p w14:paraId="5BD1C332" w14:textId="77777777" w:rsidR="00F1358A" w:rsidRDefault="00F1358A" w:rsidP="002B3F04">
      <w:pPr>
        <w:pStyle w:val="5ABulletL2"/>
        <w:numPr>
          <w:ilvl w:val="0"/>
          <w:numId w:val="0"/>
        </w:numPr>
        <w:ind w:left="283"/>
        <w:rPr>
          <w:lang w:val="en-IN"/>
        </w:rPr>
      </w:pPr>
    </w:p>
    <w:p w14:paraId="685808F7" w14:textId="77777777" w:rsidR="00F1358A" w:rsidRDefault="00F1358A" w:rsidP="002B3F04">
      <w:pPr>
        <w:pStyle w:val="5ABulletL2"/>
        <w:numPr>
          <w:ilvl w:val="0"/>
          <w:numId w:val="0"/>
        </w:numPr>
        <w:ind w:left="283"/>
        <w:rPr>
          <w:lang w:val="en-IN"/>
        </w:rPr>
      </w:pPr>
    </w:p>
    <w:p w14:paraId="47A0F1DD" w14:textId="77777777" w:rsidR="00F1358A" w:rsidRDefault="00F1358A" w:rsidP="002B3F04">
      <w:pPr>
        <w:pStyle w:val="5ABulletL2"/>
        <w:numPr>
          <w:ilvl w:val="0"/>
          <w:numId w:val="0"/>
        </w:numPr>
        <w:ind w:left="283"/>
        <w:rPr>
          <w:lang w:val="en-IN"/>
        </w:rPr>
      </w:pPr>
    </w:p>
    <w:p w14:paraId="566BC1AB" w14:textId="77777777" w:rsidR="00F1358A" w:rsidRDefault="00F1358A" w:rsidP="002B3F04">
      <w:pPr>
        <w:pStyle w:val="5ABulletL2"/>
        <w:numPr>
          <w:ilvl w:val="0"/>
          <w:numId w:val="0"/>
        </w:numPr>
        <w:ind w:left="283"/>
        <w:rPr>
          <w:lang w:val="en-IN"/>
        </w:rPr>
      </w:pPr>
    </w:p>
    <w:p w14:paraId="19805BC5" w14:textId="38BD54A6" w:rsidR="00F1358A" w:rsidRDefault="00F1358A" w:rsidP="00D95D19">
      <w:pPr>
        <w:pStyle w:val="111Heading3"/>
      </w:pPr>
      <w:bookmarkStart w:id="23" w:name="_Toc223704094"/>
      <w:r>
        <w:lastRenderedPageBreak/>
        <w:t>Vessel / Group Analysis</w:t>
      </w:r>
      <w:bookmarkEnd w:id="23"/>
    </w:p>
    <w:p w14:paraId="7ADC79C9" w14:textId="730B88B2" w:rsidR="00F1358A" w:rsidRDefault="00F1358A" w:rsidP="00F1358A">
      <w:pPr>
        <w:pStyle w:val="4ABulletL1"/>
      </w:pPr>
      <w:r>
        <w:rPr>
          <w:lang w:val="en-GB"/>
        </w:rPr>
        <w:t>Vessel / Group analysis</w:t>
      </w:r>
      <w:r>
        <w:t xml:space="preserve"> data can be seen as shown in the image below for the selected inspection type.</w:t>
      </w:r>
    </w:p>
    <w:p w14:paraId="77390B61" w14:textId="77777777" w:rsidR="00F1358A" w:rsidRDefault="00F1358A" w:rsidP="00F1358A">
      <w:pPr>
        <w:pStyle w:val="3Comment"/>
      </w:pPr>
      <w:r>
        <w:t>You can toggle between different options as per your preference as highlighted in below image.</w:t>
      </w:r>
    </w:p>
    <w:p w14:paraId="64AA6FC1" w14:textId="5FBAC89E" w:rsidR="00F1358A" w:rsidRPr="00F1358A" w:rsidRDefault="008A3F53" w:rsidP="00F1358A">
      <w:pPr>
        <w:ind w:left="284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1BAF3ED3" wp14:editId="36C8F9F8">
            <wp:extent cx="5600700" cy="3419475"/>
            <wp:effectExtent l="0" t="0" r="0" b="9525"/>
            <wp:docPr id="59581366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13663" name="Picture 13" descr="A screenshot of a computer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E45EC" w14:textId="77777777" w:rsidR="00F1358A" w:rsidRDefault="00F1358A" w:rsidP="002B3F04">
      <w:pPr>
        <w:pStyle w:val="5ABulletL2"/>
        <w:numPr>
          <w:ilvl w:val="0"/>
          <w:numId w:val="0"/>
        </w:numPr>
        <w:ind w:left="283"/>
        <w:rPr>
          <w:lang w:val="en-IN"/>
        </w:rPr>
      </w:pPr>
    </w:p>
    <w:p w14:paraId="460483A4" w14:textId="77777777" w:rsidR="003C6ADF" w:rsidRDefault="003C6ADF" w:rsidP="002B3F04">
      <w:pPr>
        <w:pStyle w:val="5ABulletL2"/>
        <w:numPr>
          <w:ilvl w:val="0"/>
          <w:numId w:val="0"/>
        </w:numPr>
        <w:ind w:left="283"/>
        <w:rPr>
          <w:lang w:val="en-IN"/>
        </w:rPr>
      </w:pPr>
    </w:p>
    <w:p w14:paraId="11E8C5C0" w14:textId="77777777" w:rsidR="003C6ADF" w:rsidRDefault="003C6ADF" w:rsidP="002B3F04">
      <w:pPr>
        <w:pStyle w:val="5ABulletL2"/>
        <w:numPr>
          <w:ilvl w:val="0"/>
          <w:numId w:val="0"/>
        </w:numPr>
        <w:ind w:left="283"/>
        <w:rPr>
          <w:lang w:val="en-IN"/>
        </w:rPr>
      </w:pPr>
    </w:p>
    <w:p w14:paraId="093E377B" w14:textId="77777777" w:rsidR="003C6ADF" w:rsidRDefault="003C6ADF" w:rsidP="002B3F04">
      <w:pPr>
        <w:pStyle w:val="5ABulletL2"/>
        <w:numPr>
          <w:ilvl w:val="0"/>
          <w:numId w:val="0"/>
        </w:numPr>
        <w:ind w:left="283"/>
        <w:rPr>
          <w:lang w:val="en-IN"/>
        </w:rPr>
      </w:pPr>
    </w:p>
    <w:p w14:paraId="502165B3" w14:textId="77777777" w:rsidR="003C6ADF" w:rsidRDefault="003C6ADF" w:rsidP="002B3F04">
      <w:pPr>
        <w:pStyle w:val="5ABulletL2"/>
        <w:numPr>
          <w:ilvl w:val="0"/>
          <w:numId w:val="0"/>
        </w:numPr>
        <w:ind w:left="283"/>
        <w:rPr>
          <w:lang w:val="en-IN"/>
        </w:rPr>
      </w:pPr>
    </w:p>
    <w:p w14:paraId="4BCE7DF4" w14:textId="77777777" w:rsidR="003C6ADF" w:rsidRDefault="003C6ADF" w:rsidP="002B3F04">
      <w:pPr>
        <w:pStyle w:val="5ABulletL2"/>
        <w:numPr>
          <w:ilvl w:val="0"/>
          <w:numId w:val="0"/>
        </w:numPr>
        <w:ind w:left="283"/>
        <w:rPr>
          <w:lang w:val="en-IN"/>
        </w:rPr>
      </w:pPr>
    </w:p>
    <w:p w14:paraId="0DCA5541" w14:textId="77777777" w:rsidR="003C6ADF" w:rsidRDefault="003C6ADF" w:rsidP="002B3F04">
      <w:pPr>
        <w:pStyle w:val="5ABulletL2"/>
        <w:numPr>
          <w:ilvl w:val="0"/>
          <w:numId w:val="0"/>
        </w:numPr>
        <w:ind w:left="283"/>
        <w:rPr>
          <w:lang w:val="en-IN"/>
        </w:rPr>
      </w:pPr>
    </w:p>
    <w:p w14:paraId="66505163" w14:textId="77777777" w:rsidR="003C6ADF" w:rsidRDefault="003C6ADF" w:rsidP="002B3F04">
      <w:pPr>
        <w:pStyle w:val="5ABulletL2"/>
        <w:numPr>
          <w:ilvl w:val="0"/>
          <w:numId w:val="0"/>
        </w:numPr>
        <w:ind w:left="283"/>
        <w:rPr>
          <w:lang w:val="en-IN"/>
        </w:rPr>
      </w:pPr>
    </w:p>
    <w:p w14:paraId="248EA8C8" w14:textId="77777777" w:rsidR="003C6ADF" w:rsidRDefault="003C6ADF" w:rsidP="002B3F04">
      <w:pPr>
        <w:pStyle w:val="5ABulletL2"/>
        <w:numPr>
          <w:ilvl w:val="0"/>
          <w:numId w:val="0"/>
        </w:numPr>
        <w:ind w:left="283"/>
        <w:rPr>
          <w:lang w:val="en-IN"/>
        </w:rPr>
      </w:pPr>
    </w:p>
    <w:p w14:paraId="2D410CBB" w14:textId="77777777" w:rsidR="003C6ADF" w:rsidRDefault="003C6ADF" w:rsidP="002B3F04">
      <w:pPr>
        <w:pStyle w:val="5ABulletL2"/>
        <w:numPr>
          <w:ilvl w:val="0"/>
          <w:numId w:val="0"/>
        </w:numPr>
        <w:ind w:left="283"/>
        <w:rPr>
          <w:lang w:val="en-IN"/>
        </w:rPr>
      </w:pPr>
    </w:p>
    <w:p w14:paraId="0B8D724C" w14:textId="77777777" w:rsidR="003C6ADF" w:rsidRDefault="003C6ADF" w:rsidP="002B3F04">
      <w:pPr>
        <w:pStyle w:val="5ABulletL2"/>
        <w:numPr>
          <w:ilvl w:val="0"/>
          <w:numId w:val="0"/>
        </w:numPr>
        <w:ind w:left="283"/>
        <w:rPr>
          <w:lang w:val="en-IN"/>
        </w:rPr>
      </w:pPr>
    </w:p>
    <w:p w14:paraId="11CF4D8C" w14:textId="77777777" w:rsidR="003C6ADF" w:rsidRDefault="003C6ADF" w:rsidP="002B3F04">
      <w:pPr>
        <w:pStyle w:val="5ABulletL2"/>
        <w:numPr>
          <w:ilvl w:val="0"/>
          <w:numId w:val="0"/>
        </w:numPr>
        <w:ind w:left="283"/>
        <w:rPr>
          <w:lang w:val="en-IN"/>
        </w:rPr>
      </w:pPr>
    </w:p>
    <w:p w14:paraId="74A3336C" w14:textId="77777777" w:rsidR="003C6ADF" w:rsidRDefault="003C6ADF" w:rsidP="002B3F04">
      <w:pPr>
        <w:pStyle w:val="5ABulletL2"/>
        <w:numPr>
          <w:ilvl w:val="0"/>
          <w:numId w:val="0"/>
        </w:numPr>
        <w:ind w:left="283"/>
        <w:rPr>
          <w:lang w:val="en-IN"/>
        </w:rPr>
      </w:pPr>
    </w:p>
    <w:p w14:paraId="67AF761B" w14:textId="77777777" w:rsidR="003C6ADF" w:rsidRDefault="003C6ADF" w:rsidP="002B3F04">
      <w:pPr>
        <w:pStyle w:val="5ABulletL2"/>
        <w:numPr>
          <w:ilvl w:val="0"/>
          <w:numId w:val="0"/>
        </w:numPr>
        <w:ind w:left="283"/>
        <w:rPr>
          <w:lang w:val="en-IN"/>
        </w:rPr>
      </w:pPr>
    </w:p>
    <w:p w14:paraId="70845953" w14:textId="77777777" w:rsidR="003C6ADF" w:rsidRDefault="003C6ADF" w:rsidP="002B3F04">
      <w:pPr>
        <w:pStyle w:val="5ABulletL2"/>
        <w:numPr>
          <w:ilvl w:val="0"/>
          <w:numId w:val="0"/>
        </w:numPr>
        <w:ind w:left="283"/>
        <w:rPr>
          <w:lang w:val="en-IN"/>
        </w:rPr>
      </w:pPr>
    </w:p>
    <w:p w14:paraId="2E88A687" w14:textId="77777777" w:rsidR="003C6ADF" w:rsidRDefault="003C6ADF" w:rsidP="002B3F04">
      <w:pPr>
        <w:pStyle w:val="5ABulletL2"/>
        <w:numPr>
          <w:ilvl w:val="0"/>
          <w:numId w:val="0"/>
        </w:numPr>
        <w:ind w:left="283"/>
        <w:rPr>
          <w:lang w:val="en-IN"/>
        </w:rPr>
      </w:pPr>
    </w:p>
    <w:p w14:paraId="245F7126" w14:textId="77777777" w:rsidR="003C6ADF" w:rsidRDefault="003C6ADF" w:rsidP="002B3F04">
      <w:pPr>
        <w:pStyle w:val="5ABulletL2"/>
        <w:numPr>
          <w:ilvl w:val="0"/>
          <w:numId w:val="0"/>
        </w:numPr>
        <w:ind w:left="283"/>
        <w:rPr>
          <w:lang w:val="en-IN"/>
        </w:rPr>
      </w:pPr>
    </w:p>
    <w:p w14:paraId="00C4DE76" w14:textId="77777777" w:rsidR="003C6ADF" w:rsidRDefault="003C6ADF" w:rsidP="002B3F04">
      <w:pPr>
        <w:pStyle w:val="5ABulletL2"/>
        <w:numPr>
          <w:ilvl w:val="0"/>
          <w:numId w:val="0"/>
        </w:numPr>
        <w:ind w:left="283"/>
        <w:rPr>
          <w:lang w:val="en-IN"/>
        </w:rPr>
      </w:pPr>
    </w:p>
    <w:p w14:paraId="0B647271" w14:textId="77777777" w:rsidR="003C6ADF" w:rsidRDefault="003C6ADF" w:rsidP="002B3F04">
      <w:pPr>
        <w:pStyle w:val="5ABulletL2"/>
        <w:numPr>
          <w:ilvl w:val="0"/>
          <w:numId w:val="0"/>
        </w:numPr>
        <w:ind w:left="283"/>
        <w:rPr>
          <w:lang w:val="en-IN"/>
        </w:rPr>
      </w:pPr>
    </w:p>
    <w:p w14:paraId="00A113AF" w14:textId="77777777" w:rsidR="003C6ADF" w:rsidRDefault="003C6ADF" w:rsidP="002B3F04">
      <w:pPr>
        <w:pStyle w:val="5ABulletL2"/>
        <w:numPr>
          <w:ilvl w:val="0"/>
          <w:numId w:val="0"/>
        </w:numPr>
        <w:ind w:left="283"/>
        <w:rPr>
          <w:lang w:val="en-IN"/>
        </w:rPr>
      </w:pPr>
    </w:p>
    <w:p w14:paraId="10C7D905" w14:textId="77777777" w:rsidR="008A3F53" w:rsidRDefault="008A3F53" w:rsidP="002B3F04">
      <w:pPr>
        <w:pStyle w:val="5ABulletL2"/>
        <w:numPr>
          <w:ilvl w:val="0"/>
          <w:numId w:val="0"/>
        </w:numPr>
        <w:ind w:left="283"/>
        <w:rPr>
          <w:lang w:val="en-IN"/>
        </w:rPr>
      </w:pPr>
    </w:p>
    <w:p w14:paraId="2228843E" w14:textId="72316ED7" w:rsidR="007147F7" w:rsidRDefault="007147F7" w:rsidP="00D95D19">
      <w:pPr>
        <w:pStyle w:val="111Heading3"/>
      </w:pPr>
      <w:bookmarkStart w:id="24" w:name="_Toc223704095"/>
      <w:r>
        <w:lastRenderedPageBreak/>
        <w:t>Finding Analysis</w:t>
      </w:r>
      <w:bookmarkEnd w:id="24"/>
    </w:p>
    <w:p w14:paraId="7E92026D" w14:textId="22720BBC" w:rsidR="007147F7" w:rsidRDefault="003C6ADF" w:rsidP="007147F7">
      <w:pPr>
        <w:pStyle w:val="4ABulletL1"/>
      </w:pPr>
      <w:r>
        <w:rPr>
          <w:lang w:val="en-GB"/>
        </w:rPr>
        <w:t>Finding</w:t>
      </w:r>
      <w:r w:rsidR="007147F7">
        <w:rPr>
          <w:lang w:val="en-GB"/>
        </w:rPr>
        <w:t xml:space="preserve"> analysis</w:t>
      </w:r>
      <w:r w:rsidR="007147F7">
        <w:t xml:space="preserve"> data can be seen as shown in the image below for the selected inspection type.</w:t>
      </w:r>
    </w:p>
    <w:p w14:paraId="42741951" w14:textId="77777777" w:rsidR="007147F7" w:rsidRDefault="007147F7" w:rsidP="007147F7">
      <w:pPr>
        <w:pStyle w:val="3Comment"/>
      </w:pPr>
      <w:r>
        <w:t>You can toggle between different options as per your preference as highlighted in below image.</w:t>
      </w:r>
    </w:p>
    <w:p w14:paraId="4298F688" w14:textId="0244E323" w:rsidR="007147F7" w:rsidRDefault="008A3F53" w:rsidP="003C6ADF">
      <w:pPr>
        <w:ind w:left="426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27CA7029" wp14:editId="74DE2CB5">
            <wp:extent cx="3590925" cy="3267075"/>
            <wp:effectExtent l="0" t="0" r="9525" b="9525"/>
            <wp:docPr id="1424545314" name="Picture 14" descr="A graph with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45314" name="Picture 14" descr="A graph with numbers and lines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177B" w14:textId="77777777" w:rsidR="003C6ADF" w:rsidRDefault="003C6ADF" w:rsidP="003C6ADF">
      <w:pPr>
        <w:ind w:left="426"/>
        <w:rPr>
          <w:lang w:val="en-IN"/>
        </w:rPr>
      </w:pPr>
    </w:p>
    <w:p w14:paraId="5F10CFD4" w14:textId="77777777" w:rsidR="003C6ADF" w:rsidRDefault="003C6ADF" w:rsidP="003C6ADF">
      <w:pPr>
        <w:ind w:left="426"/>
        <w:rPr>
          <w:lang w:val="en-IN"/>
        </w:rPr>
      </w:pPr>
    </w:p>
    <w:p w14:paraId="1BFB80C5" w14:textId="77777777" w:rsidR="003C6ADF" w:rsidRDefault="003C6ADF" w:rsidP="003C6ADF">
      <w:pPr>
        <w:ind w:left="426"/>
        <w:rPr>
          <w:lang w:val="en-IN"/>
        </w:rPr>
      </w:pPr>
    </w:p>
    <w:p w14:paraId="6711674A" w14:textId="77777777" w:rsidR="003C6ADF" w:rsidRDefault="003C6ADF" w:rsidP="003C6ADF">
      <w:pPr>
        <w:ind w:left="426"/>
        <w:rPr>
          <w:lang w:val="en-IN"/>
        </w:rPr>
      </w:pPr>
    </w:p>
    <w:p w14:paraId="249BFB6B" w14:textId="77777777" w:rsidR="003C6ADF" w:rsidRDefault="003C6ADF" w:rsidP="003C6ADF">
      <w:pPr>
        <w:ind w:left="426"/>
        <w:rPr>
          <w:lang w:val="en-IN"/>
        </w:rPr>
      </w:pPr>
    </w:p>
    <w:p w14:paraId="64D1E026" w14:textId="77777777" w:rsidR="003C6ADF" w:rsidRDefault="003C6ADF" w:rsidP="003C6ADF">
      <w:pPr>
        <w:ind w:left="426"/>
        <w:rPr>
          <w:lang w:val="en-IN"/>
        </w:rPr>
      </w:pPr>
    </w:p>
    <w:p w14:paraId="6E5EF715" w14:textId="77777777" w:rsidR="003C6ADF" w:rsidRDefault="003C6ADF" w:rsidP="003C6ADF">
      <w:pPr>
        <w:ind w:left="426"/>
        <w:rPr>
          <w:lang w:val="en-IN"/>
        </w:rPr>
      </w:pPr>
    </w:p>
    <w:p w14:paraId="621D0C70" w14:textId="77777777" w:rsidR="003C6ADF" w:rsidRDefault="003C6ADF" w:rsidP="003C6ADF">
      <w:pPr>
        <w:ind w:left="426"/>
        <w:rPr>
          <w:lang w:val="en-IN"/>
        </w:rPr>
      </w:pPr>
    </w:p>
    <w:p w14:paraId="4E0ABFA1" w14:textId="77777777" w:rsidR="003C6ADF" w:rsidRDefault="003C6ADF" w:rsidP="003C6ADF">
      <w:pPr>
        <w:ind w:left="426"/>
        <w:rPr>
          <w:lang w:val="en-IN"/>
        </w:rPr>
      </w:pPr>
    </w:p>
    <w:p w14:paraId="2E4A6C55" w14:textId="77777777" w:rsidR="003C6ADF" w:rsidRDefault="003C6ADF" w:rsidP="003C6ADF">
      <w:pPr>
        <w:ind w:left="426"/>
        <w:rPr>
          <w:lang w:val="en-IN"/>
        </w:rPr>
      </w:pPr>
    </w:p>
    <w:p w14:paraId="1A47F808" w14:textId="77777777" w:rsidR="003C6ADF" w:rsidRDefault="003C6ADF" w:rsidP="003C6ADF">
      <w:pPr>
        <w:ind w:left="426"/>
        <w:rPr>
          <w:lang w:val="en-IN"/>
        </w:rPr>
      </w:pPr>
    </w:p>
    <w:p w14:paraId="4E9D67FA" w14:textId="77777777" w:rsidR="003C6ADF" w:rsidRDefault="003C6ADF" w:rsidP="003C6ADF">
      <w:pPr>
        <w:ind w:left="426"/>
        <w:rPr>
          <w:lang w:val="en-IN"/>
        </w:rPr>
      </w:pPr>
    </w:p>
    <w:p w14:paraId="3BE29496" w14:textId="77777777" w:rsidR="003C6ADF" w:rsidRDefault="003C6ADF" w:rsidP="003C6ADF">
      <w:pPr>
        <w:ind w:left="426"/>
        <w:rPr>
          <w:lang w:val="en-IN"/>
        </w:rPr>
      </w:pPr>
    </w:p>
    <w:p w14:paraId="6A38AD16" w14:textId="77777777" w:rsidR="003C6ADF" w:rsidRDefault="003C6ADF" w:rsidP="003C6ADF">
      <w:pPr>
        <w:ind w:left="426"/>
        <w:rPr>
          <w:lang w:val="en-IN"/>
        </w:rPr>
      </w:pPr>
    </w:p>
    <w:p w14:paraId="2C80C0D6" w14:textId="77777777" w:rsidR="003C6ADF" w:rsidRDefault="003C6ADF" w:rsidP="003C6ADF">
      <w:pPr>
        <w:ind w:left="426"/>
        <w:rPr>
          <w:lang w:val="en-IN"/>
        </w:rPr>
      </w:pPr>
    </w:p>
    <w:p w14:paraId="641C0593" w14:textId="77777777" w:rsidR="003C6ADF" w:rsidRDefault="003C6ADF" w:rsidP="003C6ADF">
      <w:pPr>
        <w:ind w:left="426"/>
        <w:rPr>
          <w:lang w:val="en-IN"/>
        </w:rPr>
      </w:pPr>
    </w:p>
    <w:p w14:paraId="2C7C1C4C" w14:textId="77777777" w:rsidR="003C6ADF" w:rsidRDefault="003C6ADF" w:rsidP="003C6ADF">
      <w:pPr>
        <w:ind w:left="426"/>
        <w:rPr>
          <w:lang w:val="en-IN"/>
        </w:rPr>
      </w:pPr>
    </w:p>
    <w:p w14:paraId="7966A881" w14:textId="77777777" w:rsidR="003C6ADF" w:rsidRDefault="003C6ADF" w:rsidP="003C6ADF">
      <w:pPr>
        <w:ind w:left="426"/>
        <w:rPr>
          <w:lang w:val="en-IN"/>
        </w:rPr>
      </w:pPr>
    </w:p>
    <w:p w14:paraId="356D2E2A" w14:textId="77777777" w:rsidR="003C6ADF" w:rsidRDefault="003C6ADF" w:rsidP="003C6ADF">
      <w:pPr>
        <w:ind w:left="426"/>
        <w:rPr>
          <w:lang w:val="en-IN"/>
        </w:rPr>
      </w:pPr>
    </w:p>
    <w:p w14:paraId="29461357" w14:textId="77777777" w:rsidR="003C6ADF" w:rsidRDefault="003C6ADF" w:rsidP="003C6ADF">
      <w:pPr>
        <w:ind w:left="426"/>
        <w:rPr>
          <w:lang w:val="en-IN"/>
        </w:rPr>
      </w:pPr>
    </w:p>
    <w:p w14:paraId="1A661E8E" w14:textId="77777777" w:rsidR="003C6ADF" w:rsidRDefault="003C6ADF" w:rsidP="003C6ADF">
      <w:pPr>
        <w:ind w:left="426"/>
        <w:rPr>
          <w:lang w:val="en-IN"/>
        </w:rPr>
      </w:pPr>
    </w:p>
    <w:p w14:paraId="06B44C8A" w14:textId="77777777" w:rsidR="003C6ADF" w:rsidRDefault="003C6ADF" w:rsidP="003C6ADF">
      <w:pPr>
        <w:ind w:left="426"/>
        <w:rPr>
          <w:lang w:val="en-IN"/>
        </w:rPr>
      </w:pPr>
    </w:p>
    <w:p w14:paraId="7E0E3E93" w14:textId="77777777" w:rsidR="003C6ADF" w:rsidRDefault="003C6ADF" w:rsidP="003C6ADF">
      <w:pPr>
        <w:ind w:left="426"/>
        <w:rPr>
          <w:lang w:val="en-IN"/>
        </w:rPr>
      </w:pPr>
    </w:p>
    <w:p w14:paraId="68D86E99" w14:textId="4BBC5DF7" w:rsidR="007147F7" w:rsidRDefault="003C6ADF" w:rsidP="00D95D19">
      <w:pPr>
        <w:pStyle w:val="111Heading3"/>
      </w:pPr>
      <w:bookmarkStart w:id="25" w:name="_Toc223704096"/>
      <w:r>
        <w:lastRenderedPageBreak/>
        <w:t>Top Repeated Findings</w:t>
      </w:r>
      <w:bookmarkEnd w:id="25"/>
    </w:p>
    <w:p w14:paraId="586F9797" w14:textId="27414478" w:rsidR="003C6ADF" w:rsidRDefault="00B8649F" w:rsidP="003C6ADF">
      <w:pPr>
        <w:pStyle w:val="4ABulletL1"/>
      </w:pPr>
      <w:r w:rsidRPr="008A3F53">
        <w:rPr>
          <w:color w:val="000000" w:themeColor="text1"/>
        </w:rPr>
        <w:t xml:space="preserve">Top Repeated </w:t>
      </w:r>
      <w:r w:rsidR="003C6ADF" w:rsidRPr="008A3F53">
        <w:rPr>
          <w:color w:val="000000" w:themeColor="text1"/>
          <w:lang w:val="en-GB"/>
        </w:rPr>
        <w:t xml:space="preserve">Finding </w:t>
      </w:r>
      <w:r w:rsidR="003C6ADF">
        <w:rPr>
          <w:lang w:val="en-GB"/>
        </w:rPr>
        <w:t>analysis</w:t>
      </w:r>
      <w:r w:rsidR="003C6ADF">
        <w:t xml:space="preserve"> data can be seen as shown in the image below for the selected inspection type.</w:t>
      </w:r>
    </w:p>
    <w:p w14:paraId="4C1753AC" w14:textId="77777777" w:rsidR="003C6ADF" w:rsidRDefault="003C6ADF" w:rsidP="003C6ADF">
      <w:pPr>
        <w:pStyle w:val="3Comment"/>
      </w:pPr>
      <w:r>
        <w:t>You can toggle between different options as per your preference as highlighted in below image.</w:t>
      </w:r>
    </w:p>
    <w:p w14:paraId="3FF8AF69" w14:textId="5FF3128C" w:rsidR="003C6ADF" w:rsidRDefault="008A3F53" w:rsidP="003C6ADF">
      <w:pPr>
        <w:ind w:left="284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0B1B6572" wp14:editId="0A0F1F59">
            <wp:extent cx="3590925" cy="3876675"/>
            <wp:effectExtent l="0" t="0" r="9525" b="9525"/>
            <wp:docPr id="1209784663" name="Picture 15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84663" name="Picture 15" descr="A screenshot of a graph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D025" w14:textId="77777777" w:rsidR="00D95D19" w:rsidRDefault="00D95D19" w:rsidP="003C6ADF">
      <w:pPr>
        <w:ind w:left="284"/>
        <w:rPr>
          <w:lang w:val="en-IN"/>
        </w:rPr>
      </w:pPr>
    </w:p>
    <w:p w14:paraId="1867F42C" w14:textId="77777777" w:rsidR="00D95D19" w:rsidRDefault="00D95D19" w:rsidP="003C6ADF">
      <w:pPr>
        <w:ind w:left="284"/>
        <w:rPr>
          <w:lang w:val="en-IN"/>
        </w:rPr>
      </w:pPr>
    </w:p>
    <w:p w14:paraId="424A7BF2" w14:textId="77777777" w:rsidR="00D95D19" w:rsidRDefault="00D95D19" w:rsidP="003C6ADF">
      <w:pPr>
        <w:ind w:left="284"/>
        <w:rPr>
          <w:lang w:val="en-IN"/>
        </w:rPr>
      </w:pPr>
    </w:p>
    <w:p w14:paraId="146DBBBA" w14:textId="77777777" w:rsidR="00D95D19" w:rsidRDefault="00D95D19" w:rsidP="003C6ADF">
      <w:pPr>
        <w:ind w:left="284"/>
        <w:rPr>
          <w:lang w:val="en-IN"/>
        </w:rPr>
      </w:pPr>
    </w:p>
    <w:p w14:paraId="14475055" w14:textId="77777777" w:rsidR="00D95D19" w:rsidRDefault="00D95D19" w:rsidP="003C6ADF">
      <w:pPr>
        <w:ind w:left="284"/>
        <w:rPr>
          <w:lang w:val="en-IN"/>
        </w:rPr>
      </w:pPr>
    </w:p>
    <w:p w14:paraId="7C145415" w14:textId="77777777" w:rsidR="00D95D19" w:rsidRDefault="00D95D19" w:rsidP="003C6ADF">
      <w:pPr>
        <w:ind w:left="284"/>
        <w:rPr>
          <w:lang w:val="en-IN"/>
        </w:rPr>
      </w:pPr>
    </w:p>
    <w:p w14:paraId="6C5A668A" w14:textId="77777777" w:rsidR="00D95D19" w:rsidRDefault="00D95D19" w:rsidP="003C6ADF">
      <w:pPr>
        <w:ind w:left="284"/>
        <w:rPr>
          <w:lang w:val="en-IN"/>
        </w:rPr>
      </w:pPr>
    </w:p>
    <w:p w14:paraId="5DC8BFB6" w14:textId="77777777" w:rsidR="00D95D19" w:rsidRDefault="00D95D19" w:rsidP="003C6ADF">
      <w:pPr>
        <w:ind w:left="284"/>
        <w:rPr>
          <w:lang w:val="en-IN"/>
        </w:rPr>
      </w:pPr>
    </w:p>
    <w:p w14:paraId="4AA8AD01" w14:textId="77777777" w:rsidR="00D95D19" w:rsidRDefault="00D95D19" w:rsidP="003C6ADF">
      <w:pPr>
        <w:ind w:left="284"/>
        <w:rPr>
          <w:lang w:val="en-IN"/>
        </w:rPr>
      </w:pPr>
    </w:p>
    <w:p w14:paraId="18521668" w14:textId="77777777" w:rsidR="00D95D19" w:rsidRDefault="00D95D19" w:rsidP="003C6ADF">
      <w:pPr>
        <w:ind w:left="284"/>
        <w:rPr>
          <w:lang w:val="en-IN"/>
        </w:rPr>
      </w:pPr>
    </w:p>
    <w:p w14:paraId="465CE432" w14:textId="77777777" w:rsidR="00D95D19" w:rsidRDefault="00D95D19" w:rsidP="003C6ADF">
      <w:pPr>
        <w:ind w:left="284"/>
        <w:rPr>
          <w:lang w:val="en-IN"/>
        </w:rPr>
      </w:pPr>
    </w:p>
    <w:p w14:paraId="67CF1C7F" w14:textId="77777777" w:rsidR="00D95D19" w:rsidRDefault="00D95D19" w:rsidP="003C6ADF">
      <w:pPr>
        <w:ind w:left="284"/>
        <w:rPr>
          <w:lang w:val="en-IN"/>
        </w:rPr>
      </w:pPr>
    </w:p>
    <w:p w14:paraId="00F9E487" w14:textId="77777777" w:rsidR="00D95D19" w:rsidRDefault="00D95D19" w:rsidP="003C6ADF">
      <w:pPr>
        <w:ind w:left="284"/>
        <w:rPr>
          <w:lang w:val="en-IN"/>
        </w:rPr>
      </w:pPr>
    </w:p>
    <w:p w14:paraId="3685FEE8" w14:textId="77777777" w:rsidR="00D95D19" w:rsidRDefault="00D95D19" w:rsidP="003C6ADF">
      <w:pPr>
        <w:ind w:left="284"/>
        <w:rPr>
          <w:lang w:val="en-IN"/>
        </w:rPr>
      </w:pPr>
    </w:p>
    <w:p w14:paraId="46ED44AE" w14:textId="77777777" w:rsidR="00D95D19" w:rsidRDefault="00D95D19" w:rsidP="003C6ADF">
      <w:pPr>
        <w:ind w:left="284"/>
        <w:rPr>
          <w:lang w:val="en-IN"/>
        </w:rPr>
      </w:pPr>
    </w:p>
    <w:p w14:paraId="554713C2" w14:textId="77777777" w:rsidR="00D95D19" w:rsidRDefault="00D95D19" w:rsidP="003C6ADF">
      <w:pPr>
        <w:ind w:left="284"/>
        <w:rPr>
          <w:lang w:val="en-IN"/>
        </w:rPr>
      </w:pPr>
    </w:p>
    <w:p w14:paraId="4E950C10" w14:textId="77777777" w:rsidR="00D95D19" w:rsidRDefault="00D95D19" w:rsidP="003C6ADF">
      <w:pPr>
        <w:ind w:left="284"/>
        <w:rPr>
          <w:lang w:val="en-IN"/>
        </w:rPr>
      </w:pPr>
    </w:p>
    <w:p w14:paraId="62037D53" w14:textId="77777777" w:rsidR="00D95D19" w:rsidRDefault="00D95D19" w:rsidP="003C6ADF">
      <w:pPr>
        <w:ind w:left="284"/>
        <w:rPr>
          <w:lang w:val="en-IN"/>
        </w:rPr>
      </w:pPr>
    </w:p>
    <w:p w14:paraId="00AE7B65" w14:textId="77777777" w:rsidR="00D95D19" w:rsidRDefault="00D95D19" w:rsidP="003C6ADF">
      <w:pPr>
        <w:ind w:left="284"/>
        <w:rPr>
          <w:lang w:val="en-IN"/>
        </w:rPr>
      </w:pPr>
    </w:p>
    <w:p w14:paraId="36204484" w14:textId="77777777" w:rsidR="00D95D19" w:rsidRDefault="00D95D19" w:rsidP="003C6ADF">
      <w:pPr>
        <w:ind w:left="284"/>
        <w:rPr>
          <w:lang w:val="en-IN"/>
        </w:rPr>
      </w:pPr>
    </w:p>
    <w:p w14:paraId="3C42ED0D" w14:textId="597F971A" w:rsidR="003C6ADF" w:rsidRDefault="003C6ADF" w:rsidP="00D95D19">
      <w:pPr>
        <w:pStyle w:val="111Heading3"/>
      </w:pPr>
      <w:bookmarkStart w:id="26" w:name="_Toc223704097"/>
      <w:r>
        <w:lastRenderedPageBreak/>
        <w:t>Inspection Analysis</w:t>
      </w:r>
      <w:bookmarkEnd w:id="26"/>
    </w:p>
    <w:p w14:paraId="0E57D257" w14:textId="4C75A15C" w:rsidR="003C6ADF" w:rsidRPr="003C6ADF" w:rsidRDefault="003C6ADF" w:rsidP="00D95D19">
      <w:pPr>
        <w:pStyle w:val="1111Heading4"/>
      </w:pPr>
      <w:bookmarkStart w:id="27" w:name="_Toc223704098"/>
      <w:r>
        <w:t xml:space="preserve">Oil </w:t>
      </w:r>
      <w:r w:rsidRPr="00D95D19">
        <w:t>Major</w:t>
      </w:r>
      <w:bookmarkEnd w:id="27"/>
    </w:p>
    <w:p w14:paraId="574A574B" w14:textId="7BC32E13" w:rsidR="00D95D19" w:rsidRDefault="00D95D19" w:rsidP="00D95D19">
      <w:pPr>
        <w:pStyle w:val="4ABulletL1"/>
      </w:pPr>
      <w:r>
        <w:rPr>
          <w:lang w:val="en-GB"/>
        </w:rPr>
        <w:t>Oil Major</w:t>
      </w:r>
      <w:r>
        <w:t xml:space="preserve"> data can be seen as shown in the image below for the selected inspection type.</w:t>
      </w:r>
    </w:p>
    <w:p w14:paraId="46B3164B" w14:textId="77777777" w:rsidR="00D95D19" w:rsidRDefault="00D95D19" w:rsidP="00D95D19">
      <w:pPr>
        <w:pStyle w:val="3Comment"/>
      </w:pPr>
      <w:r>
        <w:t>You can toggle between different options as per your preference as highlighted in below image.</w:t>
      </w:r>
    </w:p>
    <w:p w14:paraId="52B15EF5" w14:textId="611C8046" w:rsidR="00D95D19" w:rsidRDefault="008A5F65" w:rsidP="00D95D19">
      <w:pPr>
        <w:ind w:left="284"/>
      </w:pPr>
      <w:r>
        <w:rPr>
          <w:noProof/>
        </w:rPr>
        <w:drawing>
          <wp:inline distT="0" distB="0" distL="0" distR="0" wp14:anchorId="1D71EF79" wp14:editId="2CBC8971">
            <wp:extent cx="5686425" cy="3276600"/>
            <wp:effectExtent l="0" t="0" r="9525" b="0"/>
            <wp:docPr id="2077731554" name="Picture 16" descr="A graph of oil maj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31554" name="Picture 16" descr="A graph of oil major&#10;&#10;Description automatically generated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356A9" w14:textId="77777777" w:rsidR="008A5F65" w:rsidRDefault="008A5F65" w:rsidP="00D95D19">
      <w:pPr>
        <w:ind w:left="284"/>
      </w:pPr>
    </w:p>
    <w:p w14:paraId="49FC4F3A" w14:textId="77777777" w:rsidR="008A5F65" w:rsidRDefault="008A5F65" w:rsidP="00D95D19">
      <w:pPr>
        <w:ind w:left="284"/>
      </w:pPr>
    </w:p>
    <w:p w14:paraId="6DFFF8BF" w14:textId="77777777" w:rsidR="008A5F65" w:rsidRDefault="008A5F65" w:rsidP="00D95D19">
      <w:pPr>
        <w:ind w:left="284"/>
      </w:pPr>
    </w:p>
    <w:p w14:paraId="15D2FFBB" w14:textId="77777777" w:rsidR="008A5F65" w:rsidRDefault="008A5F65" w:rsidP="00D95D19">
      <w:pPr>
        <w:ind w:left="284"/>
      </w:pPr>
    </w:p>
    <w:p w14:paraId="56B8C71B" w14:textId="77777777" w:rsidR="008A5F65" w:rsidRDefault="008A5F65" w:rsidP="00D95D19">
      <w:pPr>
        <w:ind w:left="284"/>
      </w:pPr>
    </w:p>
    <w:p w14:paraId="53AA0917" w14:textId="77777777" w:rsidR="008A5F65" w:rsidRDefault="008A5F65" w:rsidP="00D95D19">
      <w:pPr>
        <w:ind w:left="284"/>
      </w:pPr>
    </w:p>
    <w:p w14:paraId="56ABBC65" w14:textId="77777777" w:rsidR="008A5F65" w:rsidRDefault="008A5F65" w:rsidP="00D95D19">
      <w:pPr>
        <w:ind w:left="284"/>
      </w:pPr>
    </w:p>
    <w:p w14:paraId="1CE9C523" w14:textId="77777777" w:rsidR="008A5F65" w:rsidRDefault="008A5F65" w:rsidP="00D95D19">
      <w:pPr>
        <w:ind w:left="284"/>
      </w:pPr>
    </w:p>
    <w:p w14:paraId="159CDBA7" w14:textId="77777777" w:rsidR="008A5F65" w:rsidRDefault="008A5F65" w:rsidP="00D95D19">
      <w:pPr>
        <w:ind w:left="284"/>
      </w:pPr>
    </w:p>
    <w:p w14:paraId="087FB76E" w14:textId="77777777" w:rsidR="008A5F65" w:rsidRDefault="008A5F65" w:rsidP="00D95D19">
      <w:pPr>
        <w:ind w:left="284"/>
      </w:pPr>
    </w:p>
    <w:p w14:paraId="4114390F" w14:textId="77777777" w:rsidR="008A5F65" w:rsidRDefault="008A5F65" w:rsidP="00D95D19">
      <w:pPr>
        <w:ind w:left="284"/>
      </w:pPr>
    </w:p>
    <w:p w14:paraId="7600B447" w14:textId="77777777" w:rsidR="008A5F65" w:rsidRDefault="008A5F65" w:rsidP="00D95D19">
      <w:pPr>
        <w:ind w:left="284"/>
      </w:pPr>
    </w:p>
    <w:p w14:paraId="74FF5A16" w14:textId="77777777" w:rsidR="008A5F65" w:rsidRDefault="008A5F65" w:rsidP="00D95D19">
      <w:pPr>
        <w:ind w:left="284"/>
      </w:pPr>
    </w:p>
    <w:p w14:paraId="7EC85B88" w14:textId="77777777" w:rsidR="008A5F65" w:rsidRDefault="008A5F65" w:rsidP="00D95D19">
      <w:pPr>
        <w:ind w:left="284"/>
      </w:pPr>
    </w:p>
    <w:p w14:paraId="3B1691AE" w14:textId="77777777" w:rsidR="008A5F65" w:rsidRDefault="008A5F65" w:rsidP="00D95D19">
      <w:pPr>
        <w:ind w:left="284"/>
      </w:pPr>
    </w:p>
    <w:p w14:paraId="6D44F0C4" w14:textId="77777777" w:rsidR="008A5F65" w:rsidRDefault="008A5F65" w:rsidP="00D95D19">
      <w:pPr>
        <w:ind w:left="284"/>
      </w:pPr>
    </w:p>
    <w:p w14:paraId="7A0A984D" w14:textId="77777777" w:rsidR="008A5F65" w:rsidRDefault="008A5F65" w:rsidP="00D95D19">
      <w:pPr>
        <w:ind w:left="284"/>
      </w:pPr>
    </w:p>
    <w:p w14:paraId="590548EC" w14:textId="77777777" w:rsidR="008A5F65" w:rsidRDefault="008A5F65" w:rsidP="00D95D19">
      <w:pPr>
        <w:ind w:left="284"/>
      </w:pPr>
    </w:p>
    <w:p w14:paraId="58C1AE3F" w14:textId="77777777" w:rsidR="008A5F65" w:rsidRDefault="008A5F65" w:rsidP="00D95D19">
      <w:pPr>
        <w:ind w:left="284"/>
      </w:pPr>
    </w:p>
    <w:p w14:paraId="3FC53FD3" w14:textId="77777777" w:rsidR="008A5F65" w:rsidRDefault="008A5F65" w:rsidP="00D95D19">
      <w:pPr>
        <w:ind w:left="284"/>
      </w:pPr>
    </w:p>
    <w:p w14:paraId="18F4A36D" w14:textId="01B02C1B" w:rsidR="00D95D19" w:rsidRPr="00D95D19" w:rsidRDefault="00D95D19" w:rsidP="00D95D19">
      <w:pPr>
        <w:pStyle w:val="1111Heading4"/>
        <w:rPr>
          <w:lang w:val="en-US"/>
        </w:rPr>
      </w:pPr>
      <w:bookmarkStart w:id="28" w:name="_Toc223704099"/>
      <w:r>
        <w:lastRenderedPageBreak/>
        <w:t>Insp. Vs. Obs.</w:t>
      </w:r>
      <w:bookmarkEnd w:id="28"/>
    </w:p>
    <w:p w14:paraId="623AC52C" w14:textId="0C0FEB0E" w:rsidR="00D95D19" w:rsidRDefault="00B8649F" w:rsidP="00D95D19">
      <w:pPr>
        <w:pStyle w:val="4ABulletL1"/>
      </w:pPr>
      <w:r w:rsidRPr="008A5F65">
        <w:rPr>
          <w:color w:val="000000" w:themeColor="text1"/>
          <w:lang w:val="en-GB"/>
        </w:rPr>
        <w:t>Insp. Vs. Obs.</w:t>
      </w:r>
      <w:r w:rsidR="00D95D19" w:rsidRPr="008A5F65">
        <w:rPr>
          <w:color w:val="000000" w:themeColor="text1"/>
        </w:rPr>
        <w:t xml:space="preserve"> </w:t>
      </w:r>
      <w:r w:rsidR="00D95D19">
        <w:t>data can be seen as shown in the image below for the selected inspection type.</w:t>
      </w:r>
    </w:p>
    <w:p w14:paraId="59C147EF" w14:textId="0B1978D7" w:rsidR="00D95D19" w:rsidRDefault="00D95D19" w:rsidP="00D95D19">
      <w:pPr>
        <w:ind w:left="284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6B3D81C8" wp14:editId="1DDA7063">
            <wp:extent cx="3695700" cy="3000375"/>
            <wp:effectExtent l="0" t="0" r="0" b="9525"/>
            <wp:docPr id="640333170" name="Picture 17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33170" name="Picture 17" descr="A graph with blue lines&#10;&#10;Description automatically generated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B2C6" w14:textId="77777777" w:rsidR="00D95D19" w:rsidRPr="00D95D19" w:rsidRDefault="00D95D19" w:rsidP="00D95D19">
      <w:pPr>
        <w:rPr>
          <w:lang w:val="en-IN"/>
        </w:rPr>
      </w:pPr>
    </w:p>
    <w:p w14:paraId="46E14500" w14:textId="77777777" w:rsidR="00007046" w:rsidRDefault="00007046" w:rsidP="00D95D19"/>
    <w:p w14:paraId="4A1D1D6C" w14:textId="77777777" w:rsidR="00007046" w:rsidRDefault="00007046" w:rsidP="00D95D19"/>
    <w:p w14:paraId="1695904F" w14:textId="77777777" w:rsidR="00007046" w:rsidRDefault="00007046" w:rsidP="00D95D19"/>
    <w:p w14:paraId="30C444AA" w14:textId="77777777" w:rsidR="00007046" w:rsidRDefault="00007046" w:rsidP="00D95D19"/>
    <w:p w14:paraId="1267DB83" w14:textId="77777777" w:rsidR="00007046" w:rsidRDefault="00007046" w:rsidP="00D95D19"/>
    <w:p w14:paraId="4AE20C9A" w14:textId="77777777" w:rsidR="00007046" w:rsidRDefault="00007046" w:rsidP="00D95D19"/>
    <w:p w14:paraId="6F083254" w14:textId="77777777" w:rsidR="00007046" w:rsidRDefault="00007046" w:rsidP="00D95D19"/>
    <w:p w14:paraId="4370D9DF" w14:textId="77777777" w:rsidR="00007046" w:rsidRDefault="00007046" w:rsidP="00D95D19"/>
    <w:p w14:paraId="0CCACC83" w14:textId="77777777" w:rsidR="008A5F65" w:rsidRDefault="008A5F65" w:rsidP="00D95D19"/>
    <w:p w14:paraId="05BA7820" w14:textId="77777777" w:rsidR="008A5F65" w:rsidRDefault="008A5F65" w:rsidP="00D95D19"/>
    <w:p w14:paraId="3B46121E" w14:textId="77777777" w:rsidR="008A5F65" w:rsidRDefault="008A5F65" w:rsidP="00D95D19"/>
    <w:p w14:paraId="36C2FF1C" w14:textId="77777777" w:rsidR="008A5F65" w:rsidRDefault="008A5F65" w:rsidP="00D95D19"/>
    <w:p w14:paraId="2C477014" w14:textId="77777777" w:rsidR="008A5F65" w:rsidRDefault="008A5F65" w:rsidP="00D95D19"/>
    <w:p w14:paraId="5723D847" w14:textId="77777777" w:rsidR="008A5F65" w:rsidRDefault="008A5F65" w:rsidP="00D95D19"/>
    <w:p w14:paraId="7CBAACC6" w14:textId="77777777" w:rsidR="008A5F65" w:rsidRDefault="008A5F65" w:rsidP="00D95D19"/>
    <w:p w14:paraId="619EFDFF" w14:textId="77777777" w:rsidR="008A5F65" w:rsidRDefault="008A5F65" w:rsidP="00D95D19"/>
    <w:p w14:paraId="5AF72B80" w14:textId="77777777" w:rsidR="008A5F65" w:rsidRDefault="008A5F65" w:rsidP="00D95D19"/>
    <w:p w14:paraId="333DE075" w14:textId="77777777" w:rsidR="008A5F65" w:rsidRDefault="008A5F65" w:rsidP="00D95D19"/>
    <w:p w14:paraId="0287916E" w14:textId="77777777" w:rsidR="008A5F65" w:rsidRDefault="008A5F65" w:rsidP="00D95D19"/>
    <w:p w14:paraId="08528758" w14:textId="77777777" w:rsidR="008A5F65" w:rsidRDefault="008A5F65" w:rsidP="00D95D19"/>
    <w:p w14:paraId="7A919E60" w14:textId="77777777" w:rsidR="008A5F65" w:rsidRDefault="008A5F65" w:rsidP="00D95D19"/>
    <w:p w14:paraId="250BD1E0" w14:textId="77777777" w:rsidR="008A5F65" w:rsidRDefault="008A5F65" w:rsidP="00D95D19"/>
    <w:p w14:paraId="1BDE395F" w14:textId="77777777" w:rsidR="008A5F65" w:rsidRDefault="008A5F65" w:rsidP="00D95D19"/>
    <w:p w14:paraId="701300E5" w14:textId="77777777" w:rsidR="008A5F65" w:rsidRDefault="008A5F65" w:rsidP="00D95D19"/>
    <w:p w14:paraId="02B135E5" w14:textId="77777777" w:rsidR="008A5F65" w:rsidRDefault="008A5F65" w:rsidP="00D95D19"/>
    <w:p w14:paraId="217DE322" w14:textId="51FB378B" w:rsidR="003F41C7" w:rsidRPr="003F41C7" w:rsidRDefault="003F41C7" w:rsidP="001D1A35">
      <w:pPr>
        <w:rPr>
          <w:u w:val="single"/>
          <w:lang w:val="en-GB" w:eastAsia="el-GR"/>
        </w:rPr>
      </w:pPr>
    </w:p>
    <w:sectPr w:rsidR="003F41C7" w:rsidRPr="003F41C7" w:rsidSect="00723759">
      <w:headerReference w:type="default" r:id="rId37"/>
      <w:footerReference w:type="default" r:id="rId38"/>
      <w:pgSz w:w="11907" w:h="16840" w:code="9"/>
      <w:pgMar w:top="1134" w:right="1134" w:bottom="567" w:left="1134" w:header="567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20571" w14:textId="77777777" w:rsidR="00A77E1A" w:rsidRDefault="00A77E1A">
      <w:r>
        <w:separator/>
      </w:r>
    </w:p>
    <w:p w14:paraId="0DE7A894" w14:textId="77777777" w:rsidR="00A77E1A" w:rsidRDefault="00A77E1A"/>
  </w:endnote>
  <w:endnote w:type="continuationSeparator" w:id="0">
    <w:p w14:paraId="704EC775" w14:textId="77777777" w:rsidR="00A77E1A" w:rsidRDefault="00A77E1A">
      <w:r>
        <w:continuationSeparator/>
      </w:r>
    </w:p>
    <w:p w14:paraId="1946C4CC" w14:textId="77777777" w:rsidR="00A77E1A" w:rsidRDefault="00A77E1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(Body)">
    <w:altName w:val="Calibri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C819E" w14:textId="77777777" w:rsidR="00F82E9B" w:rsidRPr="007E6E3D" w:rsidRDefault="00F82E9B">
    <w:pPr>
      <w:rPr>
        <w:sz w:val="10"/>
        <w:szCs w:val="8"/>
      </w:rPr>
    </w:pPr>
  </w:p>
  <w:tbl>
    <w:tblPr>
      <w:tblW w:w="10491" w:type="dxa"/>
      <w:tblInd w:w="-436" w:type="dxa"/>
      <w:tblBorders>
        <w:top w:val="single" w:sz="12" w:space="0" w:color="DBE5F1" w:themeColor="accent1" w:themeTint="33"/>
        <w:left w:val="single" w:sz="12" w:space="0" w:color="DBE5F1" w:themeColor="accent1" w:themeTint="33"/>
        <w:bottom w:val="single" w:sz="12" w:space="0" w:color="DBE5F1" w:themeColor="accent1" w:themeTint="33"/>
        <w:right w:val="single" w:sz="12" w:space="0" w:color="DBE5F1" w:themeColor="accent1" w:themeTint="33"/>
      </w:tblBorders>
      <w:tblLayout w:type="fixed"/>
      <w:tblLook w:val="0000" w:firstRow="0" w:lastRow="0" w:firstColumn="0" w:lastColumn="0" w:noHBand="0" w:noVBand="0"/>
    </w:tblPr>
    <w:tblGrid>
      <w:gridCol w:w="3976"/>
      <w:gridCol w:w="4320"/>
      <w:gridCol w:w="2195"/>
    </w:tblGrid>
    <w:tr w:rsidR="00056AB3" w:rsidRPr="00056AB3" w14:paraId="5D4A88FA" w14:textId="77777777" w:rsidTr="00BD1D9D">
      <w:trPr>
        <w:cantSplit/>
        <w:trHeight w:val="150"/>
      </w:trPr>
      <w:tc>
        <w:tcPr>
          <w:tcW w:w="3976" w:type="dxa"/>
          <w:shd w:val="clear" w:color="auto" w:fill="DBE5F1" w:themeFill="accent1" w:themeFillTint="33"/>
          <w:vAlign w:val="center"/>
        </w:tcPr>
        <w:p w14:paraId="719587D3" w14:textId="4BAFCCD1" w:rsidR="00F82E9B" w:rsidRPr="00056AB3" w:rsidRDefault="00F82E9B" w:rsidP="00724990">
          <w:pPr>
            <w:spacing w:before="60" w:after="60"/>
            <w:rPr>
              <w:rFonts w:cstheme="minorHAnsi"/>
              <w:color w:val="0F243E" w:themeColor="text2" w:themeShade="80"/>
              <w:sz w:val="20"/>
            </w:rPr>
          </w:pPr>
          <w:r w:rsidRPr="00056AB3">
            <w:rPr>
              <w:rFonts w:cstheme="minorHAnsi"/>
              <w:color w:val="0F243E" w:themeColor="text2" w:themeShade="80"/>
              <w:sz w:val="20"/>
            </w:rPr>
            <w:t>Revision No. 0</w:t>
          </w:r>
          <w:r w:rsidR="008D6337">
            <w:rPr>
              <w:rFonts w:cstheme="minorHAnsi"/>
              <w:color w:val="0F243E" w:themeColor="text2" w:themeShade="80"/>
              <w:sz w:val="20"/>
            </w:rPr>
            <w:t>4</w:t>
          </w:r>
          <w:r w:rsidRPr="00056AB3">
            <w:rPr>
              <w:rFonts w:cstheme="minorHAnsi"/>
              <w:color w:val="0F243E" w:themeColor="text2" w:themeShade="80"/>
              <w:sz w:val="20"/>
            </w:rPr>
            <w:t xml:space="preserve"> / Date: </w:t>
          </w:r>
          <w:r w:rsidR="00092DC1">
            <w:rPr>
              <w:rFonts w:cstheme="minorHAnsi"/>
              <w:color w:val="0F243E" w:themeColor="text2" w:themeShade="80"/>
              <w:sz w:val="20"/>
            </w:rPr>
            <w:t>15</w:t>
          </w:r>
          <w:r w:rsidRPr="00056AB3">
            <w:rPr>
              <w:rFonts w:cstheme="minorHAnsi"/>
              <w:color w:val="0F243E" w:themeColor="text2" w:themeShade="80"/>
              <w:sz w:val="20"/>
            </w:rPr>
            <w:t>.</w:t>
          </w:r>
          <w:r w:rsidR="00092DC1">
            <w:rPr>
              <w:rFonts w:cstheme="minorHAnsi"/>
              <w:color w:val="0F243E" w:themeColor="text2" w:themeShade="80"/>
              <w:sz w:val="20"/>
            </w:rPr>
            <w:t>06</w:t>
          </w:r>
          <w:r w:rsidRPr="00056AB3">
            <w:rPr>
              <w:rFonts w:cstheme="minorHAnsi"/>
              <w:color w:val="0F243E" w:themeColor="text2" w:themeShade="80"/>
              <w:sz w:val="20"/>
            </w:rPr>
            <w:t>.20</w:t>
          </w:r>
          <w:r w:rsidR="00092DC1">
            <w:rPr>
              <w:rFonts w:cstheme="minorHAnsi"/>
              <w:color w:val="0F243E" w:themeColor="text2" w:themeShade="80"/>
              <w:sz w:val="20"/>
            </w:rPr>
            <w:t>21</w:t>
          </w:r>
        </w:p>
      </w:tc>
      <w:tc>
        <w:tcPr>
          <w:tcW w:w="4320" w:type="dxa"/>
          <w:shd w:val="clear" w:color="auto" w:fill="DBE5F1" w:themeFill="accent1" w:themeFillTint="33"/>
          <w:vAlign w:val="center"/>
        </w:tcPr>
        <w:p w14:paraId="1088AC68" w14:textId="77777777" w:rsidR="00F82E9B" w:rsidRPr="00056AB3" w:rsidRDefault="00F82E9B" w:rsidP="00C816FE">
          <w:pPr>
            <w:spacing w:before="60" w:after="60"/>
            <w:ind w:left="262"/>
            <w:jc w:val="center"/>
            <w:rPr>
              <w:rFonts w:cstheme="minorHAnsi"/>
              <w:color w:val="0F243E" w:themeColor="text2" w:themeShade="80"/>
              <w:sz w:val="20"/>
            </w:rPr>
          </w:pPr>
        </w:p>
      </w:tc>
      <w:tc>
        <w:tcPr>
          <w:tcW w:w="2195" w:type="dxa"/>
          <w:shd w:val="clear" w:color="auto" w:fill="DBE5F1" w:themeFill="accent1" w:themeFillTint="33"/>
          <w:vAlign w:val="center"/>
        </w:tcPr>
        <w:p w14:paraId="664AC3E8" w14:textId="77777777" w:rsidR="00F82E9B" w:rsidRPr="00056AB3" w:rsidRDefault="00F82E9B" w:rsidP="00C816FE">
          <w:pPr>
            <w:spacing w:before="60" w:after="60"/>
            <w:jc w:val="right"/>
            <w:rPr>
              <w:rFonts w:cstheme="minorHAnsi"/>
              <w:i/>
              <w:color w:val="0F243E" w:themeColor="text2" w:themeShade="80"/>
              <w:sz w:val="20"/>
            </w:rPr>
          </w:pPr>
          <w:r w:rsidRPr="00056AB3">
            <w:rPr>
              <w:rFonts w:cstheme="minorHAnsi"/>
              <w:i/>
              <w:color w:val="0F243E" w:themeColor="text2" w:themeShade="80"/>
              <w:sz w:val="20"/>
            </w:rPr>
            <w:t xml:space="preserve">Page </w:t>
          </w:r>
          <w:r w:rsidRPr="00056AB3">
            <w:rPr>
              <w:rFonts w:cstheme="minorHAnsi"/>
              <w:i/>
              <w:color w:val="0F243E" w:themeColor="text2" w:themeShade="80"/>
              <w:sz w:val="20"/>
            </w:rPr>
            <w:fldChar w:fldCharType="begin"/>
          </w:r>
          <w:r w:rsidRPr="00056AB3">
            <w:rPr>
              <w:rFonts w:cstheme="minorHAnsi"/>
              <w:i/>
              <w:color w:val="0F243E" w:themeColor="text2" w:themeShade="80"/>
              <w:sz w:val="20"/>
            </w:rPr>
            <w:instrText xml:space="preserve"> PAGE </w:instrText>
          </w:r>
          <w:r w:rsidRPr="00056AB3">
            <w:rPr>
              <w:rFonts w:cstheme="minorHAnsi"/>
              <w:i/>
              <w:color w:val="0F243E" w:themeColor="text2" w:themeShade="80"/>
              <w:sz w:val="20"/>
            </w:rPr>
            <w:fldChar w:fldCharType="separate"/>
          </w:r>
          <w:r w:rsidRPr="00056AB3">
            <w:rPr>
              <w:rFonts w:cstheme="minorHAnsi"/>
              <w:i/>
              <w:noProof/>
              <w:color w:val="0F243E" w:themeColor="text2" w:themeShade="80"/>
              <w:sz w:val="20"/>
            </w:rPr>
            <w:t>7</w:t>
          </w:r>
          <w:r w:rsidRPr="00056AB3">
            <w:rPr>
              <w:rFonts w:cstheme="minorHAnsi"/>
              <w:i/>
              <w:color w:val="0F243E" w:themeColor="text2" w:themeShade="80"/>
              <w:sz w:val="20"/>
            </w:rPr>
            <w:fldChar w:fldCharType="end"/>
          </w:r>
          <w:r w:rsidRPr="00056AB3">
            <w:rPr>
              <w:rFonts w:cstheme="minorHAnsi"/>
              <w:i/>
              <w:color w:val="0F243E" w:themeColor="text2" w:themeShade="80"/>
              <w:sz w:val="20"/>
            </w:rPr>
            <w:t xml:space="preserve"> of </w:t>
          </w:r>
          <w:r w:rsidRPr="00056AB3">
            <w:rPr>
              <w:rFonts w:cstheme="minorHAnsi"/>
              <w:i/>
              <w:color w:val="0F243E" w:themeColor="text2" w:themeShade="80"/>
              <w:sz w:val="20"/>
            </w:rPr>
            <w:fldChar w:fldCharType="begin"/>
          </w:r>
          <w:r w:rsidRPr="00056AB3">
            <w:rPr>
              <w:rFonts w:cstheme="minorHAnsi"/>
              <w:i/>
              <w:color w:val="0F243E" w:themeColor="text2" w:themeShade="80"/>
              <w:sz w:val="20"/>
            </w:rPr>
            <w:instrText xml:space="preserve"> NUMPAGES </w:instrText>
          </w:r>
          <w:r w:rsidRPr="00056AB3">
            <w:rPr>
              <w:rFonts w:cstheme="minorHAnsi"/>
              <w:i/>
              <w:color w:val="0F243E" w:themeColor="text2" w:themeShade="80"/>
              <w:sz w:val="20"/>
            </w:rPr>
            <w:fldChar w:fldCharType="separate"/>
          </w:r>
          <w:r w:rsidRPr="00056AB3">
            <w:rPr>
              <w:rFonts w:cstheme="minorHAnsi"/>
              <w:i/>
              <w:noProof/>
              <w:color w:val="0F243E" w:themeColor="text2" w:themeShade="80"/>
              <w:sz w:val="20"/>
            </w:rPr>
            <w:t>203</w:t>
          </w:r>
          <w:r w:rsidRPr="00056AB3">
            <w:rPr>
              <w:rFonts w:cstheme="minorHAnsi"/>
              <w:i/>
              <w:color w:val="0F243E" w:themeColor="text2" w:themeShade="80"/>
              <w:sz w:val="20"/>
            </w:rPr>
            <w:fldChar w:fldCharType="end"/>
          </w:r>
        </w:p>
      </w:tc>
    </w:tr>
  </w:tbl>
  <w:p w14:paraId="0F75B5AA" w14:textId="77777777" w:rsidR="00F82E9B" w:rsidRPr="006B016A" w:rsidRDefault="00F82E9B" w:rsidP="006B016A">
    <w:pPr>
      <w:rPr>
        <w:sz w:val="2"/>
        <w:szCs w:val="2"/>
      </w:rPr>
    </w:pPr>
  </w:p>
  <w:p w14:paraId="0C274E25" w14:textId="77777777" w:rsidR="005F0241" w:rsidRDefault="005F024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DB92E" w14:textId="77777777" w:rsidR="00A77E1A" w:rsidRDefault="00A77E1A">
      <w:r>
        <w:separator/>
      </w:r>
    </w:p>
    <w:p w14:paraId="6E45C17F" w14:textId="77777777" w:rsidR="00A77E1A" w:rsidRDefault="00A77E1A"/>
  </w:footnote>
  <w:footnote w:type="continuationSeparator" w:id="0">
    <w:p w14:paraId="470690C5" w14:textId="77777777" w:rsidR="00A77E1A" w:rsidRDefault="00A77E1A">
      <w:r>
        <w:continuationSeparator/>
      </w:r>
    </w:p>
    <w:p w14:paraId="61EC9DA5" w14:textId="77777777" w:rsidR="00A77E1A" w:rsidRDefault="00A77E1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6" w:type="dxa"/>
      <w:tblInd w:w="-436" w:type="dxa"/>
      <w:tblBorders>
        <w:top w:val="single" w:sz="12" w:space="0" w:color="DBE5F1" w:themeColor="accent1" w:themeTint="33"/>
        <w:left w:val="single" w:sz="12" w:space="0" w:color="DBE5F1" w:themeColor="accent1" w:themeTint="33"/>
        <w:bottom w:val="single" w:sz="12" w:space="0" w:color="DBE5F1" w:themeColor="accent1" w:themeTint="33"/>
        <w:right w:val="single" w:sz="12" w:space="0" w:color="DBE5F1" w:themeColor="accent1" w:themeTint="33"/>
      </w:tblBorders>
      <w:shd w:val="clear" w:color="auto" w:fill="DBE5F1" w:themeFill="accent1" w:themeFillTint="33"/>
      <w:tblLayout w:type="fixed"/>
      <w:tblLook w:val="0000" w:firstRow="0" w:lastRow="0" w:firstColumn="0" w:lastColumn="0" w:noHBand="0" w:noVBand="0"/>
    </w:tblPr>
    <w:tblGrid>
      <w:gridCol w:w="4372"/>
      <w:gridCol w:w="1861"/>
      <w:gridCol w:w="4253"/>
    </w:tblGrid>
    <w:tr w:rsidR="00056AB3" w:rsidRPr="00056AB3" w14:paraId="215DB981" w14:textId="77777777" w:rsidTr="00D022F9">
      <w:trPr>
        <w:cantSplit/>
        <w:trHeight w:val="264"/>
      </w:trPr>
      <w:tc>
        <w:tcPr>
          <w:tcW w:w="4372" w:type="dxa"/>
          <w:shd w:val="clear" w:color="auto" w:fill="DBE5F1" w:themeFill="accent1" w:themeFillTint="33"/>
          <w:vAlign w:val="center"/>
        </w:tcPr>
        <w:p w14:paraId="31556CC5" w14:textId="18BA542B" w:rsidR="00F82E9B" w:rsidRPr="002C140E" w:rsidRDefault="00875163" w:rsidP="00C87198">
          <w:pPr>
            <w:spacing w:before="40"/>
            <w:rPr>
              <w:rFonts w:cstheme="minorHAnsi"/>
              <w:b/>
              <w:color w:val="0F243E" w:themeColor="text2" w:themeShade="80"/>
              <w:sz w:val="24"/>
              <w:szCs w:val="24"/>
            </w:rPr>
          </w:pPr>
          <w:r>
            <w:rPr>
              <w:rFonts w:cstheme="minorHAnsi"/>
              <w:b/>
              <w:color w:val="0F243E" w:themeColor="text2" w:themeShade="80"/>
              <w:sz w:val="24"/>
              <w:szCs w:val="24"/>
            </w:rPr>
            <w:t>SA</w:t>
          </w:r>
          <w:r w:rsidR="00CD3ADC">
            <w:rPr>
              <w:rFonts w:cstheme="minorHAnsi"/>
              <w:b/>
              <w:color w:val="0F243E" w:themeColor="text2" w:themeShade="80"/>
              <w:sz w:val="24"/>
              <w:szCs w:val="24"/>
            </w:rPr>
            <w:t>IL - AUDIT MODULE USER MANUAL</w:t>
          </w:r>
        </w:p>
      </w:tc>
      <w:tc>
        <w:tcPr>
          <w:tcW w:w="6114" w:type="dxa"/>
          <w:gridSpan w:val="2"/>
          <w:shd w:val="clear" w:color="auto" w:fill="DBE5F1" w:themeFill="accent1" w:themeFillTint="33"/>
          <w:vAlign w:val="center"/>
        </w:tcPr>
        <w:p w14:paraId="353A871A" w14:textId="2569FB17" w:rsidR="00F82E9B" w:rsidRPr="002C140E" w:rsidRDefault="00F82E9B" w:rsidP="00B24B6A">
          <w:pPr>
            <w:spacing w:before="40"/>
            <w:ind w:firstLine="881"/>
            <w:jc w:val="right"/>
            <w:rPr>
              <w:rFonts w:cstheme="minorHAnsi"/>
              <w:b/>
              <w:color w:val="0F243E" w:themeColor="text2" w:themeShade="80"/>
              <w:sz w:val="24"/>
              <w:szCs w:val="24"/>
            </w:rPr>
          </w:pPr>
        </w:p>
      </w:tc>
    </w:tr>
    <w:tr w:rsidR="00056AB3" w:rsidRPr="00056AB3" w14:paraId="0670099C" w14:textId="77777777" w:rsidTr="00D022F9">
      <w:trPr>
        <w:cantSplit/>
        <w:trHeight w:val="264"/>
      </w:trPr>
      <w:tc>
        <w:tcPr>
          <w:tcW w:w="4372" w:type="dxa"/>
          <w:shd w:val="clear" w:color="auto" w:fill="DBE5F1" w:themeFill="accent1" w:themeFillTint="33"/>
          <w:vAlign w:val="center"/>
        </w:tcPr>
        <w:p w14:paraId="23A2412A" w14:textId="77777777" w:rsidR="00F82E9B" w:rsidRPr="002C140E" w:rsidRDefault="00F82E9B" w:rsidP="00C87198">
          <w:pPr>
            <w:spacing w:before="40"/>
            <w:rPr>
              <w:rFonts w:cstheme="minorHAnsi"/>
              <w:b/>
              <w:color w:val="0F243E" w:themeColor="text2" w:themeShade="80"/>
              <w:sz w:val="24"/>
              <w:szCs w:val="24"/>
            </w:rPr>
          </w:pPr>
        </w:p>
      </w:tc>
      <w:tc>
        <w:tcPr>
          <w:tcW w:w="6114" w:type="dxa"/>
          <w:gridSpan w:val="2"/>
          <w:shd w:val="clear" w:color="auto" w:fill="DBE5F1" w:themeFill="accent1" w:themeFillTint="33"/>
          <w:vAlign w:val="center"/>
        </w:tcPr>
        <w:p w14:paraId="22AA9DAF" w14:textId="6DD2799E" w:rsidR="00F82E9B" w:rsidRPr="002C140E" w:rsidRDefault="00F82E9B" w:rsidP="00B24B6A">
          <w:pPr>
            <w:spacing w:before="40"/>
            <w:ind w:firstLine="881"/>
            <w:jc w:val="right"/>
            <w:rPr>
              <w:rFonts w:cstheme="minorHAnsi"/>
              <w:b/>
              <w:color w:val="0F243E" w:themeColor="text2" w:themeShade="80"/>
              <w:sz w:val="24"/>
              <w:szCs w:val="24"/>
            </w:rPr>
          </w:pPr>
        </w:p>
      </w:tc>
    </w:tr>
    <w:tr w:rsidR="00747BA1" w:rsidRPr="00056AB3" w14:paraId="4EE14B8B" w14:textId="77777777" w:rsidTr="00D022F9">
      <w:trPr>
        <w:cantSplit/>
        <w:trHeight w:val="412"/>
      </w:trPr>
      <w:tc>
        <w:tcPr>
          <w:tcW w:w="6233" w:type="dxa"/>
          <w:gridSpan w:val="2"/>
          <w:shd w:val="clear" w:color="auto" w:fill="DBE5F1" w:themeFill="accent1" w:themeFillTint="33"/>
          <w:vAlign w:val="center"/>
        </w:tcPr>
        <w:p w14:paraId="18CF9446" w14:textId="5EA0D859" w:rsidR="00747BA1" w:rsidRPr="002C140E" w:rsidRDefault="00747BA1" w:rsidP="00D022F9">
          <w:pPr>
            <w:spacing w:before="40" w:after="40"/>
            <w:ind w:left="1305" w:hanging="1305"/>
            <w:rPr>
              <w:rFonts w:cstheme="minorHAnsi"/>
              <w:b/>
              <w:color w:val="0F243E" w:themeColor="text2" w:themeShade="80"/>
              <w:sz w:val="24"/>
              <w:szCs w:val="24"/>
            </w:rPr>
          </w:pPr>
        </w:p>
      </w:tc>
      <w:tc>
        <w:tcPr>
          <w:tcW w:w="4253" w:type="dxa"/>
          <w:shd w:val="clear" w:color="auto" w:fill="DBE5F1" w:themeFill="accent1" w:themeFillTint="33"/>
          <w:vAlign w:val="center"/>
        </w:tcPr>
        <w:p w14:paraId="132D60A5" w14:textId="4DE1DCCD" w:rsidR="00747BA1" w:rsidRPr="002C140E" w:rsidRDefault="00747BA1" w:rsidP="00CB0ED0">
          <w:pPr>
            <w:spacing w:before="40" w:after="40"/>
            <w:jc w:val="right"/>
            <w:rPr>
              <w:rFonts w:cstheme="minorHAnsi"/>
              <w:b/>
              <w:color w:val="0F243E" w:themeColor="text2" w:themeShade="80"/>
              <w:sz w:val="24"/>
              <w:szCs w:val="24"/>
            </w:rPr>
          </w:pPr>
        </w:p>
      </w:tc>
    </w:tr>
  </w:tbl>
  <w:p w14:paraId="341BF6C7" w14:textId="77777777" w:rsidR="00F82E9B" w:rsidRPr="00503229" w:rsidRDefault="00F82E9B" w:rsidP="00C653D7">
    <w:pPr>
      <w:rPr>
        <w:color w:val="0F243E" w:themeColor="text2" w:themeShade="80"/>
        <w:sz w:val="10"/>
        <w:szCs w:val="10"/>
        <w:lang w:val="en-GB"/>
      </w:rPr>
    </w:pPr>
  </w:p>
  <w:p w14:paraId="7BEEF357" w14:textId="77777777" w:rsidR="005F0241" w:rsidRDefault="005F024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472A0A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066BF5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4000F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B20D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52E4A2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63A70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F63F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D74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A8CDF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65209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2"/>
    <w:multiLevelType w:val="singleLevel"/>
    <w:tmpl w:val="00000002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1" w15:restartNumberingAfterBreak="0">
    <w:nsid w:val="00000003"/>
    <w:multiLevelType w:val="multilevel"/>
    <w:tmpl w:val="00000003"/>
    <w:name w:val="WW8Num3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6"/>
      <w:numFmt w:val="decimal"/>
      <w:lvlText w:val="%1.%2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</w:lvl>
  </w:abstractNum>
  <w:abstractNum w:abstractNumId="12" w15:restartNumberingAfterBreak="0">
    <w:nsid w:val="00000004"/>
    <w:multiLevelType w:val="singleLevel"/>
    <w:tmpl w:val="00000004"/>
    <w:name w:val="WW8Num4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13" w15:restartNumberingAfterBreak="0">
    <w:nsid w:val="00F74313"/>
    <w:multiLevelType w:val="hybridMultilevel"/>
    <w:tmpl w:val="BFBE66CE"/>
    <w:lvl w:ilvl="0" w:tplc="0408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20409B0"/>
    <w:multiLevelType w:val="hybridMultilevel"/>
    <w:tmpl w:val="99AE1E3C"/>
    <w:lvl w:ilvl="0" w:tplc="0408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135895"/>
    <w:multiLevelType w:val="hybridMultilevel"/>
    <w:tmpl w:val="C2FA9570"/>
    <w:lvl w:ilvl="0" w:tplc="52EC904C">
      <w:start w:val="1"/>
      <w:numFmt w:val="bullet"/>
      <w:pStyle w:val="Note"/>
      <w:lvlText w:val=""/>
      <w:lvlJc w:val="left"/>
      <w:pPr>
        <w:ind w:left="785" w:hanging="360"/>
      </w:pPr>
      <w:rPr>
        <w:rFonts w:ascii="Wingdings" w:hAnsi="Wingdings" w:hint="default"/>
        <w:b w:val="0"/>
        <w:i w:val="0"/>
        <w:color w:val="006138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704549F"/>
    <w:multiLevelType w:val="hybridMultilevel"/>
    <w:tmpl w:val="65E69E12"/>
    <w:lvl w:ilvl="0" w:tplc="C4407944">
      <w:start w:val="1"/>
      <w:numFmt w:val="bullet"/>
      <w:pStyle w:val="Tablelevel2"/>
      <w:lvlText w:val="•"/>
      <w:lvlJc w:val="left"/>
      <w:pPr>
        <w:ind w:left="673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89568CC"/>
    <w:multiLevelType w:val="multilevel"/>
    <w:tmpl w:val="B99C316C"/>
    <w:lvl w:ilvl="0">
      <w:start w:val="1"/>
      <w:numFmt w:val="decimal"/>
      <w:pStyle w:val="ListBullet1"/>
      <w:lvlText w:val="%1."/>
      <w:lvlJc w:val="left"/>
      <w:pPr>
        <w:ind w:left="360" w:hanging="360"/>
      </w:pPr>
      <w:rPr>
        <w:rFonts w:ascii="Arial" w:hAnsi="Arial" w:cs="Arial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130315E5"/>
    <w:multiLevelType w:val="hybridMultilevel"/>
    <w:tmpl w:val="3BEE6D4E"/>
    <w:lvl w:ilvl="0" w:tplc="BAACF1A0">
      <w:start w:val="1"/>
      <w:numFmt w:val="bullet"/>
      <w:pStyle w:val="TableNote"/>
      <w:lvlText w:val="F"/>
      <w:lvlJc w:val="left"/>
      <w:pPr>
        <w:ind w:left="720" w:hanging="360"/>
      </w:pPr>
      <w:rPr>
        <w:rFonts w:ascii="Wingdings" w:hAnsi="Wingdings" w:hint="default"/>
        <w:color w:val="404040" w:themeColor="text1" w:themeTint="BF"/>
      </w:rPr>
    </w:lvl>
    <w:lvl w:ilvl="1" w:tplc="BC4AF93A">
      <w:numFmt w:val="bullet"/>
      <w:lvlText w:val="•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40A0003"/>
    <w:multiLevelType w:val="hybridMultilevel"/>
    <w:tmpl w:val="C922C60C"/>
    <w:lvl w:ilvl="0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604E224E">
      <w:numFmt w:val="bullet"/>
      <w:lvlText w:val="•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15E242A8"/>
    <w:multiLevelType w:val="multilevel"/>
    <w:tmpl w:val="A81A8190"/>
    <w:lvl w:ilvl="0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3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6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3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60" w:hanging="1800"/>
      </w:pPr>
      <w:rPr>
        <w:rFonts w:hint="default"/>
      </w:rPr>
    </w:lvl>
  </w:abstractNum>
  <w:abstractNum w:abstractNumId="21" w15:restartNumberingAfterBreak="0">
    <w:nsid w:val="166605D3"/>
    <w:multiLevelType w:val="hybridMultilevel"/>
    <w:tmpl w:val="51C8CD0A"/>
    <w:lvl w:ilvl="0" w:tplc="AC9C8238">
      <w:start w:val="1"/>
      <w:numFmt w:val="none"/>
      <w:pStyle w:val="2Caution1"/>
      <w:lvlText w:val="!!"/>
      <w:lvlJc w:val="left"/>
      <w:pPr>
        <w:ind w:left="786" w:hanging="360"/>
      </w:pPr>
      <w:rPr>
        <w:rFonts w:hint="default"/>
        <w:color w:val="C00000"/>
        <w:sz w:val="28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6683C27"/>
    <w:multiLevelType w:val="hybridMultilevel"/>
    <w:tmpl w:val="76425E1A"/>
    <w:lvl w:ilvl="0" w:tplc="61E029E4">
      <w:start w:val="1"/>
      <w:numFmt w:val="bullet"/>
      <w:pStyle w:val="4ABulletL1"/>
      <w:lvlText w:val=""/>
      <w:lvlJc w:val="left"/>
      <w:pPr>
        <w:ind w:left="643" w:hanging="360"/>
      </w:pPr>
      <w:rPr>
        <w:rFonts w:ascii="Symbol" w:hAnsi="Symbol" w:hint="default"/>
        <w:color w:val="auto"/>
        <w:sz w:val="24"/>
      </w:rPr>
    </w:lvl>
    <w:lvl w:ilvl="1" w:tplc="69763ED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74E35E0"/>
    <w:multiLevelType w:val="hybridMultilevel"/>
    <w:tmpl w:val="8D80F1C6"/>
    <w:lvl w:ilvl="0" w:tplc="B94660E8">
      <w:start w:val="1"/>
      <w:numFmt w:val="bullet"/>
      <w:pStyle w:val="3Comment"/>
      <w:lvlText w:val=""/>
      <w:lvlJc w:val="left"/>
      <w:pPr>
        <w:ind w:left="502" w:hanging="360"/>
      </w:pPr>
      <w:rPr>
        <w:rFonts w:ascii="Webdings" w:hAnsi="Webdings" w:hint="default"/>
        <w:color w:val="808080" w:themeColor="background1" w:themeShade="80"/>
        <w:sz w:val="28"/>
        <w:szCs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B5425AE"/>
    <w:multiLevelType w:val="hybridMultilevel"/>
    <w:tmpl w:val="7096CE4C"/>
    <w:lvl w:ilvl="0" w:tplc="0408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BE84E6E"/>
    <w:multiLevelType w:val="multilevel"/>
    <w:tmpl w:val="AE1E40FE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pStyle w:val="HeadingLevel2"/>
      <w:isLgl/>
      <w:lvlText w:val="%1.%2"/>
      <w:lvlJc w:val="left"/>
      <w:pPr>
        <w:ind w:left="912" w:hanging="560"/>
      </w:pPr>
      <w:rPr>
        <w:rFonts w:hint="default"/>
        <w:sz w:val="26"/>
        <w:szCs w:val="26"/>
      </w:rPr>
    </w:lvl>
    <w:lvl w:ilvl="2">
      <w:start w:val="1"/>
      <w:numFmt w:val="decimal"/>
      <w:isLgl/>
      <w:lvlText w:val="%1.%2.%3"/>
      <w:lvlJc w:val="left"/>
      <w:pPr>
        <w:ind w:left="1282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85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6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3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1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82" w:hanging="2160"/>
      </w:pPr>
      <w:rPr>
        <w:rFonts w:hint="default"/>
      </w:rPr>
    </w:lvl>
  </w:abstractNum>
  <w:abstractNum w:abstractNumId="26" w15:restartNumberingAfterBreak="0">
    <w:nsid w:val="1D027CD5"/>
    <w:multiLevelType w:val="hybridMultilevel"/>
    <w:tmpl w:val="7DF0E7CA"/>
    <w:lvl w:ilvl="0" w:tplc="0408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D686417"/>
    <w:multiLevelType w:val="hybridMultilevel"/>
    <w:tmpl w:val="043CDA54"/>
    <w:lvl w:ilvl="0" w:tplc="8340AD90">
      <w:start w:val="1"/>
      <w:numFmt w:val="bullet"/>
      <w:pStyle w:val="DSubPointForm"/>
      <w:lvlText w:val=""/>
      <w:lvlJc w:val="left"/>
      <w:pPr>
        <w:tabs>
          <w:tab w:val="num" w:pos="2975"/>
        </w:tabs>
        <w:ind w:left="3335" w:hanging="216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DFB533D"/>
    <w:multiLevelType w:val="multilevel"/>
    <w:tmpl w:val="54BE5CDA"/>
    <w:name w:val="Th level 3"/>
    <w:lvl w:ilvl="0">
      <w:start w:val="1"/>
      <w:numFmt w:val="decimal"/>
      <w:lvlText w:val="%1"/>
      <w:lvlJc w:val="left"/>
      <w:pPr>
        <w:ind w:left="1567" w:hanging="432"/>
      </w:pPr>
      <w:rPr>
        <w:rFonts w:ascii="Arial" w:hAnsi="Arial" w:cs="Arial" w:hint="default"/>
        <w:sz w:val="28"/>
      </w:rPr>
    </w:lvl>
    <w:lvl w:ilvl="1">
      <w:start w:val="1"/>
      <w:numFmt w:val="decimal"/>
      <w:lvlText w:val="%1.%2"/>
      <w:lvlJc w:val="left"/>
      <w:pPr>
        <w:ind w:left="1711" w:hanging="576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206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691" w:hanging="266"/>
      </w:pPr>
      <w:rPr>
        <w:rFonts w:ascii="Calibri Light" w:hAnsi="Calibri Light" w:cs="Calibri Light" w:hint="default"/>
        <w:b/>
        <w:bCs/>
        <w:i w:val="0"/>
        <w:iCs w:val="0"/>
        <w:sz w:val="20"/>
        <w:szCs w:val="15"/>
      </w:rPr>
    </w:lvl>
    <w:lvl w:ilvl="3">
      <w:start w:val="1"/>
      <w:numFmt w:val="decimal"/>
      <w:lvlText w:val="%1.%2.%3.%4"/>
      <w:lvlJc w:val="left"/>
      <w:pPr>
        <w:ind w:left="1999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43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7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31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19" w:hanging="1584"/>
      </w:pPr>
      <w:rPr>
        <w:rFonts w:hint="default"/>
      </w:rPr>
    </w:lvl>
  </w:abstractNum>
  <w:abstractNum w:abstractNumId="29" w15:restartNumberingAfterBreak="0">
    <w:nsid w:val="2112785B"/>
    <w:multiLevelType w:val="hybridMultilevel"/>
    <w:tmpl w:val="329AB46A"/>
    <w:lvl w:ilvl="0" w:tplc="C376159E">
      <w:start w:val="1"/>
      <w:numFmt w:val="bullet"/>
      <w:pStyle w:val="Table-i"/>
      <w:lvlText w:val=""/>
      <w:lvlJc w:val="left"/>
      <w:pPr>
        <w:ind w:left="1105" w:hanging="360"/>
      </w:pPr>
      <w:rPr>
        <w:rFonts w:ascii="Webdings" w:hAnsi="Webdings" w:hint="default"/>
        <w:color w:val="404040" w:themeColor="text1" w:themeTint="BF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75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7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9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1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3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5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7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99" w:hanging="360"/>
      </w:pPr>
      <w:rPr>
        <w:rFonts w:ascii="Wingdings" w:hAnsi="Wingdings" w:hint="default"/>
      </w:rPr>
    </w:lvl>
  </w:abstractNum>
  <w:abstractNum w:abstractNumId="30" w15:restartNumberingAfterBreak="0">
    <w:nsid w:val="21D06340"/>
    <w:multiLevelType w:val="hybridMultilevel"/>
    <w:tmpl w:val="92BEF916"/>
    <w:lvl w:ilvl="0" w:tplc="0408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52A6CA1"/>
    <w:multiLevelType w:val="hybridMultilevel"/>
    <w:tmpl w:val="BA026766"/>
    <w:lvl w:ilvl="0" w:tplc="08BEC3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F81BD" w:themeColor="accent1"/>
      </w:rPr>
    </w:lvl>
    <w:lvl w:ilvl="1" w:tplc="248EAECE">
      <w:start w:val="1"/>
      <w:numFmt w:val="bullet"/>
      <w:pStyle w:val="2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55F63BD"/>
    <w:multiLevelType w:val="hybridMultilevel"/>
    <w:tmpl w:val="9C12D31E"/>
    <w:lvl w:ilvl="0" w:tplc="BC36FC98">
      <w:start w:val="1"/>
      <w:numFmt w:val="bullet"/>
      <w:pStyle w:val="6ABulletL3"/>
      <w:lvlText w:val=""/>
      <w:lvlJc w:val="left"/>
      <w:pPr>
        <w:ind w:left="1080" w:hanging="360"/>
      </w:pPr>
      <w:rPr>
        <w:rFonts w:ascii="Wingdings" w:hAnsi="Wingdings" w:hint="default"/>
        <w:color w:val="auto"/>
        <w:sz w:val="20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27AF1AC0"/>
    <w:multiLevelType w:val="hybridMultilevel"/>
    <w:tmpl w:val="F7B6B05E"/>
    <w:lvl w:ilvl="0" w:tplc="0408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46F4919"/>
    <w:multiLevelType w:val="hybridMultilevel"/>
    <w:tmpl w:val="EF808314"/>
    <w:lvl w:ilvl="0" w:tplc="0408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12183E"/>
    <w:multiLevelType w:val="hybridMultilevel"/>
    <w:tmpl w:val="FBC8E634"/>
    <w:lvl w:ilvl="0" w:tplc="7B5E4E3E">
      <w:numFmt w:val="bullet"/>
      <w:lvlText w:val="-"/>
      <w:lvlJc w:val="left"/>
      <w:pPr>
        <w:ind w:left="121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36" w15:restartNumberingAfterBreak="0">
    <w:nsid w:val="3EE76989"/>
    <w:multiLevelType w:val="hybridMultilevel"/>
    <w:tmpl w:val="21505D9C"/>
    <w:lvl w:ilvl="0" w:tplc="9E3AAA9E">
      <w:start w:val="1"/>
      <w:numFmt w:val="none"/>
      <w:pStyle w:val="2CAUTION2"/>
      <w:lvlText w:val="!!"/>
      <w:lvlJc w:val="left"/>
      <w:pPr>
        <w:ind w:left="786" w:hanging="360"/>
      </w:pPr>
      <w:rPr>
        <w:rFonts w:hint="default"/>
        <w:b/>
        <w:i w:val="0"/>
        <w:color w:val="C00000"/>
        <w:sz w:val="28"/>
        <w:szCs w:val="2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1021C89"/>
    <w:multiLevelType w:val="hybridMultilevel"/>
    <w:tmpl w:val="2708A932"/>
    <w:lvl w:ilvl="0" w:tplc="6344A4AC">
      <w:start w:val="1"/>
      <w:numFmt w:val="bullet"/>
      <w:pStyle w:val="2ndBullet"/>
      <w:lvlText w:val=""/>
      <w:lvlJc w:val="left"/>
      <w:pPr>
        <w:ind w:left="720" w:hanging="360"/>
      </w:pPr>
      <w:rPr>
        <w:rFonts w:ascii="Symbol" w:hAnsi="Symbol" w:hint="default"/>
        <w:b/>
        <w:i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2AB6A1A"/>
    <w:multiLevelType w:val="singleLevel"/>
    <w:tmpl w:val="46EAD1F8"/>
    <w:lvl w:ilvl="0">
      <w:start w:val="1"/>
      <w:numFmt w:val="decimal"/>
      <w:pStyle w:val="a"/>
      <w:lvlText w:val="%1."/>
      <w:lvlJc w:val="left"/>
      <w:pPr>
        <w:tabs>
          <w:tab w:val="num" w:pos="397"/>
        </w:tabs>
        <w:ind w:left="397" w:hanging="397"/>
      </w:pPr>
    </w:lvl>
  </w:abstractNum>
  <w:abstractNum w:abstractNumId="39" w15:restartNumberingAfterBreak="0">
    <w:nsid w:val="481871C1"/>
    <w:multiLevelType w:val="hybridMultilevel"/>
    <w:tmpl w:val="150848D8"/>
    <w:lvl w:ilvl="0" w:tplc="D6A8885C">
      <w:start w:val="1"/>
      <w:numFmt w:val="none"/>
      <w:pStyle w:val="Table-Caution"/>
      <w:lvlText w:val="!!"/>
      <w:lvlJc w:val="right"/>
      <w:pPr>
        <w:ind w:left="1043" w:hanging="1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D8947EC"/>
    <w:multiLevelType w:val="hybridMultilevel"/>
    <w:tmpl w:val="55DE89EC"/>
    <w:lvl w:ilvl="0" w:tplc="C11CD2BC">
      <w:start w:val="1"/>
      <w:numFmt w:val="bullet"/>
      <w:pStyle w:val="7Responsibility"/>
      <w:lvlText w:val=""/>
      <w:lvlJc w:val="left"/>
      <w:pPr>
        <w:ind w:left="1004" w:hanging="360"/>
      </w:pPr>
      <w:rPr>
        <w:rFonts w:ascii="Symbol" w:hAnsi="Symbol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11D1A67"/>
    <w:multiLevelType w:val="hybridMultilevel"/>
    <w:tmpl w:val="ADA29612"/>
    <w:lvl w:ilvl="0" w:tplc="CB3444DE">
      <w:start w:val="1"/>
      <w:numFmt w:val="bullet"/>
      <w:pStyle w:val="5ABulletL2"/>
      <w:lvlText w:val="o"/>
      <w:lvlJc w:val="left"/>
      <w:pPr>
        <w:ind w:left="643" w:hanging="360"/>
      </w:pPr>
      <w:rPr>
        <w:rFonts w:ascii="Courier New" w:hAnsi="Courier New" w:cs="Courier New" w:hint="default"/>
        <w:color w:val="auto"/>
        <w:sz w:val="22"/>
      </w:rPr>
    </w:lvl>
    <w:lvl w:ilvl="1" w:tplc="4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2" w15:restartNumberingAfterBreak="0">
    <w:nsid w:val="5F895927"/>
    <w:multiLevelType w:val="hybridMultilevel"/>
    <w:tmpl w:val="C63C62A6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616F2F36"/>
    <w:multiLevelType w:val="hybridMultilevel"/>
    <w:tmpl w:val="885E2124"/>
    <w:lvl w:ilvl="0" w:tplc="C29E9F82">
      <w:start w:val="1"/>
      <w:numFmt w:val="bullet"/>
      <w:pStyle w:val="1Warning2"/>
      <w:lvlText w:val=""/>
      <w:lvlJc w:val="left"/>
      <w:pPr>
        <w:ind w:left="294" w:hanging="360"/>
      </w:pPr>
      <w:rPr>
        <w:rFonts w:ascii="Webdings" w:hAnsi="Webdings" w:hint="default"/>
        <w:b/>
        <w:i w:val="0"/>
        <w:color w:val="FFFFFF" w:themeColor="background1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EE2DEA"/>
    <w:multiLevelType w:val="hybridMultilevel"/>
    <w:tmpl w:val="74DEE0EA"/>
    <w:lvl w:ilvl="0" w:tplc="13B2D0BA">
      <w:start w:val="1"/>
      <w:numFmt w:val="bullet"/>
      <w:pStyle w:val="TableLevel1"/>
      <w:lvlText w:val=""/>
      <w:lvlJc w:val="left"/>
      <w:pPr>
        <w:ind w:left="360" w:hanging="360"/>
      </w:pPr>
      <w:rPr>
        <w:rFonts w:ascii="Wingdings" w:hAnsi="Wingdings" w:cs="Wingdings" w:hint="default"/>
        <w:color w:val="595959" w:themeColor="text1" w:themeTint="A6"/>
        <w:sz w:val="16"/>
        <w:szCs w:val="16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0D587C"/>
    <w:multiLevelType w:val="hybridMultilevel"/>
    <w:tmpl w:val="9D429314"/>
    <w:lvl w:ilvl="0" w:tplc="0408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9890848"/>
    <w:multiLevelType w:val="multilevel"/>
    <w:tmpl w:val="0A547758"/>
    <w:styleLink w:val="CurrentList1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7.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7" w15:restartNumberingAfterBreak="0">
    <w:nsid w:val="76B2627A"/>
    <w:multiLevelType w:val="multilevel"/>
    <w:tmpl w:val="84CADB20"/>
    <w:lvl w:ilvl="0">
      <w:start w:val="1"/>
      <w:numFmt w:val="decimal"/>
      <w:pStyle w:val="DocumentHeading"/>
      <w:lvlText w:val="1.%1"/>
      <w:lvlJc w:val="left"/>
      <w:pPr>
        <w:ind w:left="432" w:hanging="432"/>
      </w:pPr>
      <w:rPr>
        <w:rFonts w:hint="default"/>
        <w:color w:val="00B0F0"/>
        <w:sz w:val="48"/>
        <w:szCs w:val="28"/>
      </w:rPr>
    </w:lvl>
    <w:lvl w:ilvl="1">
      <w:start w:val="1"/>
      <w:numFmt w:val="decimal"/>
      <w:pStyle w:val="HeadingL1"/>
      <w:lvlText w:val="1.%1.%2"/>
      <w:lvlJc w:val="left"/>
      <w:pPr>
        <w:ind w:left="1853" w:hanging="576"/>
      </w:pPr>
      <w:rPr>
        <w:rFonts w:hint="default"/>
      </w:rPr>
    </w:lvl>
    <w:lvl w:ilvl="2">
      <w:start w:val="1"/>
      <w:numFmt w:val="decimal"/>
      <w:pStyle w:val="Heading2"/>
      <w:lvlText w:val="1.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11Heading3"/>
      <w:lvlText w:val="1.%1.%2.%3.%4"/>
      <w:lvlJc w:val="left"/>
      <w:pPr>
        <w:ind w:left="864" w:hanging="864"/>
      </w:pPr>
      <w:rPr>
        <w:rFonts w:hint="default"/>
        <w:i w:val="0"/>
        <w:iCs/>
      </w:rPr>
    </w:lvl>
    <w:lvl w:ilvl="4">
      <w:start w:val="1"/>
      <w:numFmt w:val="decimal"/>
      <w:pStyle w:val="1111Heading4"/>
      <w:lvlText w:val="1.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8" w15:restartNumberingAfterBreak="0">
    <w:nsid w:val="77BF2F61"/>
    <w:multiLevelType w:val="hybridMultilevel"/>
    <w:tmpl w:val="8E2A4486"/>
    <w:lvl w:ilvl="0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BA8EC8">
      <w:start w:val="1"/>
      <w:numFmt w:val="bullet"/>
      <w:lvlText w:val=""/>
      <w:lvlJc w:val="left"/>
      <w:pPr>
        <w:ind w:left="2160" w:hanging="360"/>
      </w:pPr>
      <w:rPr>
        <w:rFonts w:ascii="Symbol" w:hAnsi="Symbol" w:hint="default"/>
        <w:color w:val="auto"/>
        <w:sz w:val="22"/>
        <w:szCs w:val="22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DB27B1B"/>
    <w:multiLevelType w:val="hybridMultilevel"/>
    <w:tmpl w:val="08AE5150"/>
    <w:lvl w:ilvl="0" w:tplc="0408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E5A20B5"/>
    <w:multiLevelType w:val="hybridMultilevel"/>
    <w:tmpl w:val="959C1D2E"/>
    <w:lvl w:ilvl="0" w:tplc="B0845A0E">
      <w:numFmt w:val="bullet"/>
      <w:pStyle w:val="Style1"/>
      <w:lvlText w:val="-"/>
      <w:lvlJc w:val="left"/>
      <w:pPr>
        <w:ind w:left="1571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844473491">
    <w:abstractNumId w:val="38"/>
  </w:num>
  <w:num w:numId="2" w16cid:durableId="915019188">
    <w:abstractNumId w:val="22"/>
  </w:num>
  <w:num w:numId="3" w16cid:durableId="1246957289">
    <w:abstractNumId w:val="32"/>
  </w:num>
  <w:num w:numId="4" w16cid:durableId="1579632030">
    <w:abstractNumId w:val="41"/>
  </w:num>
  <w:num w:numId="5" w16cid:durableId="1846048016">
    <w:abstractNumId w:val="50"/>
  </w:num>
  <w:num w:numId="6" w16cid:durableId="2090149695">
    <w:abstractNumId w:val="25"/>
  </w:num>
  <w:num w:numId="7" w16cid:durableId="1329602072">
    <w:abstractNumId w:val="40"/>
  </w:num>
  <w:num w:numId="8" w16cid:durableId="1880975426">
    <w:abstractNumId w:val="21"/>
  </w:num>
  <w:num w:numId="9" w16cid:durableId="1949847411">
    <w:abstractNumId w:val="23"/>
  </w:num>
  <w:num w:numId="10" w16cid:durableId="1148479961">
    <w:abstractNumId w:val="15"/>
  </w:num>
  <w:num w:numId="11" w16cid:durableId="1176774803">
    <w:abstractNumId w:val="44"/>
  </w:num>
  <w:num w:numId="12" w16cid:durableId="161940821">
    <w:abstractNumId w:val="16"/>
  </w:num>
  <w:num w:numId="13" w16cid:durableId="2042626225">
    <w:abstractNumId w:val="37"/>
  </w:num>
  <w:num w:numId="14" w16cid:durableId="553926731">
    <w:abstractNumId w:val="43"/>
  </w:num>
  <w:num w:numId="15" w16cid:durableId="1436753927">
    <w:abstractNumId w:val="36"/>
  </w:num>
  <w:num w:numId="16" w16cid:durableId="1967393335">
    <w:abstractNumId w:val="27"/>
  </w:num>
  <w:num w:numId="17" w16cid:durableId="1015112331">
    <w:abstractNumId w:val="29"/>
  </w:num>
  <w:num w:numId="18" w16cid:durableId="1693414391">
    <w:abstractNumId w:val="47"/>
  </w:num>
  <w:num w:numId="19" w16cid:durableId="316351074">
    <w:abstractNumId w:val="46"/>
  </w:num>
  <w:num w:numId="20" w16cid:durableId="1446345881">
    <w:abstractNumId w:val="39"/>
  </w:num>
  <w:num w:numId="21" w16cid:durableId="1185095597">
    <w:abstractNumId w:val="31"/>
  </w:num>
  <w:num w:numId="22" w16cid:durableId="331032808">
    <w:abstractNumId w:val="17"/>
  </w:num>
  <w:num w:numId="23" w16cid:durableId="642271892">
    <w:abstractNumId w:val="18"/>
  </w:num>
  <w:num w:numId="24" w16cid:durableId="1537111386">
    <w:abstractNumId w:val="35"/>
  </w:num>
  <w:num w:numId="25" w16cid:durableId="1046103769">
    <w:abstractNumId w:val="34"/>
  </w:num>
  <w:num w:numId="26" w16cid:durableId="1633898124">
    <w:abstractNumId w:val="24"/>
  </w:num>
  <w:num w:numId="27" w16cid:durableId="1712538985">
    <w:abstractNumId w:val="49"/>
  </w:num>
  <w:num w:numId="28" w16cid:durableId="1198161890">
    <w:abstractNumId w:val="30"/>
  </w:num>
  <w:num w:numId="29" w16cid:durableId="20667556">
    <w:abstractNumId w:val="26"/>
  </w:num>
  <w:num w:numId="30" w16cid:durableId="1941983286">
    <w:abstractNumId w:val="33"/>
  </w:num>
  <w:num w:numId="31" w16cid:durableId="2074115546">
    <w:abstractNumId w:val="14"/>
  </w:num>
  <w:num w:numId="32" w16cid:durableId="607541369">
    <w:abstractNumId w:val="19"/>
  </w:num>
  <w:num w:numId="33" w16cid:durableId="1960063606">
    <w:abstractNumId w:val="48"/>
  </w:num>
  <w:num w:numId="34" w16cid:durableId="2057653926">
    <w:abstractNumId w:val="42"/>
  </w:num>
  <w:num w:numId="35" w16cid:durableId="1132480085">
    <w:abstractNumId w:val="4"/>
  </w:num>
  <w:num w:numId="36" w16cid:durableId="1316764625">
    <w:abstractNumId w:val="13"/>
  </w:num>
  <w:num w:numId="37" w16cid:durableId="284237648">
    <w:abstractNumId w:val="44"/>
  </w:num>
  <w:num w:numId="38" w16cid:durableId="1263102959">
    <w:abstractNumId w:val="45"/>
  </w:num>
  <w:num w:numId="39" w16cid:durableId="921252931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174563878">
    <w:abstractNumId w:val="9"/>
  </w:num>
  <w:num w:numId="41" w16cid:durableId="32926856">
    <w:abstractNumId w:val="7"/>
  </w:num>
  <w:num w:numId="42" w16cid:durableId="704672104">
    <w:abstractNumId w:val="6"/>
  </w:num>
  <w:num w:numId="43" w16cid:durableId="875584216">
    <w:abstractNumId w:val="5"/>
  </w:num>
  <w:num w:numId="44" w16cid:durableId="1862619633">
    <w:abstractNumId w:val="8"/>
  </w:num>
  <w:num w:numId="45" w16cid:durableId="146560691">
    <w:abstractNumId w:val="3"/>
  </w:num>
  <w:num w:numId="46" w16cid:durableId="367489442">
    <w:abstractNumId w:val="2"/>
  </w:num>
  <w:num w:numId="47" w16cid:durableId="122426343">
    <w:abstractNumId w:val="1"/>
  </w:num>
  <w:num w:numId="48" w16cid:durableId="711923062">
    <w:abstractNumId w:val="0"/>
  </w:num>
  <w:num w:numId="49" w16cid:durableId="1857382115">
    <w:abstractNumId w:val="20"/>
  </w:num>
  <w:num w:numId="50" w16cid:durableId="823593021">
    <w:abstractNumId w:val="2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en-IN" w:vendorID="64" w:dllVersion="4096" w:nlCheck="1" w:checkStyle="0"/>
  <w:activeWritingStyle w:appName="MSWord" w:lang="en-SG" w:vendorID="64" w:dllVersion="409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IN" w:vendorID="64" w:dllVersion="0" w:nlCheck="1" w:checkStyle="0"/>
  <w:activeWritingStyle w:appName="MSWord" w:lang="en-AU" w:vendorID="64" w:dllVersion="0" w:nlCheck="1" w:checkStyle="0"/>
  <w:proofState w:spelling="clean" w:grammar="clean"/>
  <w:stylePaneFormatFilter w:val="1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F5A"/>
    <w:rsid w:val="00000195"/>
    <w:rsid w:val="00000289"/>
    <w:rsid w:val="00000B53"/>
    <w:rsid w:val="00000E13"/>
    <w:rsid w:val="00001030"/>
    <w:rsid w:val="000013AA"/>
    <w:rsid w:val="0000144E"/>
    <w:rsid w:val="00001B9D"/>
    <w:rsid w:val="00001D03"/>
    <w:rsid w:val="00002542"/>
    <w:rsid w:val="00002AC8"/>
    <w:rsid w:val="00002E48"/>
    <w:rsid w:val="00002F04"/>
    <w:rsid w:val="00003016"/>
    <w:rsid w:val="0000326D"/>
    <w:rsid w:val="00003981"/>
    <w:rsid w:val="00003AE6"/>
    <w:rsid w:val="0000418B"/>
    <w:rsid w:val="00004D3B"/>
    <w:rsid w:val="00004E12"/>
    <w:rsid w:val="0000528F"/>
    <w:rsid w:val="00005317"/>
    <w:rsid w:val="000057EB"/>
    <w:rsid w:val="00005B79"/>
    <w:rsid w:val="00005D34"/>
    <w:rsid w:val="00005E51"/>
    <w:rsid w:val="00005FB3"/>
    <w:rsid w:val="00006331"/>
    <w:rsid w:val="00006A39"/>
    <w:rsid w:val="00006A73"/>
    <w:rsid w:val="00006B05"/>
    <w:rsid w:val="00006B13"/>
    <w:rsid w:val="00006B20"/>
    <w:rsid w:val="00006CF1"/>
    <w:rsid w:val="00006EEC"/>
    <w:rsid w:val="00007013"/>
    <w:rsid w:val="00007046"/>
    <w:rsid w:val="00007500"/>
    <w:rsid w:val="00007DEC"/>
    <w:rsid w:val="00010291"/>
    <w:rsid w:val="00010341"/>
    <w:rsid w:val="00010407"/>
    <w:rsid w:val="00010738"/>
    <w:rsid w:val="00010C6E"/>
    <w:rsid w:val="00010FD6"/>
    <w:rsid w:val="00010FD9"/>
    <w:rsid w:val="0001107C"/>
    <w:rsid w:val="0001136A"/>
    <w:rsid w:val="00011452"/>
    <w:rsid w:val="00011874"/>
    <w:rsid w:val="0001191B"/>
    <w:rsid w:val="00011A6B"/>
    <w:rsid w:val="00011C49"/>
    <w:rsid w:val="00011CDE"/>
    <w:rsid w:val="00011E52"/>
    <w:rsid w:val="00012202"/>
    <w:rsid w:val="00012217"/>
    <w:rsid w:val="000123CA"/>
    <w:rsid w:val="00012822"/>
    <w:rsid w:val="000132C2"/>
    <w:rsid w:val="00013A23"/>
    <w:rsid w:val="000140EE"/>
    <w:rsid w:val="000142AC"/>
    <w:rsid w:val="000146C6"/>
    <w:rsid w:val="000157F0"/>
    <w:rsid w:val="00015CAF"/>
    <w:rsid w:val="00015CCD"/>
    <w:rsid w:val="00016124"/>
    <w:rsid w:val="000165A9"/>
    <w:rsid w:val="000169C9"/>
    <w:rsid w:val="000175F2"/>
    <w:rsid w:val="000175FC"/>
    <w:rsid w:val="0001778A"/>
    <w:rsid w:val="000177D0"/>
    <w:rsid w:val="000200D1"/>
    <w:rsid w:val="0002034C"/>
    <w:rsid w:val="00020987"/>
    <w:rsid w:val="000209DC"/>
    <w:rsid w:val="00020D60"/>
    <w:rsid w:val="00020EA6"/>
    <w:rsid w:val="0002133D"/>
    <w:rsid w:val="000213CD"/>
    <w:rsid w:val="00022557"/>
    <w:rsid w:val="000227A9"/>
    <w:rsid w:val="00022DAB"/>
    <w:rsid w:val="000231F9"/>
    <w:rsid w:val="000234B2"/>
    <w:rsid w:val="000237F1"/>
    <w:rsid w:val="00023A0B"/>
    <w:rsid w:val="00023D64"/>
    <w:rsid w:val="00023D91"/>
    <w:rsid w:val="00023DFB"/>
    <w:rsid w:val="00024766"/>
    <w:rsid w:val="00024D62"/>
    <w:rsid w:val="00025B8A"/>
    <w:rsid w:val="00025F11"/>
    <w:rsid w:val="00026217"/>
    <w:rsid w:val="00026A39"/>
    <w:rsid w:val="0002739C"/>
    <w:rsid w:val="0002762C"/>
    <w:rsid w:val="00027F7C"/>
    <w:rsid w:val="000302BB"/>
    <w:rsid w:val="00030C7D"/>
    <w:rsid w:val="00030E08"/>
    <w:rsid w:val="000311E4"/>
    <w:rsid w:val="00031262"/>
    <w:rsid w:val="00031491"/>
    <w:rsid w:val="0003196A"/>
    <w:rsid w:val="00031A8D"/>
    <w:rsid w:val="00031DC4"/>
    <w:rsid w:val="00031FFD"/>
    <w:rsid w:val="0003223C"/>
    <w:rsid w:val="0003259F"/>
    <w:rsid w:val="000329B5"/>
    <w:rsid w:val="000329EC"/>
    <w:rsid w:val="0003336A"/>
    <w:rsid w:val="00033418"/>
    <w:rsid w:val="00033A1D"/>
    <w:rsid w:val="00033EDE"/>
    <w:rsid w:val="0003405A"/>
    <w:rsid w:val="000345A3"/>
    <w:rsid w:val="00034877"/>
    <w:rsid w:val="000349E3"/>
    <w:rsid w:val="00034DBC"/>
    <w:rsid w:val="0003510E"/>
    <w:rsid w:val="0003521F"/>
    <w:rsid w:val="00035478"/>
    <w:rsid w:val="00035638"/>
    <w:rsid w:val="00035738"/>
    <w:rsid w:val="0003588D"/>
    <w:rsid w:val="000358AA"/>
    <w:rsid w:val="00035A55"/>
    <w:rsid w:val="00035B0D"/>
    <w:rsid w:val="0003639C"/>
    <w:rsid w:val="00036682"/>
    <w:rsid w:val="000369FD"/>
    <w:rsid w:val="000375D2"/>
    <w:rsid w:val="00037DEE"/>
    <w:rsid w:val="00037F8D"/>
    <w:rsid w:val="0004001A"/>
    <w:rsid w:val="000401C4"/>
    <w:rsid w:val="000401CB"/>
    <w:rsid w:val="000404A8"/>
    <w:rsid w:val="00040F22"/>
    <w:rsid w:val="0004140F"/>
    <w:rsid w:val="000416DD"/>
    <w:rsid w:val="0004187A"/>
    <w:rsid w:val="00041ADE"/>
    <w:rsid w:val="00041D35"/>
    <w:rsid w:val="0004221E"/>
    <w:rsid w:val="00042444"/>
    <w:rsid w:val="000424C3"/>
    <w:rsid w:val="00042862"/>
    <w:rsid w:val="00042ABB"/>
    <w:rsid w:val="00042D77"/>
    <w:rsid w:val="0004312B"/>
    <w:rsid w:val="00043163"/>
    <w:rsid w:val="00043E0E"/>
    <w:rsid w:val="00043E61"/>
    <w:rsid w:val="000444F6"/>
    <w:rsid w:val="000445D9"/>
    <w:rsid w:val="00044788"/>
    <w:rsid w:val="00044798"/>
    <w:rsid w:val="00044A54"/>
    <w:rsid w:val="00044C84"/>
    <w:rsid w:val="00044F5B"/>
    <w:rsid w:val="000456A4"/>
    <w:rsid w:val="0004616C"/>
    <w:rsid w:val="000466D6"/>
    <w:rsid w:val="00046B1C"/>
    <w:rsid w:val="00046B75"/>
    <w:rsid w:val="00046BCD"/>
    <w:rsid w:val="00046D79"/>
    <w:rsid w:val="00046DF2"/>
    <w:rsid w:val="00046F9D"/>
    <w:rsid w:val="00047405"/>
    <w:rsid w:val="0004788D"/>
    <w:rsid w:val="00047AC8"/>
    <w:rsid w:val="000503FF"/>
    <w:rsid w:val="000504A0"/>
    <w:rsid w:val="0005084A"/>
    <w:rsid w:val="00050864"/>
    <w:rsid w:val="00050B93"/>
    <w:rsid w:val="00050E18"/>
    <w:rsid w:val="00050F7A"/>
    <w:rsid w:val="00050FEC"/>
    <w:rsid w:val="000510E7"/>
    <w:rsid w:val="000512C6"/>
    <w:rsid w:val="0005138D"/>
    <w:rsid w:val="00051D8D"/>
    <w:rsid w:val="00052B23"/>
    <w:rsid w:val="00052CA1"/>
    <w:rsid w:val="00052FA9"/>
    <w:rsid w:val="00053479"/>
    <w:rsid w:val="00053CB5"/>
    <w:rsid w:val="00053FE7"/>
    <w:rsid w:val="00054072"/>
    <w:rsid w:val="000540DA"/>
    <w:rsid w:val="000542E0"/>
    <w:rsid w:val="0005438A"/>
    <w:rsid w:val="0005455C"/>
    <w:rsid w:val="00054810"/>
    <w:rsid w:val="00054A4F"/>
    <w:rsid w:val="00054FAF"/>
    <w:rsid w:val="00055502"/>
    <w:rsid w:val="00055C65"/>
    <w:rsid w:val="00055E0F"/>
    <w:rsid w:val="0005603C"/>
    <w:rsid w:val="000561BB"/>
    <w:rsid w:val="000562B4"/>
    <w:rsid w:val="00056306"/>
    <w:rsid w:val="000568BE"/>
    <w:rsid w:val="00056AB3"/>
    <w:rsid w:val="00056CB9"/>
    <w:rsid w:val="00056E49"/>
    <w:rsid w:val="0005706C"/>
    <w:rsid w:val="000571CF"/>
    <w:rsid w:val="00057999"/>
    <w:rsid w:val="00057AD5"/>
    <w:rsid w:val="00057AFC"/>
    <w:rsid w:val="00057D4C"/>
    <w:rsid w:val="00057F06"/>
    <w:rsid w:val="00060178"/>
    <w:rsid w:val="000602BD"/>
    <w:rsid w:val="00061131"/>
    <w:rsid w:val="0006196D"/>
    <w:rsid w:val="00061B8F"/>
    <w:rsid w:val="00061C44"/>
    <w:rsid w:val="00061C78"/>
    <w:rsid w:val="00062060"/>
    <w:rsid w:val="00062125"/>
    <w:rsid w:val="0006217F"/>
    <w:rsid w:val="00062205"/>
    <w:rsid w:val="0006222C"/>
    <w:rsid w:val="00062320"/>
    <w:rsid w:val="000627C6"/>
    <w:rsid w:val="000628E0"/>
    <w:rsid w:val="00062A06"/>
    <w:rsid w:val="00062F65"/>
    <w:rsid w:val="000634E3"/>
    <w:rsid w:val="000637D3"/>
    <w:rsid w:val="00063AA3"/>
    <w:rsid w:val="00063D29"/>
    <w:rsid w:val="00063D6D"/>
    <w:rsid w:val="00063F8F"/>
    <w:rsid w:val="000648C2"/>
    <w:rsid w:val="00064A87"/>
    <w:rsid w:val="0006500B"/>
    <w:rsid w:val="00065E66"/>
    <w:rsid w:val="00065E7F"/>
    <w:rsid w:val="00065E8B"/>
    <w:rsid w:val="000668CE"/>
    <w:rsid w:val="000673B5"/>
    <w:rsid w:val="00067412"/>
    <w:rsid w:val="00067949"/>
    <w:rsid w:val="000679E6"/>
    <w:rsid w:val="00067AA9"/>
    <w:rsid w:val="00067F6D"/>
    <w:rsid w:val="000700E3"/>
    <w:rsid w:val="000707B0"/>
    <w:rsid w:val="0007087A"/>
    <w:rsid w:val="000708BD"/>
    <w:rsid w:val="00070A92"/>
    <w:rsid w:val="00070A9D"/>
    <w:rsid w:val="00070BC5"/>
    <w:rsid w:val="00070E32"/>
    <w:rsid w:val="00071468"/>
    <w:rsid w:val="00071588"/>
    <w:rsid w:val="0007239C"/>
    <w:rsid w:val="00072412"/>
    <w:rsid w:val="00072474"/>
    <w:rsid w:val="000725DB"/>
    <w:rsid w:val="000725EF"/>
    <w:rsid w:val="00072755"/>
    <w:rsid w:val="00072BB7"/>
    <w:rsid w:val="00073465"/>
    <w:rsid w:val="00073742"/>
    <w:rsid w:val="0007377E"/>
    <w:rsid w:val="000738BB"/>
    <w:rsid w:val="00073C0A"/>
    <w:rsid w:val="00074476"/>
    <w:rsid w:val="00074602"/>
    <w:rsid w:val="000747C9"/>
    <w:rsid w:val="00074D50"/>
    <w:rsid w:val="00074DA7"/>
    <w:rsid w:val="00074DFE"/>
    <w:rsid w:val="00075381"/>
    <w:rsid w:val="00075779"/>
    <w:rsid w:val="00075BC7"/>
    <w:rsid w:val="00075BDF"/>
    <w:rsid w:val="00077EDC"/>
    <w:rsid w:val="00077F36"/>
    <w:rsid w:val="0008003D"/>
    <w:rsid w:val="0008058B"/>
    <w:rsid w:val="0008063E"/>
    <w:rsid w:val="0008117D"/>
    <w:rsid w:val="00081690"/>
    <w:rsid w:val="00081738"/>
    <w:rsid w:val="000818DA"/>
    <w:rsid w:val="00081F97"/>
    <w:rsid w:val="000823D7"/>
    <w:rsid w:val="00082C1A"/>
    <w:rsid w:val="00082FB8"/>
    <w:rsid w:val="00083041"/>
    <w:rsid w:val="0008330A"/>
    <w:rsid w:val="0008362A"/>
    <w:rsid w:val="000837B2"/>
    <w:rsid w:val="00083B83"/>
    <w:rsid w:val="00083DD4"/>
    <w:rsid w:val="0008437A"/>
    <w:rsid w:val="00084882"/>
    <w:rsid w:val="0008491B"/>
    <w:rsid w:val="00084BC8"/>
    <w:rsid w:val="00084F6B"/>
    <w:rsid w:val="00085961"/>
    <w:rsid w:val="00086587"/>
    <w:rsid w:val="000865FF"/>
    <w:rsid w:val="00086948"/>
    <w:rsid w:val="00086952"/>
    <w:rsid w:val="00086C49"/>
    <w:rsid w:val="00086E77"/>
    <w:rsid w:val="00086F27"/>
    <w:rsid w:val="0008792B"/>
    <w:rsid w:val="00087D51"/>
    <w:rsid w:val="00090194"/>
    <w:rsid w:val="000901F2"/>
    <w:rsid w:val="00090326"/>
    <w:rsid w:val="00090509"/>
    <w:rsid w:val="000907D7"/>
    <w:rsid w:val="00090A52"/>
    <w:rsid w:val="0009155E"/>
    <w:rsid w:val="0009188C"/>
    <w:rsid w:val="00091B66"/>
    <w:rsid w:val="00091F49"/>
    <w:rsid w:val="00091FE6"/>
    <w:rsid w:val="000922DB"/>
    <w:rsid w:val="00092C75"/>
    <w:rsid w:val="00092DC1"/>
    <w:rsid w:val="000933E5"/>
    <w:rsid w:val="00093414"/>
    <w:rsid w:val="000935F4"/>
    <w:rsid w:val="00093E7F"/>
    <w:rsid w:val="00093F33"/>
    <w:rsid w:val="0009405D"/>
    <w:rsid w:val="0009459A"/>
    <w:rsid w:val="000945F0"/>
    <w:rsid w:val="0009476A"/>
    <w:rsid w:val="000947DE"/>
    <w:rsid w:val="000949B9"/>
    <w:rsid w:val="00094D8D"/>
    <w:rsid w:val="00095260"/>
    <w:rsid w:val="00095A1E"/>
    <w:rsid w:val="00095FFF"/>
    <w:rsid w:val="000967A0"/>
    <w:rsid w:val="0009689F"/>
    <w:rsid w:val="00096A88"/>
    <w:rsid w:val="00096E24"/>
    <w:rsid w:val="00096FD0"/>
    <w:rsid w:val="0009725C"/>
    <w:rsid w:val="0009798B"/>
    <w:rsid w:val="00097BE1"/>
    <w:rsid w:val="000A0363"/>
    <w:rsid w:val="000A03F1"/>
    <w:rsid w:val="000A08BA"/>
    <w:rsid w:val="000A175F"/>
    <w:rsid w:val="000A17DB"/>
    <w:rsid w:val="000A18C1"/>
    <w:rsid w:val="000A198B"/>
    <w:rsid w:val="000A19B0"/>
    <w:rsid w:val="000A1A96"/>
    <w:rsid w:val="000A1F24"/>
    <w:rsid w:val="000A20ED"/>
    <w:rsid w:val="000A23C5"/>
    <w:rsid w:val="000A242B"/>
    <w:rsid w:val="000A249E"/>
    <w:rsid w:val="000A2CB9"/>
    <w:rsid w:val="000A3DDE"/>
    <w:rsid w:val="000A3F0D"/>
    <w:rsid w:val="000A3F2C"/>
    <w:rsid w:val="000A42DB"/>
    <w:rsid w:val="000A49A9"/>
    <w:rsid w:val="000A49EE"/>
    <w:rsid w:val="000A4BD6"/>
    <w:rsid w:val="000A4C21"/>
    <w:rsid w:val="000A4DD8"/>
    <w:rsid w:val="000A4EF1"/>
    <w:rsid w:val="000A583A"/>
    <w:rsid w:val="000A645D"/>
    <w:rsid w:val="000A65FE"/>
    <w:rsid w:val="000A78B4"/>
    <w:rsid w:val="000A7B17"/>
    <w:rsid w:val="000A7F15"/>
    <w:rsid w:val="000A7F81"/>
    <w:rsid w:val="000A7FA4"/>
    <w:rsid w:val="000B030F"/>
    <w:rsid w:val="000B051E"/>
    <w:rsid w:val="000B0B98"/>
    <w:rsid w:val="000B0C84"/>
    <w:rsid w:val="000B0EB1"/>
    <w:rsid w:val="000B107A"/>
    <w:rsid w:val="000B1449"/>
    <w:rsid w:val="000B15C9"/>
    <w:rsid w:val="000B182D"/>
    <w:rsid w:val="000B1833"/>
    <w:rsid w:val="000B1842"/>
    <w:rsid w:val="000B1C51"/>
    <w:rsid w:val="000B1E14"/>
    <w:rsid w:val="000B2115"/>
    <w:rsid w:val="000B21A1"/>
    <w:rsid w:val="000B24CC"/>
    <w:rsid w:val="000B2841"/>
    <w:rsid w:val="000B2A8C"/>
    <w:rsid w:val="000B2D1C"/>
    <w:rsid w:val="000B2F46"/>
    <w:rsid w:val="000B3020"/>
    <w:rsid w:val="000B3335"/>
    <w:rsid w:val="000B433C"/>
    <w:rsid w:val="000B4411"/>
    <w:rsid w:val="000B449E"/>
    <w:rsid w:val="000B44C9"/>
    <w:rsid w:val="000B4E33"/>
    <w:rsid w:val="000B5105"/>
    <w:rsid w:val="000B51BB"/>
    <w:rsid w:val="000B5245"/>
    <w:rsid w:val="000B5320"/>
    <w:rsid w:val="000B5532"/>
    <w:rsid w:val="000B60F6"/>
    <w:rsid w:val="000B6BCD"/>
    <w:rsid w:val="000B6C7F"/>
    <w:rsid w:val="000B6EFB"/>
    <w:rsid w:val="000B7046"/>
    <w:rsid w:val="000B7647"/>
    <w:rsid w:val="000B7695"/>
    <w:rsid w:val="000B7D8B"/>
    <w:rsid w:val="000B7EB9"/>
    <w:rsid w:val="000C0000"/>
    <w:rsid w:val="000C02DD"/>
    <w:rsid w:val="000C2564"/>
    <w:rsid w:val="000C2588"/>
    <w:rsid w:val="000C28FF"/>
    <w:rsid w:val="000C2AC4"/>
    <w:rsid w:val="000C2BC6"/>
    <w:rsid w:val="000C306A"/>
    <w:rsid w:val="000C32E2"/>
    <w:rsid w:val="000C3351"/>
    <w:rsid w:val="000C374F"/>
    <w:rsid w:val="000C3ACF"/>
    <w:rsid w:val="000C404A"/>
    <w:rsid w:val="000C465D"/>
    <w:rsid w:val="000C4C03"/>
    <w:rsid w:val="000C4D11"/>
    <w:rsid w:val="000C4F99"/>
    <w:rsid w:val="000C4FC7"/>
    <w:rsid w:val="000C50AB"/>
    <w:rsid w:val="000C521F"/>
    <w:rsid w:val="000C5458"/>
    <w:rsid w:val="000C54ED"/>
    <w:rsid w:val="000C576A"/>
    <w:rsid w:val="000C5780"/>
    <w:rsid w:val="000C58E9"/>
    <w:rsid w:val="000C5CDD"/>
    <w:rsid w:val="000C5F25"/>
    <w:rsid w:val="000C650E"/>
    <w:rsid w:val="000C69CD"/>
    <w:rsid w:val="000C6DC1"/>
    <w:rsid w:val="000C6F22"/>
    <w:rsid w:val="000C6F56"/>
    <w:rsid w:val="000C6FA5"/>
    <w:rsid w:val="000C7064"/>
    <w:rsid w:val="000C7704"/>
    <w:rsid w:val="000D0459"/>
    <w:rsid w:val="000D0B55"/>
    <w:rsid w:val="000D0EC5"/>
    <w:rsid w:val="000D0F7A"/>
    <w:rsid w:val="000D157D"/>
    <w:rsid w:val="000D15B8"/>
    <w:rsid w:val="000D180F"/>
    <w:rsid w:val="000D1B23"/>
    <w:rsid w:val="000D24E1"/>
    <w:rsid w:val="000D2586"/>
    <w:rsid w:val="000D277F"/>
    <w:rsid w:val="000D2B02"/>
    <w:rsid w:val="000D3498"/>
    <w:rsid w:val="000D358C"/>
    <w:rsid w:val="000D35D5"/>
    <w:rsid w:val="000D365B"/>
    <w:rsid w:val="000D366C"/>
    <w:rsid w:val="000D3981"/>
    <w:rsid w:val="000D39B1"/>
    <w:rsid w:val="000D3E2B"/>
    <w:rsid w:val="000D3F19"/>
    <w:rsid w:val="000D4148"/>
    <w:rsid w:val="000D463B"/>
    <w:rsid w:val="000D496E"/>
    <w:rsid w:val="000D4B11"/>
    <w:rsid w:val="000D4CD5"/>
    <w:rsid w:val="000D4F31"/>
    <w:rsid w:val="000D504E"/>
    <w:rsid w:val="000D5769"/>
    <w:rsid w:val="000D57BE"/>
    <w:rsid w:val="000D5A06"/>
    <w:rsid w:val="000D5E4C"/>
    <w:rsid w:val="000D5EED"/>
    <w:rsid w:val="000D5F47"/>
    <w:rsid w:val="000D6161"/>
    <w:rsid w:val="000D617B"/>
    <w:rsid w:val="000D6629"/>
    <w:rsid w:val="000D6A66"/>
    <w:rsid w:val="000D6C9B"/>
    <w:rsid w:val="000D6EC8"/>
    <w:rsid w:val="000D7280"/>
    <w:rsid w:val="000D7811"/>
    <w:rsid w:val="000D781F"/>
    <w:rsid w:val="000D7893"/>
    <w:rsid w:val="000D7BB3"/>
    <w:rsid w:val="000D7D24"/>
    <w:rsid w:val="000D7DC3"/>
    <w:rsid w:val="000E0026"/>
    <w:rsid w:val="000E0549"/>
    <w:rsid w:val="000E0FDB"/>
    <w:rsid w:val="000E1233"/>
    <w:rsid w:val="000E20C6"/>
    <w:rsid w:val="000E2220"/>
    <w:rsid w:val="000E2768"/>
    <w:rsid w:val="000E2904"/>
    <w:rsid w:val="000E291F"/>
    <w:rsid w:val="000E29B6"/>
    <w:rsid w:val="000E30A3"/>
    <w:rsid w:val="000E36EB"/>
    <w:rsid w:val="000E3717"/>
    <w:rsid w:val="000E388F"/>
    <w:rsid w:val="000E3AC6"/>
    <w:rsid w:val="000E3CE2"/>
    <w:rsid w:val="000E40C1"/>
    <w:rsid w:val="000E438E"/>
    <w:rsid w:val="000E476F"/>
    <w:rsid w:val="000E5125"/>
    <w:rsid w:val="000E5157"/>
    <w:rsid w:val="000E5280"/>
    <w:rsid w:val="000E5A4F"/>
    <w:rsid w:val="000E5C03"/>
    <w:rsid w:val="000E5DBE"/>
    <w:rsid w:val="000E5EE3"/>
    <w:rsid w:val="000E62EC"/>
    <w:rsid w:val="000E6545"/>
    <w:rsid w:val="000E678F"/>
    <w:rsid w:val="000E6971"/>
    <w:rsid w:val="000E6B60"/>
    <w:rsid w:val="000E6CD1"/>
    <w:rsid w:val="000E6ED8"/>
    <w:rsid w:val="000E746C"/>
    <w:rsid w:val="000E74D6"/>
    <w:rsid w:val="000E74E9"/>
    <w:rsid w:val="000E750A"/>
    <w:rsid w:val="000E7628"/>
    <w:rsid w:val="000E7A98"/>
    <w:rsid w:val="000E7BF4"/>
    <w:rsid w:val="000E7E66"/>
    <w:rsid w:val="000F0C00"/>
    <w:rsid w:val="000F0DEB"/>
    <w:rsid w:val="000F0F07"/>
    <w:rsid w:val="000F0F1C"/>
    <w:rsid w:val="000F0FD5"/>
    <w:rsid w:val="000F10BE"/>
    <w:rsid w:val="000F12D5"/>
    <w:rsid w:val="000F14EA"/>
    <w:rsid w:val="000F1D73"/>
    <w:rsid w:val="000F21C3"/>
    <w:rsid w:val="000F2A28"/>
    <w:rsid w:val="000F2B36"/>
    <w:rsid w:val="000F2BB5"/>
    <w:rsid w:val="000F3070"/>
    <w:rsid w:val="000F3152"/>
    <w:rsid w:val="000F371C"/>
    <w:rsid w:val="000F38F4"/>
    <w:rsid w:val="000F41C5"/>
    <w:rsid w:val="000F449A"/>
    <w:rsid w:val="000F466E"/>
    <w:rsid w:val="000F4A3B"/>
    <w:rsid w:val="000F4A7B"/>
    <w:rsid w:val="000F4ACF"/>
    <w:rsid w:val="000F4B8C"/>
    <w:rsid w:val="000F52C2"/>
    <w:rsid w:val="000F541C"/>
    <w:rsid w:val="000F5604"/>
    <w:rsid w:val="000F5D2F"/>
    <w:rsid w:val="000F61C1"/>
    <w:rsid w:val="000F636B"/>
    <w:rsid w:val="000F637F"/>
    <w:rsid w:val="000F63DA"/>
    <w:rsid w:val="000F66B2"/>
    <w:rsid w:val="000F68CE"/>
    <w:rsid w:val="000F691F"/>
    <w:rsid w:val="000F6BDA"/>
    <w:rsid w:val="000F7352"/>
    <w:rsid w:val="000F75BE"/>
    <w:rsid w:val="000F78FD"/>
    <w:rsid w:val="000F7944"/>
    <w:rsid w:val="000F7C26"/>
    <w:rsid w:val="000F7D1A"/>
    <w:rsid w:val="000F7E66"/>
    <w:rsid w:val="0010008A"/>
    <w:rsid w:val="0010010F"/>
    <w:rsid w:val="001002DE"/>
    <w:rsid w:val="001003CB"/>
    <w:rsid w:val="0010040B"/>
    <w:rsid w:val="00100AD0"/>
    <w:rsid w:val="001010A8"/>
    <w:rsid w:val="0010195A"/>
    <w:rsid w:val="0010197A"/>
    <w:rsid w:val="00101B09"/>
    <w:rsid w:val="00101FA5"/>
    <w:rsid w:val="00102131"/>
    <w:rsid w:val="00102183"/>
    <w:rsid w:val="001023B9"/>
    <w:rsid w:val="00102A29"/>
    <w:rsid w:val="00102F87"/>
    <w:rsid w:val="00103756"/>
    <w:rsid w:val="00103896"/>
    <w:rsid w:val="00103B24"/>
    <w:rsid w:val="00103B74"/>
    <w:rsid w:val="00103BD9"/>
    <w:rsid w:val="00103CB7"/>
    <w:rsid w:val="00104038"/>
    <w:rsid w:val="001041E6"/>
    <w:rsid w:val="00104463"/>
    <w:rsid w:val="00104906"/>
    <w:rsid w:val="00104B09"/>
    <w:rsid w:val="00105CC1"/>
    <w:rsid w:val="00105D7E"/>
    <w:rsid w:val="001062F6"/>
    <w:rsid w:val="0010652C"/>
    <w:rsid w:val="001067F1"/>
    <w:rsid w:val="001067F2"/>
    <w:rsid w:val="001069D5"/>
    <w:rsid w:val="001069DF"/>
    <w:rsid w:val="00106A0E"/>
    <w:rsid w:val="00106B90"/>
    <w:rsid w:val="00106DB6"/>
    <w:rsid w:val="00107070"/>
    <w:rsid w:val="0010713A"/>
    <w:rsid w:val="00107284"/>
    <w:rsid w:val="0010790D"/>
    <w:rsid w:val="00107AA8"/>
    <w:rsid w:val="00110008"/>
    <w:rsid w:val="001104E8"/>
    <w:rsid w:val="00110505"/>
    <w:rsid w:val="00110627"/>
    <w:rsid w:val="0011108A"/>
    <w:rsid w:val="00111352"/>
    <w:rsid w:val="0011175D"/>
    <w:rsid w:val="00111971"/>
    <w:rsid w:val="00111EAD"/>
    <w:rsid w:val="00111F09"/>
    <w:rsid w:val="001123A1"/>
    <w:rsid w:val="001126E0"/>
    <w:rsid w:val="00112741"/>
    <w:rsid w:val="001127D5"/>
    <w:rsid w:val="00112CB1"/>
    <w:rsid w:val="00112CBC"/>
    <w:rsid w:val="00113524"/>
    <w:rsid w:val="001138CB"/>
    <w:rsid w:val="001139ED"/>
    <w:rsid w:val="00113C46"/>
    <w:rsid w:val="00113E18"/>
    <w:rsid w:val="00114051"/>
    <w:rsid w:val="00114915"/>
    <w:rsid w:val="00114BE5"/>
    <w:rsid w:val="00114CAF"/>
    <w:rsid w:val="00114ECB"/>
    <w:rsid w:val="00114F69"/>
    <w:rsid w:val="00115094"/>
    <w:rsid w:val="0011583D"/>
    <w:rsid w:val="00115908"/>
    <w:rsid w:val="0011610E"/>
    <w:rsid w:val="0011615D"/>
    <w:rsid w:val="00116869"/>
    <w:rsid w:val="0011737D"/>
    <w:rsid w:val="0011786A"/>
    <w:rsid w:val="00117945"/>
    <w:rsid w:val="00117B7C"/>
    <w:rsid w:val="00117F62"/>
    <w:rsid w:val="00120198"/>
    <w:rsid w:val="00120277"/>
    <w:rsid w:val="00120405"/>
    <w:rsid w:val="0012070E"/>
    <w:rsid w:val="00120B8E"/>
    <w:rsid w:val="00120C65"/>
    <w:rsid w:val="001210E4"/>
    <w:rsid w:val="001211DD"/>
    <w:rsid w:val="0012155B"/>
    <w:rsid w:val="0012179F"/>
    <w:rsid w:val="00121C75"/>
    <w:rsid w:val="00121FB8"/>
    <w:rsid w:val="0012270B"/>
    <w:rsid w:val="00122832"/>
    <w:rsid w:val="00122946"/>
    <w:rsid w:val="00122A58"/>
    <w:rsid w:val="0012306D"/>
    <w:rsid w:val="001232EB"/>
    <w:rsid w:val="00123A80"/>
    <w:rsid w:val="00123DD7"/>
    <w:rsid w:val="00123DE7"/>
    <w:rsid w:val="00124031"/>
    <w:rsid w:val="00124C24"/>
    <w:rsid w:val="00125F43"/>
    <w:rsid w:val="001263F6"/>
    <w:rsid w:val="001264C4"/>
    <w:rsid w:val="00126641"/>
    <w:rsid w:val="0012681B"/>
    <w:rsid w:val="00126A35"/>
    <w:rsid w:val="00126AC6"/>
    <w:rsid w:val="00126E2B"/>
    <w:rsid w:val="00126EE4"/>
    <w:rsid w:val="0012731C"/>
    <w:rsid w:val="00127F38"/>
    <w:rsid w:val="00130381"/>
    <w:rsid w:val="0013045A"/>
    <w:rsid w:val="00130D58"/>
    <w:rsid w:val="00130F9F"/>
    <w:rsid w:val="00130FF2"/>
    <w:rsid w:val="0013112B"/>
    <w:rsid w:val="0013150C"/>
    <w:rsid w:val="00131965"/>
    <w:rsid w:val="001321CD"/>
    <w:rsid w:val="001323CB"/>
    <w:rsid w:val="001324D4"/>
    <w:rsid w:val="0013271E"/>
    <w:rsid w:val="00132734"/>
    <w:rsid w:val="001329FF"/>
    <w:rsid w:val="00132ED9"/>
    <w:rsid w:val="00133301"/>
    <w:rsid w:val="001333B8"/>
    <w:rsid w:val="00133727"/>
    <w:rsid w:val="00133ED2"/>
    <w:rsid w:val="00134561"/>
    <w:rsid w:val="00134FB5"/>
    <w:rsid w:val="001352CB"/>
    <w:rsid w:val="00135414"/>
    <w:rsid w:val="00135450"/>
    <w:rsid w:val="00135A04"/>
    <w:rsid w:val="00135C23"/>
    <w:rsid w:val="00135DD0"/>
    <w:rsid w:val="00135E6D"/>
    <w:rsid w:val="00136A20"/>
    <w:rsid w:val="00136ECE"/>
    <w:rsid w:val="001373FF"/>
    <w:rsid w:val="00137470"/>
    <w:rsid w:val="001374B5"/>
    <w:rsid w:val="00137C28"/>
    <w:rsid w:val="00137C79"/>
    <w:rsid w:val="00137DCB"/>
    <w:rsid w:val="00137E0F"/>
    <w:rsid w:val="001408A7"/>
    <w:rsid w:val="00140A40"/>
    <w:rsid w:val="00141234"/>
    <w:rsid w:val="00141617"/>
    <w:rsid w:val="001425C5"/>
    <w:rsid w:val="00142799"/>
    <w:rsid w:val="00142A78"/>
    <w:rsid w:val="00142CB2"/>
    <w:rsid w:val="00142E00"/>
    <w:rsid w:val="00142EFE"/>
    <w:rsid w:val="00143653"/>
    <w:rsid w:val="001436BD"/>
    <w:rsid w:val="00143835"/>
    <w:rsid w:val="00143AA5"/>
    <w:rsid w:val="00143D2D"/>
    <w:rsid w:val="00144242"/>
    <w:rsid w:val="00144273"/>
    <w:rsid w:val="001444F6"/>
    <w:rsid w:val="00144962"/>
    <w:rsid w:val="001449C1"/>
    <w:rsid w:val="001452C4"/>
    <w:rsid w:val="0014565B"/>
    <w:rsid w:val="00145816"/>
    <w:rsid w:val="001462F2"/>
    <w:rsid w:val="0014725E"/>
    <w:rsid w:val="0014773D"/>
    <w:rsid w:val="00147788"/>
    <w:rsid w:val="00147CC8"/>
    <w:rsid w:val="00147CCD"/>
    <w:rsid w:val="00147E6C"/>
    <w:rsid w:val="00150077"/>
    <w:rsid w:val="0015029C"/>
    <w:rsid w:val="00150329"/>
    <w:rsid w:val="0015069F"/>
    <w:rsid w:val="00151746"/>
    <w:rsid w:val="00152596"/>
    <w:rsid w:val="001525E4"/>
    <w:rsid w:val="00152625"/>
    <w:rsid w:val="0015288D"/>
    <w:rsid w:val="00152AD7"/>
    <w:rsid w:val="00152D41"/>
    <w:rsid w:val="001539F1"/>
    <w:rsid w:val="00153C85"/>
    <w:rsid w:val="0015400A"/>
    <w:rsid w:val="001542A5"/>
    <w:rsid w:val="001546C3"/>
    <w:rsid w:val="00154A93"/>
    <w:rsid w:val="00154C0A"/>
    <w:rsid w:val="00154C1D"/>
    <w:rsid w:val="00155036"/>
    <w:rsid w:val="0015511E"/>
    <w:rsid w:val="00155772"/>
    <w:rsid w:val="00155A05"/>
    <w:rsid w:val="0015602A"/>
    <w:rsid w:val="00156545"/>
    <w:rsid w:val="00156C24"/>
    <w:rsid w:val="0015728D"/>
    <w:rsid w:val="0015756E"/>
    <w:rsid w:val="00157753"/>
    <w:rsid w:val="0015796E"/>
    <w:rsid w:val="00157BEC"/>
    <w:rsid w:val="00157D8E"/>
    <w:rsid w:val="00157E62"/>
    <w:rsid w:val="0016039B"/>
    <w:rsid w:val="001603CF"/>
    <w:rsid w:val="001604E7"/>
    <w:rsid w:val="001604EB"/>
    <w:rsid w:val="00160772"/>
    <w:rsid w:val="00161320"/>
    <w:rsid w:val="00161689"/>
    <w:rsid w:val="001619BA"/>
    <w:rsid w:val="00161DBE"/>
    <w:rsid w:val="001620A9"/>
    <w:rsid w:val="001621F5"/>
    <w:rsid w:val="00162365"/>
    <w:rsid w:val="001625FC"/>
    <w:rsid w:val="001626ED"/>
    <w:rsid w:val="001629AD"/>
    <w:rsid w:val="00162BC4"/>
    <w:rsid w:val="0016382A"/>
    <w:rsid w:val="00163A5F"/>
    <w:rsid w:val="00163C29"/>
    <w:rsid w:val="00164295"/>
    <w:rsid w:val="0016457F"/>
    <w:rsid w:val="0016458F"/>
    <w:rsid w:val="0016467C"/>
    <w:rsid w:val="00164C31"/>
    <w:rsid w:val="00164D9D"/>
    <w:rsid w:val="00165272"/>
    <w:rsid w:val="00165780"/>
    <w:rsid w:val="00165882"/>
    <w:rsid w:val="00165BED"/>
    <w:rsid w:val="00165D50"/>
    <w:rsid w:val="001663A7"/>
    <w:rsid w:val="0016644F"/>
    <w:rsid w:val="00166C11"/>
    <w:rsid w:val="00167400"/>
    <w:rsid w:val="001679A4"/>
    <w:rsid w:val="00167C47"/>
    <w:rsid w:val="001700D6"/>
    <w:rsid w:val="001705A5"/>
    <w:rsid w:val="001708D3"/>
    <w:rsid w:val="00170944"/>
    <w:rsid w:val="00170998"/>
    <w:rsid w:val="001709A2"/>
    <w:rsid w:val="0017150A"/>
    <w:rsid w:val="0017153C"/>
    <w:rsid w:val="0017177D"/>
    <w:rsid w:val="001718ED"/>
    <w:rsid w:val="00171CC9"/>
    <w:rsid w:val="00171F2D"/>
    <w:rsid w:val="001721ED"/>
    <w:rsid w:val="001722AE"/>
    <w:rsid w:val="001728CF"/>
    <w:rsid w:val="0017294D"/>
    <w:rsid w:val="00172C03"/>
    <w:rsid w:val="00172D9B"/>
    <w:rsid w:val="00172E75"/>
    <w:rsid w:val="00172F6C"/>
    <w:rsid w:val="0017338B"/>
    <w:rsid w:val="00173BB6"/>
    <w:rsid w:val="00173F3C"/>
    <w:rsid w:val="001741B9"/>
    <w:rsid w:val="00174404"/>
    <w:rsid w:val="001746A1"/>
    <w:rsid w:val="001748E1"/>
    <w:rsid w:val="001759B7"/>
    <w:rsid w:val="00176169"/>
    <w:rsid w:val="001761E7"/>
    <w:rsid w:val="00176648"/>
    <w:rsid w:val="001770E2"/>
    <w:rsid w:val="00177957"/>
    <w:rsid w:val="00177D08"/>
    <w:rsid w:val="00177F34"/>
    <w:rsid w:val="0018000B"/>
    <w:rsid w:val="001802DF"/>
    <w:rsid w:val="00180418"/>
    <w:rsid w:val="00180BF6"/>
    <w:rsid w:val="00180EE5"/>
    <w:rsid w:val="00180F5E"/>
    <w:rsid w:val="00181CDE"/>
    <w:rsid w:val="0018257D"/>
    <w:rsid w:val="00182791"/>
    <w:rsid w:val="00182BCA"/>
    <w:rsid w:val="0018371F"/>
    <w:rsid w:val="00183A2C"/>
    <w:rsid w:val="00183CA4"/>
    <w:rsid w:val="00183DFC"/>
    <w:rsid w:val="00183F3E"/>
    <w:rsid w:val="0018404C"/>
    <w:rsid w:val="00184416"/>
    <w:rsid w:val="0018442F"/>
    <w:rsid w:val="0018453D"/>
    <w:rsid w:val="001848DE"/>
    <w:rsid w:val="00184D5B"/>
    <w:rsid w:val="00184D6D"/>
    <w:rsid w:val="00184DF1"/>
    <w:rsid w:val="00184E15"/>
    <w:rsid w:val="0018521A"/>
    <w:rsid w:val="001854DE"/>
    <w:rsid w:val="00185A3B"/>
    <w:rsid w:val="00185B5E"/>
    <w:rsid w:val="00186010"/>
    <w:rsid w:val="00186C4F"/>
    <w:rsid w:val="00186DA6"/>
    <w:rsid w:val="00186F66"/>
    <w:rsid w:val="001872CE"/>
    <w:rsid w:val="001877F1"/>
    <w:rsid w:val="00187A85"/>
    <w:rsid w:val="00187F7C"/>
    <w:rsid w:val="00187FA3"/>
    <w:rsid w:val="0019057F"/>
    <w:rsid w:val="00190654"/>
    <w:rsid w:val="00190B6E"/>
    <w:rsid w:val="00191FC5"/>
    <w:rsid w:val="00192B69"/>
    <w:rsid w:val="0019332F"/>
    <w:rsid w:val="0019348F"/>
    <w:rsid w:val="00193B15"/>
    <w:rsid w:val="00193F12"/>
    <w:rsid w:val="00193F63"/>
    <w:rsid w:val="00194318"/>
    <w:rsid w:val="00194D2C"/>
    <w:rsid w:val="00195291"/>
    <w:rsid w:val="00195380"/>
    <w:rsid w:val="001954E7"/>
    <w:rsid w:val="00195622"/>
    <w:rsid w:val="00195B1D"/>
    <w:rsid w:val="001962E6"/>
    <w:rsid w:val="001964D8"/>
    <w:rsid w:val="001965D3"/>
    <w:rsid w:val="0019661D"/>
    <w:rsid w:val="00196BAA"/>
    <w:rsid w:val="00196EA9"/>
    <w:rsid w:val="0019710F"/>
    <w:rsid w:val="00197669"/>
    <w:rsid w:val="00197AD0"/>
    <w:rsid w:val="00197AF9"/>
    <w:rsid w:val="00197C7B"/>
    <w:rsid w:val="00197D14"/>
    <w:rsid w:val="00197DC5"/>
    <w:rsid w:val="00197F5D"/>
    <w:rsid w:val="001A0181"/>
    <w:rsid w:val="001A09A9"/>
    <w:rsid w:val="001A0DE1"/>
    <w:rsid w:val="001A12E3"/>
    <w:rsid w:val="001A18D3"/>
    <w:rsid w:val="001A1EAA"/>
    <w:rsid w:val="001A1F3A"/>
    <w:rsid w:val="001A1F4A"/>
    <w:rsid w:val="001A2087"/>
    <w:rsid w:val="001A2248"/>
    <w:rsid w:val="001A2B0B"/>
    <w:rsid w:val="001A2BEB"/>
    <w:rsid w:val="001A2F40"/>
    <w:rsid w:val="001A39F1"/>
    <w:rsid w:val="001A3A61"/>
    <w:rsid w:val="001A4964"/>
    <w:rsid w:val="001A4A26"/>
    <w:rsid w:val="001A4BE9"/>
    <w:rsid w:val="001A4F43"/>
    <w:rsid w:val="001A51C8"/>
    <w:rsid w:val="001A56EC"/>
    <w:rsid w:val="001A59C7"/>
    <w:rsid w:val="001A6319"/>
    <w:rsid w:val="001A72BE"/>
    <w:rsid w:val="001A73F2"/>
    <w:rsid w:val="001A744D"/>
    <w:rsid w:val="001A75F2"/>
    <w:rsid w:val="001A79AC"/>
    <w:rsid w:val="001A79EF"/>
    <w:rsid w:val="001B0371"/>
    <w:rsid w:val="001B059E"/>
    <w:rsid w:val="001B073B"/>
    <w:rsid w:val="001B093E"/>
    <w:rsid w:val="001B0E17"/>
    <w:rsid w:val="001B0E99"/>
    <w:rsid w:val="001B0FC9"/>
    <w:rsid w:val="001B0FF0"/>
    <w:rsid w:val="001B1291"/>
    <w:rsid w:val="001B157C"/>
    <w:rsid w:val="001B1624"/>
    <w:rsid w:val="001B1890"/>
    <w:rsid w:val="001B1D72"/>
    <w:rsid w:val="001B1DAA"/>
    <w:rsid w:val="001B2034"/>
    <w:rsid w:val="001B2916"/>
    <w:rsid w:val="001B292D"/>
    <w:rsid w:val="001B2CA9"/>
    <w:rsid w:val="001B2D57"/>
    <w:rsid w:val="001B2FF5"/>
    <w:rsid w:val="001B3440"/>
    <w:rsid w:val="001B345F"/>
    <w:rsid w:val="001B3AA9"/>
    <w:rsid w:val="001B3EF6"/>
    <w:rsid w:val="001B439E"/>
    <w:rsid w:val="001B46B6"/>
    <w:rsid w:val="001B4AFB"/>
    <w:rsid w:val="001B53AB"/>
    <w:rsid w:val="001B5F8B"/>
    <w:rsid w:val="001B6079"/>
    <w:rsid w:val="001B6CD8"/>
    <w:rsid w:val="001B74BC"/>
    <w:rsid w:val="001B79F7"/>
    <w:rsid w:val="001B7E69"/>
    <w:rsid w:val="001C057B"/>
    <w:rsid w:val="001C08D8"/>
    <w:rsid w:val="001C0F5C"/>
    <w:rsid w:val="001C1697"/>
    <w:rsid w:val="001C17DB"/>
    <w:rsid w:val="001C18A5"/>
    <w:rsid w:val="001C1EFF"/>
    <w:rsid w:val="001C1FAC"/>
    <w:rsid w:val="001C2804"/>
    <w:rsid w:val="001C2A17"/>
    <w:rsid w:val="001C34CC"/>
    <w:rsid w:val="001C398E"/>
    <w:rsid w:val="001C3AC6"/>
    <w:rsid w:val="001C3AD7"/>
    <w:rsid w:val="001C3C20"/>
    <w:rsid w:val="001C3C25"/>
    <w:rsid w:val="001C405E"/>
    <w:rsid w:val="001C43E1"/>
    <w:rsid w:val="001C4869"/>
    <w:rsid w:val="001C531A"/>
    <w:rsid w:val="001C53CC"/>
    <w:rsid w:val="001C5C31"/>
    <w:rsid w:val="001C69A4"/>
    <w:rsid w:val="001C713D"/>
    <w:rsid w:val="001C71C3"/>
    <w:rsid w:val="001C79E2"/>
    <w:rsid w:val="001C7F6F"/>
    <w:rsid w:val="001D0198"/>
    <w:rsid w:val="001D0523"/>
    <w:rsid w:val="001D0CF4"/>
    <w:rsid w:val="001D1501"/>
    <w:rsid w:val="001D1A35"/>
    <w:rsid w:val="001D1B15"/>
    <w:rsid w:val="001D1DF9"/>
    <w:rsid w:val="001D1E66"/>
    <w:rsid w:val="001D2221"/>
    <w:rsid w:val="001D23EC"/>
    <w:rsid w:val="001D26C8"/>
    <w:rsid w:val="001D26E2"/>
    <w:rsid w:val="001D2AC0"/>
    <w:rsid w:val="001D32C8"/>
    <w:rsid w:val="001D3628"/>
    <w:rsid w:val="001D3BEE"/>
    <w:rsid w:val="001D43D9"/>
    <w:rsid w:val="001D4691"/>
    <w:rsid w:val="001D49C3"/>
    <w:rsid w:val="001D4E1F"/>
    <w:rsid w:val="001D5B35"/>
    <w:rsid w:val="001D5C6D"/>
    <w:rsid w:val="001D5F04"/>
    <w:rsid w:val="001D61DE"/>
    <w:rsid w:val="001D6B0A"/>
    <w:rsid w:val="001D6C05"/>
    <w:rsid w:val="001D6C38"/>
    <w:rsid w:val="001D724C"/>
    <w:rsid w:val="001D7312"/>
    <w:rsid w:val="001D7465"/>
    <w:rsid w:val="001D751A"/>
    <w:rsid w:val="001D76ED"/>
    <w:rsid w:val="001D7D2C"/>
    <w:rsid w:val="001E0957"/>
    <w:rsid w:val="001E0A67"/>
    <w:rsid w:val="001E0F2A"/>
    <w:rsid w:val="001E10AA"/>
    <w:rsid w:val="001E125F"/>
    <w:rsid w:val="001E195F"/>
    <w:rsid w:val="001E1C64"/>
    <w:rsid w:val="001E1E7E"/>
    <w:rsid w:val="001E2174"/>
    <w:rsid w:val="001E21AC"/>
    <w:rsid w:val="001E2765"/>
    <w:rsid w:val="001E2C43"/>
    <w:rsid w:val="001E2F1A"/>
    <w:rsid w:val="001E2FF5"/>
    <w:rsid w:val="001E35A8"/>
    <w:rsid w:val="001E3885"/>
    <w:rsid w:val="001E411A"/>
    <w:rsid w:val="001E41BA"/>
    <w:rsid w:val="001E4559"/>
    <w:rsid w:val="001E525D"/>
    <w:rsid w:val="001E56AA"/>
    <w:rsid w:val="001E5770"/>
    <w:rsid w:val="001E5902"/>
    <w:rsid w:val="001E5DA0"/>
    <w:rsid w:val="001E6038"/>
    <w:rsid w:val="001E6D07"/>
    <w:rsid w:val="001E6EBB"/>
    <w:rsid w:val="001E70E9"/>
    <w:rsid w:val="001E7345"/>
    <w:rsid w:val="001E79D2"/>
    <w:rsid w:val="001F006A"/>
    <w:rsid w:val="001F0BA7"/>
    <w:rsid w:val="001F267D"/>
    <w:rsid w:val="001F2F0B"/>
    <w:rsid w:val="001F326F"/>
    <w:rsid w:val="001F3480"/>
    <w:rsid w:val="001F3EA4"/>
    <w:rsid w:val="001F3FC7"/>
    <w:rsid w:val="001F4191"/>
    <w:rsid w:val="001F42FF"/>
    <w:rsid w:val="001F474A"/>
    <w:rsid w:val="001F4E23"/>
    <w:rsid w:val="001F4E62"/>
    <w:rsid w:val="001F4E71"/>
    <w:rsid w:val="001F552E"/>
    <w:rsid w:val="001F5783"/>
    <w:rsid w:val="001F5A72"/>
    <w:rsid w:val="001F5FB4"/>
    <w:rsid w:val="001F61B7"/>
    <w:rsid w:val="001F624B"/>
    <w:rsid w:val="001F62A6"/>
    <w:rsid w:val="001F6471"/>
    <w:rsid w:val="001F67A3"/>
    <w:rsid w:val="001F6853"/>
    <w:rsid w:val="001F6A26"/>
    <w:rsid w:val="001F6A5E"/>
    <w:rsid w:val="001F6C6F"/>
    <w:rsid w:val="001F6D02"/>
    <w:rsid w:val="001F6E78"/>
    <w:rsid w:val="001F77E1"/>
    <w:rsid w:val="001F781D"/>
    <w:rsid w:val="001F7BD6"/>
    <w:rsid w:val="001F7CD2"/>
    <w:rsid w:val="001F7D94"/>
    <w:rsid w:val="001F7DDC"/>
    <w:rsid w:val="00200705"/>
    <w:rsid w:val="00200AA4"/>
    <w:rsid w:val="00200E6B"/>
    <w:rsid w:val="002014C7"/>
    <w:rsid w:val="002016ED"/>
    <w:rsid w:val="002017FF"/>
    <w:rsid w:val="00201BE9"/>
    <w:rsid w:val="00201F09"/>
    <w:rsid w:val="00201FCC"/>
    <w:rsid w:val="00202227"/>
    <w:rsid w:val="00202255"/>
    <w:rsid w:val="002024BC"/>
    <w:rsid w:val="002030D0"/>
    <w:rsid w:val="002035BF"/>
    <w:rsid w:val="00203ECA"/>
    <w:rsid w:val="00204048"/>
    <w:rsid w:val="00204185"/>
    <w:rsid w:val="002041FC"/>
    <w:rsid w:val="00204322"/>
    <w:rsid w:val="00204695"/>
    <w:rsid w:val="0020481B"/>
    <w:rsid w:val="0020482D"/>
    <w:rsid w:val="00204A35"/>
    <w:rsid w:val="00204D67"/>
    <w:rsid w:val="00204D79"/>
    <w:rsid w:val="002051BC"/>
    <w:rsid w:val="00205285"/>
    <w:rsid w:val="002053D7"/>
    <w:rsid w:val="002055BB"/>
    <w:rsid w:val="00205B44"/>
    <w:rsid w:val="00205E5F"/>
    <w:rsid w:val="00205E78"/>
    <w:rsid w:val="0020633D"/>
    <w:rsid w:val="00206630"/>
    <w:rsid w:val="00206A68"/>
    <w:rsid w:val="00206A9B"/>
    <w:rsid w:val="00206BAA"/>
    <w:rsid w:val="0020766A"/>
    <w:rsid w:val="00207BED"/>
    <w:rsid w:val="002100F8"/>
    <w:rsid w:val="0021093B"/>
    <w:rsid w:val="00210D71"/>
    <w:rsid w:val="002111DA"/>
    <w:rsid w:val="002113AB"/>
    <w:rsid w:val="00211D02"/>
    <w:rsid w:val="00212495"/>
    <w:rsid w:val="002129CD"/>
    <w:rsid w:val="00212C48"/>
    <w:rsid w:val="00212D70"/>
    <w:rsid w:val="00213269"/>
    <w:rsid w:val="0021370D"/>
    <w:rsid w:val="002138A6"/>
    <w:rsid w:val="002143EC"/>
    <w:rsid w:val="002144A2"/>
    <w:rsid w:val="0021475C"/>
    <w:rsid w:val="002147CB"/>
    <w:rsid w:val="00214840"/>
    <w:rsid w:val="002149D0"/>
    <w:rsid w:val="00214B0E"/>
    <w:rsid w:val="002150B7"/>
    <w:rsid w:val="0021535B"/>
    <w:rsid w:val="00215409"/>
    <w:rsid w:val="0021562F"/>
    <w:rsid w:val="00215EF2"/>
    <w:rsid w:val="00216864"/>
    <w:rsid w:val="00216C83"/>
    <w:rsid w:val="00217315"/>
    <w:rsid w:val="0021776D"/>
    <w:rsid w:val="002179DC"/>
    <w:rsid w:val="002179E3"/>
    <w:rsid w:val="00217A5E"/>
    <w:rsid w:val="00217DB8"/>
    <w:rsid w:val="00220169"/>
    <w:rsid w:val="002201C1"/>
    <w:rsid w:val="00220339"/>
    <w:rsid w:val="002207A3"/>
    <w:rsid w:val="00220833"/>
    <w:rsid w:val="002209B3"/>
    <w:rsid w:val="0022106D"/>
    <w:rsid w:val="00221419"/>
    <w:rsid w:val="002215EE"/>
    <w:rsid w:val="00221F54"/>
    <w:rsid w:val="00221FC4"/>
    <w:rsid w:val="002223C4"/>
    <w:rsid w:val="00222410"/>
    <w:rsid w:val="0022244F"/>
    <w:rsid w:val="0022281E"/>
    <w:rsid w:val="0022285C"/>
    <w:rsid w:val="00223CC1"/>
    <w:rsid w:val="002241AF"/>
    <w:rsid w:val="002244E4"/>
    <w:rsid w:val="00224CA2"/>
    <w:rsid w:val="002252B2"/>
    <w:rsid w:val="002252FC"/>
    <w:rsid w:val="002257B4"/>
    <w:rsid w:val="0022599E"/>
    <w:rsid w:val="00225A43"/>
    <w:rsid w:val="002264B5"/>
    <w:rsid w:val="002264D7"/>
    <w:rsid w:val="0022658C"/>
    <w:rsid w:val="00226848"/>
    <w:rsid w:val="00227304"/>
    <w:rsid w:val="00230042"/>
    <w:rsid w:val="002308F2"/>
    <w:rsid w:val="00230930"/>
    <w:rsid w:val="0023097C"/>
    <w:rsid w:val="00230CFC"/>
    <w:rsid w:val="00230E6A"/>
    <w:rsid w:val="00231463"/>
    <w:rsid w:val="002315D3"/>
    <w:rsid w:val="0023165A"/>
    <w:rsid w:val="0023185A"/>
    <w:rsid w:val="00231F90"/>
    <w:rsid w:val="00232152"/>
    <w:rsid w:val="00232297"/>
    <w:rsid w:val="00232307"/>
    <w:rsid w:val="00232608"/>
    <w:rsid w:val="00233EE8"/>
    <w:rsid w:val="0023409B"/>
    <w:rsid w:val="00234551"/>
    <w:rsid w:val="00234C6F"/>
    <w:rsid w:val="0023523D"/>
    <w:rsid w:val="002352DF"/>
    <w:rsid w:val="00235867"/>
    <w:rsid w:val="00235D11"/>
    <w:rsid w:val="0023619B"/>
    <w:rsid w:val="002362E6"/>
    <w:rsid w:val="00236AA9"/>
    <w:rsid w:val="0023743F"/>
    <w:rsid w:val="00237551"/>
    <w:rsid w:val="0023797F"/>
    <w:rsid w:val="00237F61"/>
    <w:rsid w:val="002400F8"/>
    <w:rsid w:val="00240B29"/>
    <w:rsid w:val="00241211"/>
    <w:rsid w:val="002412A9"/>
    <w:rsid w:val="00241648"/>
    <w:rsid w:val="00241B12"/>
    <w:rsid w:val="002422D3"/>
    <w:rsid w:val="00242300"/>
    <w:rsid w:val="00242785"/>
    <w:rsid w:val="002427C4"/>
    <w:rsid w:val="00243261"/>
    <w:rsid w:val="00243409"/>
    <w:rsid w:val="002436B3"/>
    <w:rsid w:val="00243D1C"/>
    <w:rsid w:val="00244445"/>
    <w:rsid w:val="002444EA"/>
    <w:rsid w:val="00244E33"/>
    <w:rsid w:val="00245464"/>
    <w:rsid w:val="002456AB"/>
    <w:rsid w:val="00245964"/>
    <w:rsid w:val="00246F55"/>
    <w:rsid w:val="00247067"/>
    <w:rsid w:val="0024719E"/>
    <w:rsid w:val="002507F9"/>
    <w:rsid w:val="002509D6"/>
    <w:rsid w:val="00250C41"/>
    <w:rsid w:val="00251247"/>
    <w:rsid w:val="00251A39"/>
    <w:rsid w:val="00251A3D"/>
    <w:rsid w:val="00252135"/>
    <w:rsid w:val="0025235A"/>
    <w:rsid w:val="00252987"/>
    <w:rsid w:val="00252C79"/>
    <w:rsid w:val="002536CF"/>
    <w:rsid w:val="00254641"/>
    <w:rsid w:val="00254A07"/>
    <w:rsid w:val="00254B78"/>
    <w:rsid w:val="00255059"/>
    <w:rsid w:val="0025514B"/>
    <w:rsid w:val="0025578D"/>
    <w:rsid w:val="0025591E"/>
    <w:rsid w:val="00255C11"/>
    <w:rsid w:val="00255D80"/>
    <w:rsid w:val="00255F8C"/>
    <w:rsid w:val="002563B8"/>
    <w:rsid w:val="00256559"/>
    <w:rsid w:val="00256636"/>
    <w:rsid w:val="00256688"/>
    <w:rsid w:val="002568F0"/>
    <w:rsid w:val="002570E3"/>
    <w:rsid w:val="002571A8"/>
    <w:rsid w:val="002573D4"/>
    <w:rsid w:val="00257607"/>
    <w:rsid w:val="00257C93"/>
    <w:rsid w:val="00257E6F"/>
    <w:rsid w:val="00257E9C"/>
    <w:rsid w:val="00260425"/>
    <w:rsid w:val="00261355"/>
    <w:rsid w:val="00261C54"/>
    <w:rsid w:val="00261E6B"/>
    <w:rsid w:val="00261EA5"/>
    <w:rsid w:val="002622A5"/>
    <w:rsid w:val="002623FE"/>
    <w:rsid w:val="0026276D"/>
    <w:rsid w:val="002628B2"/>
    <w:rsid w:val="00263011"/>
    <w:rsid w:val="002630BB"/>
    <w:rsid w:val="00263284"/>
    <w:rsid w:val="002632DB"/>
    <w:rsid w:val="00263B38"/>
    <w:rsid w:val="0026416E"/>
    <w:rsid w:val="00264376"/>
    <w:rsid w:val="00264423"/>
    <w:rsid w:val="00264635"/>
    <w:rsid w:val="00264A84"/>
    <w:rsid w:val="00264D66"/>
    <w:rsid w:val="00264F58"/>
    <w:rsid w:val="002659C9"/>
    <w:rsid w:val="002659E0"/>
    <w:rsid w:val="00265AD6"/>
    <w:rsid w:val="00265D39"/>
    <w:rsid w:val="00265F73"/>
    <w:rsid w:val="002661AC"/>
    <w:rsid w:val="0026626E"/>
    <w:rsid w:val="0026685D"/>
    <w:rsid w:val="00266C9D"/>
    <w:rsid w:val="00267729"/>
    <w:rsid w:val="00267753"/>
    <w:rsid w:val="002679E2"/>
    <w:rsid w:val="00267B59"/>
    <w:rsid w:val="00267CCE"/>
    <w:rsid w:val="00267E11"/>
    <w:rsid w:val="00270013"/>
    <w:rsid w:val="00270021"/>
    <w:rsid w:val="002704D4"/>
    <w:rsid w:val="002711F4"/>
    <w:rsid w:val="0027126B"/>
    <w:rsid w:val="0027127E"/>
    <w:rsid w:val="0027128F"/>
    <w:rsid w:val="00271FD8"/>
    <w:rsid w:val="00272341"/>
    <w:rsid w:val="0027255C"/>
    <w:rsid w:val="00272634"/>
    <w:rsid w:val="002726A0"/>
    <w:rsid w:val="00272D53"/>
    <w:rsid w:val="00273063"/>
    <w:rsid w:val="002732DA"/>
    <w:rsid w:val="002734A6"/>
    <w:rsid w:val="0027369C"/>
    <w:rsid w:val="002738AA"/>
    <w:rsid w:val="00273AAA"/>
    <w:rsid w:val="0027461E"/>
    <w:rsid w:val="00274912"/>
    <w:rsid w:val="00274CD7"/>
    <w:rsid w:val="002759B3"/>
    <w:rsid w:val="00275A28"/>
    <w:rsid w:val="0027604A"/>
    <w:rsid w:val="002761C5"/>
    <w:rsid w:val="002761EF"/>
    <w:rsid w:val="0027651E"/>
    <w:rsid w:val="00276644"/>
    <w:rsid w:val="0027678C"/>
    <w:rsid w:val="00276E5F"/>
    <w:rsid w:val="00277223"/>
    <w:rsid w:val="00277410"/>
    <w:rsid w:val="002775D1"/>
    <w:rsid w:val="00277CD4"/>
    <w:rsid w:val="00280739"/>
    <w:rsid w:val="00280CD6"/>
    <w:rsid w:val="002811CF"/>
    <w:rsid w:val="002815BB"/>
    <w:rsid w:val="00281BB9"/>
    <w:rsid w:val="00281C01"/>
    <w:rsid w:val="00282286"/>
    <w:rsid w:val="00282B1D"/>
    <w:rsid w:val="00282BEF"/>
    <w:rsid w:val="00283285"/>
    <w:rsid w:val="00283482"/>
    <w:rsid w:val="00283759"/>
    <w:rsid w:val="00283A2B"/>
    <w:rsid w:val="0028402E"/>
    <w:rsid w:val="00284111"/>
    <w:rsid w:val="00284A52"/>
    <w:rsid w:val="00285245"/>
    <w:rsid w:val="00285406"/>
    <w:rsid w:val="002855B4"/>
    <w:rsid w:val="0028592E"/>
    <w:rsid w:val="002860D0"/>
    <w:rsid w:val="00286183"/>
    <w:rsid w:val="00286696"/>
    <w:rsid w:val="002866E6"/>
    <w:rsid w:val="00286C2E"/>
    <w:rsid w:val="00286E60"/>
    <w:rsid w:val="0028731C"/>
    <w:rsid w:val="00287529"/>
    <w:rsid w:val="0028772A"/>
    <w:rsid w:val="00287B85"/>
    <w:rsid w:val="00287E26"/>
    <w:rsid w:val="00287F55"/>
    <w:rsid w:val="00287F9B"/>
    <w:rsid w:val="00290D09"/>
    <w:rsid w:val="00290FE0"/>
    <w:rsid w:val="002916D9"/>
    <w:rsid w:val="00291B65"/>
    <w:rsid w:val="00291BEF"/>
    <w:rsid w:val="00291F45"/>
    <w:rsid w:val="002924FF"/>
    <w:rsid w:val="002925CC"/>
    <w:rsid w:val="00292C72"/>
    <w:rsid w:val="00292D90"/>
    <w:rsid w:val="00292DEA"/>
    <w:rsid w:val="00292EA8"/>
    <w:rsid w:val="00292F0E"/>
    <w:rsid w:val="0029356E"/>
    <w:rsid w:val="002938A8"/>
    <w:rsid w:val="00293B4D"/>
    <w:rsid w:val="00294056"/>
    <w:rsid w:val="00294FE6"/>
    <w:rsid w:val="0029501B"/>
    <w:rsid w:val="002959CB"/>
    <w:rsid w:val="0029648B"/>
    <w:rsid w:val="00296CA2"/>
    <w:rsid w:val="00296CA9"/>
    <w:rsid w:val="00297126"/>
    <w:rsid w:val="00297266"/>
    <w:rsid w:val="00297699"/>
    <w:rsid w:val="002978F4"/>
    <w:rsid w:val="00297C09"/>
    <w:rsid w:val="00297C6B"/>
    <w:rsid w:val="00297CC8"/>
    <w:rsid w:val="00297FF0"/>
    <w:rsid w:val="002A0081"/>
    <w:rsid w:val="002A0262"/>
    <w:rsid w:val="002A0C0D"/>
    <w:rsid w:val="002A0D96"/>
    <w:rsid w:val="002A1968"/>
    <w:rsid w:val="002A1BBD"/>
    <w:rsid w:val="002A20E8"/>
    <w:rsid w:val="002A21E5"/>
    <w:rsid w:val="002A2238"/>
    <w:rsid w:val="002A28B7"/>
    <w:rsid w:val="002A296A"/>
    <w:rsid w:val="002A2FB7"/>
    <w:rsid w:val="002A34C9"/>
    <w:rsid w:val="002A3591"/>
    <w:rsid w:val="002A3750"/>
    <w:rsid w:val="002A39B8"/>
    <w:rsid w:val="002A3BF9"/>
    <w:rsid w:val="002A4D1B"/>
    <w:rsid w:val="002A4E6A"/>
    <w:rsid w:val="002A51CE"/>
    <w:rsid w:val="002A5846"/>
    <w:rsid w:val="002A58F9"/>
    <w:rsid w:val="002A5EC4"/>
    <w:rsid w:val="002A5FB4"/>
    <w:rsid w:val="002A669F"/>
    <w:rsid w:val="002A6870"/>
    <w:rsid w:val="002A68DA"/>
    <w:rsid w:val="002A6933"/>
    <w:rsid w:val="002A6B97"/>
    <w:rsid w:val="002A72A3"/>
    <w:rsid w:val="002A733F"/>
    <w:rsid w:val="002A7D08"/>
    <w:rsid w:val="002A7ED9"/>
    <w:rsid w:val="002B03FA"/>
    <w:rsid w:val="002B07EA"/>
    <w:rsid w:val="002B1536"/>
    <w:rsid w:val="002B164F"/>
    <w:rsid w:val="002B16DC"/>
    <w:rsid w:val="002B1A38"/>
    <w:rsid w:val="002B1D37"/>
    <w:rsid w:val="002B1E0C"/>
    <w:rsid w:val="002B23AF"/>
    <w:rsid w:val="002B26F2"/>
    <w:rsid w:val="002B2B0C"/>
    <w:rsid w:val="002B2E54"/>
    <w:rsid w:val="002B2ED2"/>
    <w:rsid w:val="002B2FB9"/>
    <w:rsid w:val="002B343D"/>
    <w:rsid w:val="002B3B0C"/>
    <w:rsid w:val="002B3F04"/>
    <w:rsid w:val="002B4350"/>
    <w:rsid w:val="002B47ED"/>
    <w:rsid w:val="002B4A7C"/>
    <w:rsid w:val="002B4DB0"/>
    <w:rsid w:val="002B4DE5"/>
    <w:rsid w:val="002B4FFF"/>
    <w:rsid w:val="002B5507"/>
    <w:rsid w:val="002B552C"/>
    <w:rsid w:val="002B5751"/>
    <w:rsid w:val="002B5D42"/>
    <w:rsid w:val="002B5D90"/>
    <w:rsid w:val="002B5DC0"/>
    <w:rsid w:val="002B5EA6"/>
    <w:rsid w:val="002B5FA1"/>
    <w:rsid w:val="002B6468"/>
    <w:rsid w:val="002B66D2"/>
    <w:rsid w:val="002B66E4"/>
    <w:rsid w:val="002B6914"/>
    <w:rsid w:val="002B6960"/>
    <w:rsid w:val="002B6E64"/>
    <w:rsid w:val="002B71F6"/>
    <w:rsid w:val="002B7660"/>
    <w:rsid w:val="002B778B"/>
    <w:rsid w:val="002B7A34"/>
    <w:rsid w:val="002C100F"/>
    <w:rsid w:val="002C10C5"/>
    <w:rsid w:val="002C140E"/>
    <w:rsid w:val="002C1464"/>
    <w:rsid w:val="002C2182"/>
    <w:rsid w:val="002C279D"/>
    <w:rsid w:val="002C2824"/>
    <w:rsid w:val="002C2869"/>
    <w:rsid w:val="002C29F0"/>
    <w:rsid w:val="002C2AC8"/>
    <w:rsid w:val="002C2F54"/>
    <w:rsid w:val="002C3188"/>
    <w:rsid w:val="002C36DA"/>
    <w:rsid w:val="002C3A35"/>
    <w:rsid w:val="002C3A6F"/>
    <w:rsid w:val="002C3CC4"/>
    <w:rsid w:val="002C4217"/>
    <w:rsid w:val="002C4613"/>
    <w:rsid w:val="002C4848"/>
    <w:rsid w:val="002C4EC1"/>
    <w:rsid w:val="002C5196"/>
    <w:rsid w:val="002C5849"/>
    <w:rsid w:val="002C5AEB"/>
    <w:rsid w:val="002C5B65"/>
    <w:rsid w:val="002C5F54"/>
    <w:rsid w:val="002C61E8"/>
    <w:rsid w:val="002C625E"/>
    <w:rsid w:val="002C6766"/>
    <w:rsid w:val="002C6D6A"/>
    <w:rsid w:val="002C742B"/>
    <w:rsid w:val="002C774E"/>
    <w:rsid w:val="002C7A22"/>
    <w:rsid w:val="002D0710"/>
    <w:rsid w:val="002D0B41"/>
    <w:rsid w:val="002D17C1"/>
    <w:rsid w:val="002D18DB"/>
    <w:rsid w:val="002D1D98"/>
    <w:rsid w:val="002D1D99"/>
    <w:rsid w:val="002D1EA1"/>
    <w:rsid w:val="002D1EE6"/>
    <w:rsid w:val="002D1F95"/>
    <w:rsid w:val="002D213C"/>
    <w:rsid w:val="002D2767"/>
    <w:rsid w:val="002D27C7"/>
    <w:rsid w:val="002D2BF4"/>
    <w:rsid w:val="002D2C4C"/>
    <w:rsid w:val="002D3696"/>
    <w:rsid w:val="002D38D5"/>
    <w:rsid w:val="002D3B8A"/>
    <w:rsid w:val="002D3E32"/>
    <w:rsid w:val="002D4F1B"/>
    <w:rsid w:val="002D4FCF"/>
    <w:rsid w:val="002D54B4"/>
    <w:rsid w:val="002D5794"/>
    <w:rsid w:val="002D58CB"/>
    <w:rsid w:val="002D5A47"/>
    <w:rsid w:val="002D5B17"/>
    <w:rsid w:val="002D5F03"/>
    <w:rsid w:val="002D612F"/>
    <w:rsid w:val="002D614E"/>
    <w:rsid w:val="002D6660"/>
    <w:rsid w:val="002D6BF2"/>
    <w:rsid w:val="002D6DAD"/>
    <w:rsid w:val="002D6F75"/>
    <w:rsid w:val="002D7881"/>
    <w:rsid w:val="002D78D4"/>
    <w:rsid w:val="002D7AEC"/>
    <w:rsid w:val="002E0339"/>
    <w:rsid w:val="002E0955"/>
    <w:rsid w:val="002E098B"/>
    <w:rsid w:val="002E0D85"/>
    <w:rsid w:val="002E1452"/>
    <w:rsid w:val="002E16CA"/>
    <w:rsid w:val="002E17E0"/>
    <w:rsid w:val="002E1D18"/>
    <w:rsid w:val="002E2023"/>
    <w:rsid w:val="002E21A2"/>
    <w:rsid w:val="002E245D"/>
    <w:rsid w:val="002E24D4"/>
    <w:rsid w:val="002E291C"/>
    <w:rsid w:val="002E2ABA"/>
    <w:rsid w:val="002E2CCC"/>
    <w:rsid w:val="002E3068"/>
    <w:rsid w:val="002E357F"/>
    <w:rsid w:val="002E3704"/>
    <w:rsid w:val="002E3726"/>
    <w:rsid w:val="002E3A98"/>
    <w:rsid w:val="002E513C"/>
    <w:rsid w:val="002E51EF"/>
    <w:rsid w:val="002E53A7"/>
    <w:rsid w:val="002E5521"/>
    <w:rsid w:val="002E56A1"/>
    <w:rsid w:val="002E56B8"/>
    <w:rsid w:val="002E5A3F"/>
    <w:rsid w:val="002E5D58"/>
    <w:rsid w:val="002E679D"/>
    <w:rsid w:val="002E698C"/>
    <w:rsid w:val="002E6AE5"/>
    <w:rsid w:val="002E6B30"/>
    <w:rsid w:val="002E7532"/>
    <w:rsid w:val="002E75E9"/>
    <w:rsid w:val="002E788A"/>
    <w:rsid w:val="002F003F"/>
    <w:rsid w:val="002F020B"/>
    <w:rsid w:val="002F03D2"/>
    <w:rsid w:val="002F06A0"/>
    <w:rsid w:val="002F06A9"/>
    <w:rsid w:val="002F0CD0"/>
    <w:rsid w:val="002F0D9F"/>
    <w:rsid w:val="002F0FAF"/>
    <w:rsid w:val="002F1339"/>
    <w:rsid w:val="002F148A"/>
    <w:rsid w:val="002F14A6"/>
    <w:rsid w:val="002F15EB"/>
    <w:rsid w:val="002F1B20"/>
    <w:rsid w:val="002F1E00"/>
    <w:rsid w:val="002F1F84"/>
    <w:rsid w:val="002F2479"/>
    <w:rsid w:val="002F2577"/>
    <w:rsid w:val="002F2F95"/>
    <w:rsid w:val="002F3212"/>
    <w:rsid w:val="002F387F"/>
    <w:rsid w:val="002F38EF"/>
    <w:rsid w:val="002F48BD"/>
    <w:rsid w:val="002F4B43"/>
    <w:rsid w:val="002F4D8F"/>
    <w:rsid w:val="002F4ED3"/>
    <w:rsid w:val="002F5295"/>
    <w:rsid w:val="002F540C"/>
    <w:rsid w:val="002F5BE6"/>
    <w:rsid w:val="002F5C6C"/>
    <w:rsid w:val="002F6140"/>
    <w:rsid w:val="002F6183"/>
    <w:rsid w:val="002F646E"/>
    <w:rsid w:val="002F6D69"/>
    <w:rsid w:val="002F739D"/>
    <w:rsid w:val="002F7645"/>
    <w:rsid w:val="002F7A70"/>
    <w:rsid w:val="002F7E00"/>
    <w:rsid w:val="003000B5"/>
    <w:rsid w:val="0030043F"/>
    <w:rsid w:val="003004C4"/>
    <w:rsid w:val="00300566"/>
    <w:rsid w:val="00301324"/>
    <w:rsid w:val="00302160"/>
    <w:rsid w:val="00302417"/>
    <w:rsid w:val="00302638"/>
    <w:rsid w:val="00302749"/>
    <w:rsid w:val="00302AD8"/>
    <w:rsid w:val="00302B67"/>
    <w:rsid w:val="00302BA6"/>
    <w:rsid w:val="003031A6"/>
    <w:rsid w:val="00303A1B"/>
    <w:rsid w:val="003040CD"/>
    <w:rsid w:val="003048A2"/>
    <w:rsid w:val="003056C3"/>
    <w:rsid w:val="0030612B"/>
    <w:rsid w:val="003067EC"/>
    <w:rsid w:val="003068D0"/>
    <w:rsid w:val="00306E96"/>
    <w:rsid w:val="00306F95"/>
    <w:rsid w:val="003070C5"/>
    <w:rsid w:val="003075D3"/>
    <w:rsid w:val="003078A3"/>
    <w:rsid w:val="003079A0"/>
    <w:rsid w:val="00307B42"/>
    <w:rsid w:val="00307B7C"/>
    <w:rsid w:val="003107FA"/>
    <w:rsid w:val="00310CA5"/>
    <w:rsid w:val="00311423"/>
    <w:rsid w:val="0031190B"/>
    <w:rsid w:val="00311BEC"/>
    <w:rsid w:val="00311F86"/>
    <w:rsid w:val="0031222E"/>
    <w:rsid w:val="00312619"/>
    <w:rsid w:val="00312FE3"/>
    <w:rsid w:val="003130F0"/>
    <w:rsid w:val="00313108"/>
    <w:rsid w:val="003136E5"/>
    <w:rsid w:val="003141D1"/>
    <w:rsid w:val="0031423E"/>
    <w:rsid w:val="00314260"/>
    <w:rsid w:val="0031427A"/>
    <w:rsid w:val="0031482C"/>
    <w:rsid w:val="00314C72"/>
    <w:rsid w:val="0031533E"/>
    <w:rsid w:val="00315370"/>
    <w:rsid w:val="00315926"/>
    <w:rsid w:val="00315BF8"/>
    <w:rsid w:val="00315EAA"/>
    <w:rsid w:val="00315ECF"/>
    <w:rsid w:val="00315F92"/>
    <w:rsid w:val="0031667B"/>
    <w:rsid w:val="00316734"/>
    <w:rsid w:val="003168CA"/>
    <w:rsid w:val="00316F17"/>
    <w:rsid w:val="00316F6A"/>
    <w:rsid w:val="0031799B"/>
    <w:rsid w:val="00317C46"/>
    <w:rsid w:val="00317C61"/>
    <w:rsid w:val="00317D1E"/>
    <w:rsid w:val="00317F3C"/>
    <w:rsid w:val="00320A0E"/>
    <w:rsid w:val="00320BE2"/>
    <w:rsid w:val="00320ECA"/>
    <w:rsid w:val="00320EE4"/>
    <w:rsid w:val="00321172"/>
    <w:rsid w:val="0032148C"/>
    <w:rsid w:val="00321501"/>
    <w:rsid w:val="00321942"/>
    <w:rsid w:val="003219FA"/>
    <w:rsid w:val="00321BEF"/>
    <w:rsid w:val="00321D5E"/>
    <w:rsid w:val="00321E57"/>
    <w:rsid w:val="00321F0C"/>
    <w:rsid w:val="00322110"/>
    <w:rsid w:val="0032238E"/>
    <w:rsid w:val="00322918"/>
    <w:rsid w:val="00322A63"/>
    <w:rsid w:val="00322C86"/>
    <w:rsid w:val="00323433"/>
    <w:rsid w:val="0032349F"/>
    <w:rsid w:val="0032360B"/>
    <w:rsid w:val="00323BEF"/>
    <w:rsid w:val="0032447E"/>
    <w:rsid w:val="003244E0"/>
    <w:rsid w:val="003249E0"/>
    <w:rsid w:val="00324A28"/>
    <w:rsid w:val="00325300"/>
    <w:rsid w:val="00325365"/>
    <w:rsid w:val="00325523"/>
    <w:rsid w:val="00325753"/>
    <w:rsid w:val="00325AC1"/>
    <w:rsid w:val="00325D9F"/>
    <w:rsid w:val="00326211"/>
    <w:rsid w:val="00326555"/>
    <w:rsid w:val="00326E6E"/>
    <w:rsid w:val="00327222"/>
    <w:rsid w:val="003274F6"/>
    <w:rsid w:val="003279A4"/>
    <w:rsid w:val="00327F1B"/>
    <w:rsid w:val="003302F1"/>
    <w:rsid w:val="00330448"/>
    <w:rsid w:val="00330458"/>
    <w:rsid w:val="0033053D"/>
    <w:rsid w:val="003307A9"/>
    <w:rsid w:val="00330C54"/>
    <w:rsid w:val="0033103A"/>
    <w:rsid w:val="00331144"/>
    <w:rsid w:val="003315FD"/>
    <w:rsid w:val="003328E6"/>
    <w:rsid w:val="003329ED"/>
    <w:rsid w:val="00332D50"/>
    <w:rsid w:val="00332ECA"/>
    <w:rsid w:val="003331B9"/>
    <w:rsid w:val="0033337B"/>
    <w:rsid w:val="003335D7"/>
    <w:rsid w:val="003338C1"/>
    <w:rsid w:val="00333D8C"/>
    <w:rsid w:val="0033422E"/>
    <w:rsid w:val="003342A0"/>
    <w:rsid w:val="003342D0"/>
    <w:rsid w:val="00334AF7"/>
    <w:rsid w:val="00334B21"/>
    <w:rsid w:val="00334F97"/>
    <w:rsid w:val="003351EA"/>
    <w:rsid w:val="00335553"/>
    <w:rsid w:val="00335DB7"/>
    <w:rsid w:val="00335FA1"/>
    <w:rsid w:val="003363A3"/>
    <w:rsid w:val="00336A7A"/>
    <w:rsid w:val="00336E1B"/>
    <w:rsid w:val="00337023"/>
    <w:rsid w:val="0033709A"/>
    <w:rsid w:val="003374DD"/>
    <w:rsid w:val="00337A95"/>
    <w:rsid w:val="00337DE3"/>
    <w:rsid w:val="0034079C"/>
    <w:rsid w:val="00340B25"/>
    <w:rsid w:val="00340C7A"/>
    <w:rsid w:val="0034101D"/>
    <w:rsid w:val="003411C1"/>
    <w:rsid w:val="0034128A"/>
    <w:rsid w:val="0034154B"/>
    <w:rsid w:val="003417E7"/>
    <w:rsid w:val="00341A40"/>
    <w:rsid w:val="00341C91"/>
    <w:rsid w:val="00341F99"/>
    <w:rsid w:val="00342165"/>
    <w:rsid w:val="00342643"/>
    <w:rsid w:val="00342827"/>
    <w:rsid w:val="00342EF1"/>
    <w:rsid w:val="0034315C"/>
    <w:rsid w:val="003437A8"/>
    <w:rsid w:val="00343AED"/>
    <w:rsid w:val="00343E04"/>
    <w:rsid w:val="00343FDB"/>
    <w:rsid w:val="0034464E"/>
    <w:rsid w:val="003447E2"/>
    <w:rsid w:val="00344CDA"/>
    <w:rsid w:val="00345063"/>
    <w:rsid w:val="003456BA"/>
    <w:rsid w:val="00345990"/>
    <w:rsid w:val="00345A4A"/>
    <w:rsid w:val="00345A82"/>
    <w:rsid w:val="00345AE0"/>
    <w:rsid w:val="003466D7"/>
    <w:rsid w:val="0034693B"/>
    <w:rsid w:val="003469D1"/>
    <w:rsid w:val="00347723"/>
    <w:rsid w:val="003479A2"/>
    <w:rsid w:val="0035097D"/>
    <w:rsid w:val="00350AC8"/>
    <w:rsid w:val="00350C0E"/>
    <w:rsid w:val="003516C9"/>
    <w:rsid w:val="003517FD"/>
    <w:rsid w:val="00351BFE"/>
    <w:rsid w:val="00352A62"/>
    <w:rsid w:val="00352E26"/>
    <w:rsid w:val="0035319F"/>
    <w:rsid w:val="003535D3"/>
    <w:rsid w:val="003539D2"/>
    <w:rsid w:val="00353F01"/>
    <w:rsid w:val="003541E2"/>
    <w:rsid w:val="00354406"/>
    <w:rsid w:val="00354751"/>
    <w:rsid w:val="003548ED"/>
    <w:rsid w:val="00354BAC"/>
    <w:rsid w:val="00354EA3"/>
    <w:rsid w:val="00354F0C"/>
    <w:rsid w:val="00355161"/>
    <w:rsid w:val="0035523B"/>
    <w:rsid w:val="003556F3"/>
    <w:rsid w:val="00355B9B"/>
    <w:rsid w:val="00355E8A"/>
    <w:rsid w:val="00356164"/>
    <w:rsid w:val="003563DF"/>
    <w:rsid w:val="00356A8F"/>
    <w:rsid w:val="00356EEB"/>
    <w:rsid w:val="0035743B"/>
    <w:rsid w:val="00357730"/>
    <w:rsid w:val="00357B78"/>
    <w:rsid w:val="00357E93"/>
    <w:rsid w:val="0036077B"/>
    <w:rsid w:val="00360940"/>
    <w:rsid w:val="00360B2B"/>
    <w:rsid w:val="00360CB4"/>
    <w:rsid w:val="00360DA6"/>
    <w:rsid w:val="0036231D"/>
    <w:rsid w:val="00362E95"/>
    <w:rsid w:val="003633EC"/>
    <w:rsid w:val="003638D6"/>
    <w:rsid w:val="00363C78"/>
    <w:rsid w:val="00363D1C"/>
    <w:rsid w:val="00363D8B"/>
    <w:rsid w:val="003641B1"/>
    <w:rsid w:val="0036444A"/>
    <w:rsid w:val="0036478C"/>
    <w:rsid w:val="00364831"/>
    <w:rsid w:val="00364F0F"/>
    <w:rsid w:val="00364F48"/>
    <w:rsid w:val="0036563A"/>
    <w:rsid w:val="0036566C"/>
    <w:rsid w:val="0036571C"/>
    <w:rsid w:val="003659E6"/>
    <w:rsid w:val="00365CB8"/>
    <w:rsid w:val="00366563"/>
    <w:rsid w:val="00366A7F"/>
    <w:rsid w:val="00366FC1"/>
    <w:rsid w:val="0036799B"/>
    <w:rsid w:val="00367D15"/>
    <w:rsid w:val="003702B9"/>
    <w:rsid w:val="0037076E"/>
    <w:rsid w:val="00370777"/>
    <w:rsid w:val="00370942"/>
    <w:rsid w:val="00370BCF"/>
    <w:rsid w:val="00370CF3"/>
    <w:rsid w:val="003712EA"/>
    <w:rsid w:val="0037197B"/>
    <w:rsid w:val="00371AE4"/>
    <w:rsid w:val="00371BFC"/>
    <w:rsid w:val="00371ED4"/>
    <w:rsid w:val="00371F76"/>
    <w:rsid w:val="00372B13"/>
    <w:rsid w:val="00372FE3"/>
    <w:rsid w:val="0037308D"/>
    <w:rsid w:val="00373237"/>
    <w:rsid w:val="00373764"/>
    <w:rsid w:val="0037419F"/>
    <w:rsid w:val="0037426A"/>
    <w:rsid w:val="00374D39"/>
    <w:rsid w:val="003750C8"/>
    <w:rsid w:val="003753B5"/>
    <w:rsid w:val="003754A4"/>
    <w:rsid w:val="003757CC"/>
    <w:rsid w:val="00375BB3"/>
    <w:rsid w:val="00375D9B"/>
    <w:rsid w:val="00376003"/>
    <w:rsid w:val="0037634B"/>
    <w:rsid w:val="0037649E"/>
    <w:rsid w:val="00376535"/>
    <w:rsid w:val="00376640"/>
    <w:rsid w:val="00376DC1"/>
    <w:rsid w:val="003773BD"/>
    <w:rsid w:val="003774AD"/>
    <w:rsid w:val="003777BB"/>
    <w:rsid w:val="00377810"/>
    <w:rsid w:val="00377DF6"/>
    <w:rsid w:val="00380048"/>
    <w:rsid w:val="003800E0"/>
    <w:rsid w:val="003802BC"/>
    <w:rsid w:val="00380BA8"/>
    <w:rsid w:val="00381003"/>
    <w:rsid w:val="003810C2"/>
    <w:rsid w:val="00381132"/>
    <w:rsid w:val="00381414"/>
    <w:rsid w:val="00381431"/>
    <w:rsid w:val="00381499"/>
    <w:rsid w:val="003815E5"/>
    <w:rsid w:val="00381934"/>
    <w:rsid w:val="00381AB4"/>
    <w:rsid w:val="00381F3C"/>
    <w:rsid w:val="0038203F"/>
    <w:rsid w:val="00382374"/>
    <w:rsid w:val="003826DB"/>
    <w:rsid w:val="00382BEE"/>
    <w:rsid w:val="00383491"/>
    <w:rsid w:val="003835FE"/>
    <w:rsid w:val="00383704"/>
    <w:rsid w:val="00383BBC"/>
    <w:rsid w:val="00383FAE"/>
    <w:rsid w:val="00384144"/>
    <w:rsid w:val="00384399"/>
    <w:rsid w:val="003847C5"/>
    <w:rsid w:val="00385484"/>
    <w:rsid w:val="00385881"/>
    <w:rsid w:val="003858BE"/>
    <w:rsid w:val="00385A78"/>
    <w:rsid w:val="00385AE2"/>
    <w:rsid w:val="00385DCC"/>
    <w:rsid w:val="00385E29"/>
    <w:rsid w:val="0038624E"/>
    <w:rsid w:val="0038631F"/>
    <w:rsid w:val="0038641C"/>
    <w:rsid w:val="003869C2"/>
    <w:rsid w:val="00386AD2"/>
    <w:rsid w:val="00386ECE"/>
    <w:rsid w:val="003872B6"/>
    <w:rsid w:val="003872E8"/>
    <w:rsid w:val="0038786A"/>
    <w:rsid w:val="0039012B"/>
    <w:rsid w:val="0039097D"/>
    <w:rsid w:val="0039131C"/>
    <w:rsid w:val="003914F9"/>
    <w:rsid w:val="00391A5E"/>
    <w:rsid w:val="003921B9"/>
    <w:rsid w:val="003929E9"/>
    <w:rsid w:val="0039338A"/>
    <w:rsid w:val="00393661"/>
    <w:rsid w:val="00393988"/>
    <w:rsid w:val="00393D18"/>
    <w:rsid w:val="00393F29"/>
    <w:rsid w:val="00394154"/>
    <w:rsid w:val="0039429A"/>
    <w:rsid w:val="003945D2"/>
    <w:rsid w:val="00394666"/>
    <w:rsid w:val="00394755"/>
    <w:rsid w:val="00394969"/>
    <w:rsid w:val="00394BF3"/>
    <w:rsid w:val="003950A8"/>
    <w:rsid w:val="003954C5"/>
    <w:rsid w:val="00395BA6"/>
    <w:rsid w:val="00395D78"/>
    <w:rsid w:val="00396034"/>
    <w:rsid w:val="00396546"/>
    <w:rsid w:val="00396688"/>
    <w:rsid w:val="00396922"/>
    <w:rsid w:val="0039754F"/>
    <w:rsid w:val="003A06A4"/>
    <w:rsid w:val="003A0AF3"/>
    <w:rsid w:val="003A1174"/>
    <w:rsid w:val="003A1260"/>
    <w:rsid w:val="003A1317"/>
    <w:rsid w:val="003A1682"/>
    <w:rsid w:val="003A172C"/>
    <w:rsid w:val="003A1796"/>
    <w:rsid w:val="003A1D57"/>
    <w:rsid w:val="003A1EEF"/>
    <w:rsid w:val="003A1F09"/>
    <w:rsid w:val="003A1FCD"/>
    <w:rsid w:val="003A2197"/>
    <w:rsid w:val="003A2614"/>
    <w:rsid w:val="003A26C1"/>
    <w:rsid w:val="003A2885"/>
    <w:rsid w:val="003A2AE5"/>
    <w:rsid w:val="003A2CBE"/>
    <w:rsid w:val="003A2F1B"/>
    <w:rsid w:val="003A3496"/>
    <w:rsid w:val="003A3A4D"/>
    <w:rsid w:val="003A3AD3"/>
    <w:rsid w:val="003A3CBF"/>
    <w:rsid w:val="003A3E6C"/>
    <w:rsid w:val="003A4831"/>
    <w:rsid w:val="003A4B48"/>
    <w:rsid w:val="003A4E65"/>
    <w:rsid w:val="003A516E"/>
    <w:rsid w:val="003A5494"/>
    <w:rsid w:val="003A54C4"/>
    <w:rsid w:val="003A55C7"/>
    <w:rsid w:val="003A55FF"/>
    <w:rsid w:val="003A59CB"/>
    <w:rsid w:val="003A5D58"/>
    <w:rsid w:val="003A5DB3"/>
    <w:rsid w:val="003A5FD7"/>
    <w:rsid w:val="003A6179"/>
    <w:rsid w:val="003A6357"/>
    <w:rsid w:val="003A6A56"/>
    <w:rsid w:val="003A7750"/>
    <w:rsid w:val="003A792C"/>
    <w:rsid w:val="003A7FDE"/>
    <w:rsid w:val="003B01C3"/>
    <w:rsid w:val="003B028D"/>
    <w:rsid w:val="003B08B6"/>
    <w:rsid w:val="003B1D1C"/>
    <w:rsid w:val="003B1E11"/>
    <w:rsid w:val="003B2182"/>
    <w:rsid w:val="003B2538"/>
    <w:rsid w:val="003B28A6"/>
    <w:rsid w:val="003B297E"/>
    <w:rsid w:val="003B2CC3"/>
    <w:rsid w:val="003B2D1B"/>
    <w:rsid w:val="003B2DB7"/>
    <w:rsid w:val="003B36D0"/>
    <w:rsid w:val="003B39CB"/>
    <w:rsid w:val="003B3D16"/>
    <w:rsid w:val="003B3D1A"/>
    <w:rsid w:val="003B3F3E"/>
    <w:rsid w:val="003B42ED"/>
    <w:rsid w:val="003B4464"/>
    <w:rsid w:val="003B44F1"/>
    <w:rsid w:val="003B4B6D"/>
    <w:rsid w:val="003B4D07"/>
    <w:rsid w:val="003B54B1"/>
    <w:rsid w:val="003B5BD0"/>
    <w:rsid w:val="003B6922"/>
    <w:rsid w:val="003B6B2D"/>
    <w:rsid w:val="003B7D58"/>
    <w:rsid w:val="003B7E4D"/>
    <w:rsid w:val="003B7ED4"/>
    <w:rsid w:val="003C00AB"/>
    <w:rsid w:val="003C0982"/>
    <w:rsid w:val="003C1A2A"/>
    <w:rsid w:val="003C1E8B"/>
    <w:rsid w:val="003C1EF3"/>
    <w:rsid w:val="003C217A"/>
    <w:rsid w:val="003C2323"/>
    <w:rsid w:val="003C2DAE"/>
    <w:rsid w:val="003C30C2"/>
    <w:rsid w:val="003C3230"/>
    <w:rsid w:val="003C3760"/>
    <w:rsid w:val="003C3A61"/>
    <w:rsid w:val="003C445C"/>
    <w:rsid w:val="003C45B2"/>
    <w:rsid w:val="003C47FF"/>
    <w:rsid w:val="003C503B"/>
    <w:rsid w:val="003C513F"/>
    <w:rsid w:val="003C562F"/>
    <w:rsid w:val="003C57AF"/>
    <w:rsid w:val="003C5857"/>
    <w:rsid w:val="003C587A"/>
    <w:rsid w:val="003C59C4"/>
    <w:rsid w:val="003C6249"/>
    <w:rsid w:val="003C6ADF"/>
    <w:rsid w:val="003C6E04"/>
    <w:rsid w:val="003C7571"/>
    <w:rsid w:val="003C79A0"/>
    <w:rsid w:val="003C7ACA"/>
    <w:rsid w:val="003C7B0C"/>
    <w:rsid w:val="003C7C72"/>
    <w:rsid w:val="003D0072"/>
    <w:rsid w:val="003D0279"/>
    <w:rsid w:val="003D07D3"/>
    <w:rsid w:val="003D0F7E"/>
    <w:rsid w:val="003D1058"/>
    <w:rsid w:val="003D120A"/>
    <w:rsid w:val="003D1214"/>
    <w:rsid w:val="003D16FB"/>
    <w:rsid w:val="003D1ABC"/>
    <w:rsid w:val="003D1D5B"/>
    <w:rsid w:val="003D2153"/>
    <w:rsid w:val="003D235A"/>
    <w:rsid w:val="003D23E3"/>
    <w:rsid w:val="003D26D3"/>
    <w:rsid w:val="003D2882"/>
    <w:rsid w:val="003D2B82"/>
    <w:rsid w:val="003D2D0C"/>
    <w:rsid w:val="003D2DCB"/>
    <w:rsid w:val="003D36FA"/>
    <w:rsid w:val="003D3845"/>
    <w:rsid w:val="003D3C18"/>
    <w:rsid w:val="003D49F5"/>
    <w:rsid w:val="003D4FC5"/>
    <w:rsid w:val="003D55C3"/>
    <w:rsid w:val="003D58C4"/>
    <w:rsid w:val="003D5A9F"/>
    <w:rsid w:val="003D604B"/>
    <w:rsid w:val="003D6106"/>
    <w:rsid w:val="003D66A9"/>
    <w:rsid w:val="003D6A59"/>
    <w:rsid w:val="003D6A97"/>
    <w:rsid w:val="003D6C7D"/>
    <w:rsid w:val="003D73F0"/>
    <w:rsid w:val="003D7404"/>
    <w:rsid w:val="003D7944"/>
    <w:rsid w:val="003D7A0E"/>
    <w:rsid w:val="003D7D4F"/>
    <w:rsid w:val="003D7ECF"/>
    <w:rsid w:val="003E02D4"/>
    <w:rsid w:val="003E10A8"/>
    <w:rsid w:val="003E12B2"/>
    <w:rsid w:val="003E12F0"/>
    <w:rsid w:val="003E1705"/>
    <w:rsid w:val="003E189A"/>
    <w:rsid w:val="003E1F32"/>
    <w:rsid w:val="003E1F84"/>
    <w:rsid w:val="003E2225"/>
    <w:rsid w:val="003E24D2"/>
    <w:rsid w:val="003E2601"/>
    <w:rsid w:val="003E2728"/>
    <w:rsid w:val="003E334A"/>
    <w:rsid w:val="003E3B6D"/>
    <w:rsid w:val="003E3BA7"/>
    <w:rsid w:val="003E4705"/>
    <w:rsid w:val="003E4C8B"/>
    <w:rsid w:val="003E4D96"/>
    <w:rsid w:val="003E4E2E"/>
    <w:rsid w:val="003E4F78"/>
    <w:rsid w:val="003E5887"/>
    <w:rsid w:val="003E5B60"/>
    <w:rsid w:val="003E6037"/>
    <w:rsid w:val="003E6254"/>
    <w:rsid w:val="003E6549"/>
    <w:rsid w:val="003E683C"/>
    <w:rsid w:val="003E6A38"/>
    <w:rsid w:val="003E6B9A"/>
    <w:rsid w:val="003E6D4A"/>
    <w:rsid w:val="003E6F38"/>
    <w:rsid w:val="003E7AE6"/>
    <w:rsid w:val="003E7C74"/>
    <w:rsid w:val="003E7E38"/>
    <w:rsid w:val="003E7EC8"/>
    <w:rsid w:val="003F089F"/>
    <w:rsid w:val="003F15A2"/>
    <w:rsid w:val="003F1795"/>
    <w:rsid w:val="003F17B0"/>
    <w:rsid w:val="003F1B5A"/>
    <w:rsid w:val="003F1B7C"/>
    <w:rsid w:val="003F1C35"/>
    <w:rsid w:val="003F2B84"/>
    <w:rsid w:val="003F3005"/>
    <w:rsid w:val="003F39D5"/>
    <w:rsid w:val="003F3A16"/>
    <w:rsid w:val="003F3E2B"/>
    <w:rsid w:val="003F3EE4"/>
    <w:rsid w:val="003F3EFC"/>
    <w:rsid w:val="003F3FA4"/>
    <w:rsid w:val="003F3FD2"/>
    <w:rsid w:val="003F415C"/>
    <w:rsid w:val="003F41C7"/>
    <w:rsid w:val="003F428F"/>
    <w:rsid w:val="003F4B28"/>
    <w:rsid w:val="003F536E"/>
    <w:rsid w:val="003F55BD"/>
    <w:rsid w:val="003F55F9"/>
    <w:rsid w:val="003F6335"/>
    <w:rsid w:val="003F63B8"/>
    <w:rsid w:val="003F7639"/>
    <w:rsid w:val="003F79DA"/>
    <w:rsid w:val="0040023E"/>
    <w:rsid w:val="00400542"/>
    <w:rsid w:val="0040090E"/>
    <w:rsid w:val="00400E6E"/>
    <w:rsid w:val="00401150"/>
    <w:rsid w:val="0040126D"/>
    <w:rsid w:val="00401307"/>
    <w:rsid w:val="00401318"/>
    <w:rsid w:val="004016B6"/>
    <w:rsid w:val="00401801"/>
    <w:rsid w:val="004022D3"/>
    <w:rsid w:val="00402CF7"/>
    <w:rsid w:val="00402FBB"/>
    <w:rsid w:val="00403117"/>
    <w:rsid w:val="0040355E"/>
    <w:rsid w:val="00403762"/>
    <w:rsid w:val="00403FFF"/>
    <w:rsid w:val="00404137"/>
    <w:rsid w:val="004048A2"/>
    <w:rsid w:val="00404B7E"/>
    <w:rsid w:val="00404BD1"/>
    <w:rsid w:val="00404F4F"/>
    <w:rsid w:val="00405123"/>
    <w:rsid w:val="004053FB"/>
    <w:rsid w:val="0040591A"/>
    <w:rsid w:val="00405DC5"/>
    <w:rsid w:val="00405E4E"/>
    <w:rsid w:val="0040631F"/>
    <w:rsid w:val="0040667A"/>
    <w:rsid w:val="00406683"/>
    <w:rsid w:val="00406A82"/>
    <w:rsid w:val="00406CD5"/>
    <w:rsid w:val="0040704A"/>
    <w:rsid w:val="004070BE"/>
    <w:rsid w:val="00407372"/>
    <w:rsid w:val="00410302"/>
    <w:rsid w:val="00410F82"/>
    <w:rsid w:val="004117E0"/>
    <w:rsid w:val="004120D9"/>
    <w:rsid w:val="004124AD"/>
    <w:rsid w:val="00412AFC"/>
    <w:rsid w:val="00412F26"/>
    <w:rsid w:val="00413236"/>
    <w:rsid w:val="00413278"/>
    <w:rsid w:val="004135F5"/>
    <w:rsid w:val="0041399B"/>
    <w:rsid w:val="00413A27"/>
    <w:rsid w:val="004141C3"/>
    <w:rsid w:val="00414790"/>
    <w:rsid w:val="004149F6"/>
    <w:rsid w:val="00414C97"/>
    <w:rsid w:val="00414DFB"/>
    <w:rsid w:val="004150A0"/>
    <w:rsid w:val="004151E1"/>
    <w:rsid w:val="004151E9"/>
    <w:rsid w:val="00415207"/>
    <w:rsid w:val="004153C7"/>
    <w:rsid w:val="004159F9"/>
    <w:rsid w:val="00415B2F"/>
    <w:rsid w:val="00416105"/>
    <w:rsid w:val="00416BC0"/>
    <w:rsid w:val="00416C90"/>
    <w:rsid w:val="00416CF2"/>
    <w:rsid w:val="004174EA"/>
    <w:rsid w:val="0041759B"/>
    <w:rsid w:val="004177C5"/>
    <w:rsid w:val="004178E2"/>
    <w:rsid w:val="00417ED0"/>
    <w:rsid w:val="00417FC9"/>
    <w:rsid w:val="00417FF4"/>
    <w:rsid w:val="00420195"/>
    <w:rsid w:val="004203E9"/>
    <w:rsid w:val="004207E6"/>
    <w:rsid w:val="00420802"/>
    <w:rsid w:val="00420C01"/>
    <w:rsid w:val="00421150"/>
    <w:rsid w:val="004217C2"/>
    <w:rsid w:val="004220DF"/>
    <w:rsid w:val="004220FF"/>
    <w:rsid w:val="004226B8"/>
    <w:rsid w:val="00422821"/>
    <w:rsid w:val="00422F7A"/>
    <w:rsid w:val="00423244"/>
    <w:rsid w:val="004233E9"/>
    <w:rsid w:val="00423A87"/>
    <w:rsid w:val="00423E10"/>
    <w:rsid w:val="004249D3"/>
    <w:rsid w:val="00424D88"/>
    <w:rsid w:val="00424EF8"/>
    <w:rsid w:val="0042512C"/>
    <w:rsid w:val="00425145"/>
    <w:rsid w:val="00425334"/>
    <w:rsid w:val="004255D8"/>
    <w:rsid w:val="00425699"/>
    <w:rsid w:val="00425715"/>
    <w:rsid w:val="00425C16"/>
    <w:rsid w:val="00425C5F"/>
    <w:rsid w:val="00425C9E"/>
    <w:rsid w:val="00425D91"/>
    <w:rsid w:val="00425E07"/>
    <w:rsid w:val="004263B6"/>
    <w:rsid w:val="004264E2"/>
    <w:rsid w:val="00426543"/>
    <w:rsid w:val="0042660F"/>
    <w:rsid w:val="00426836"/>
    <w:rsid w:val="0042684F"/>
    <w:rsid w:val="00427015"/>
    <w:rsid w:val="00427027"/>
    <w:rsid w:val="00427112"/>
    <w:rsid w:val="00427309"/>
    <w:rsid w:val="00427CE2"/>
    <w:rsid w:val="00427F01"/>
    <w:rsid w:val="0043017A"/>
    <w:rsid w:val="004305A8"/>
    <w:rsid w:val="00430EA6"/>
    <w:rsid w:val="004310E8"/>
    <w:rsid w:val="00431505"/>
    <w:rsid w:val="004316AE"/>
    <w:rsid w:val="00431718"/>
    <w:rsid w:val="004317F6"/>
    <w:rsid w:val="00431A51"/>
    <w:rsid w:val="004328D8"/>
    <w:rsid w:val="00432916"/>
    <w:rsid w:val="0043292D"/>
    <w:rsid w:val="0043337A"/>
    <w:rsid w:val="004334A2"/>
    <w:rsid w:val="004336EC"/>
    <w:rsid w:val="00433E78"/>
    <w:rsid w:val="00433EDD"/>
    <w:rsid w:val="004342A8"/>
    <w:rsid w:val="004344FF"/>
    <w:rsid w:val="0043460E"/>
    <w:rsid w:val="004348A6"/>
    <w:rsid w:val="00434BAD"/>
    <w:rsid w:val="00434CDC"/>
    <w:rsid w:val="00434EF4"/>
    <w:rsid w:val="0043504C"/>
    <w:rsid w:val="004353F0"/>
    <w:rsid w:val="0043540B"/>
    <w:rsid w:val="00435547"/>
    <w:rsid w:val="004356AB"/>
    <w:rsid w:val="00435BB3"/>
    <w:rsid w:val="00435D90"/>
    <w:rsid w:val="00435EBA"/>
    <w:rsid w:val="00436A19"/>
    <w:rsid w:val="00436C98"/>
    <w:rsid w:val="004370F4"/>
    <w:rsid w:val="00437117"/>
    <w:rsid w:val="004373B7"/>
    <w:rsid w:val="004374D0"/>
    <w:rsid w:val="0043755E"/>
    <w:rsid w:val="004407C9"/>
    <w:rsid w:val="00440898"/>
    <w:rsid w:val="00440930"/>
    <w:rsid w:val="00440B0B"/>
    <w:rsid w:val="00440EC2"/>
    <w:rsid w:val="00440F71"/>
    <w:rsid w:val="004417E1"/>
    <w:rsid w:val="00442169"/>
    <w:rsid w:val="004423AF"/>
    <w:rsid w:val="00442471"/>
    <w:rsid w:val="00442BBC"/>
    <w:rsid w:val="00442BDB"/>
    <w:rsid w:val="00442D45"/>
    <w:rsid w:val="00442D60"/>
    <w:rsid w:val="0044324D"/>
    <w:rsid w:val="0044335A"/>
    <w:rsid w:val="004437E4"/>
    <w:rsid w:val="00443813"/>
    <w:rsid w:val="00443F4D"/>
    <w:rsid w:val="004443E8"/>
    <w:rsid w:val="00444583"/>
    <w:rsid w:val="00444870"/>
    <w:rsid w:val="004449B3"/>
    <w:rsid w:val="00444E55"/>
    <w:rsid w:val="0044519D"/>
    <w:rsid w:val="00445BBB"/>
    <w:rsid w:val="00445D67"/>
    <w:rsid w:val="004460C7"/>
    <w:rsid w:val="00446297"/>
    <w:rsid w:val="004464C3"/>
    <w:rsid w:val="004469BE"/>
    <w:rsid w:val="00446BD8"/>
    <w:rsid w:val="00446FFD"/>
    <w:rsid w:val="004471C2"/>
    <w:rsid w:val="004472A3"/>
    <w:rsid w:val="0044757A"/>
    <w:rsid w:val="004479A0"/>
    <w:rsid w:val="00447E03"/>
    <w:rsid w:val="004500E5"/>
    <w:rsid w:val="004501A6"/>
    <w:rsid w:val="00450218"/>
    <w:rsid w:val="00450497"/>
    <w:rsid w:val="00450B7D"/>
    <w:rsid w:val="0045151E"/>
    <w:rsid w:val="004515EF"/>
    <w:rsid w:val="004515FC"/>
    <w:rsid w:val="004516F8"/>
    <w:rsid w:val="00452006"/>
    <w:rsid w:val="00452093"/>
    <w:rsid w:val="00452193"/>
    <w:rsid w:val="0045273B"/>
    <w:rsid w:val="0045290D"/>
    <w:rsid w:val="004538CB"/>
    <w:rsid w:val="00453B7E"/>
    <w:rsid w:val="00453FFC"/>
    <w:rsid w:val="004541D2"/>
    <w:rsid w:val="00454E57"/>
    <w:rsid w:val="0045503E"/>
    <w:rsid w:val="0045505A"/>
    <w:rsid w:val="0045520A"/>
    <w:rsid w:val="004552CB"/>
    <w:rsid w:val="00455673"/>
    <w:rsid w:val="00455B46"/>
    <w:rsid w:val="00455F99"/>
    <w:rsid w:val="00455FD8"/>
    <w:rsid w:val="0045642A"/>
    <w:rsid w:val="00456770"/>
    <w:rsid w:val="00456A7E"/>
    <w:rsid w:val="00456F71"/>
    <w:rsid w:val="004579DA"/>
    <w:rsid w:val="00457DF9"/>
    <w:rsid w:val="00457E53"/>
    <w:rsid w:val="0046024E"/>
    <w:rsid w:val="0046099F"/>
    <w:rsid w:val="00460AAF"/>
    <w:rsid w:val="00460D0B"/>
    <w:rsid w:val="00461385"/>
    <w:rsid w:val="00461C30"/>
    <w:rsid w:val="00461DB6"/>
    <w:rsid w:val="00461F6C"/>
    <w:rsid w:val="004620B9"/>
    <w:rsid w:val="00462532"/>
    <w:rsid w:val="00462B2C"/>
    <w:rsid w:val="00462CA4"/>
    <w:rsid w:val="00463030"/>
    <w:rsid w:val="0046307F"/>
    <w:rsid w:val="00463260"/>
    <w:rsid w:val="004636DF"/>
    <w:rsid w:val="00463A9E"/>
    <w:rsid w:val="00463C5A"/>
    <w:rsid w:val="00463FE1"/>
    <w:rsid w:val="004642DD"/>
    <w:rsid w:val="00464F94"/>
    <w:rsid w:val="00465105"/>
    <w:rsid w:val="0046539C"/>
    <w:rsid w:val="004656D3"/>
    <w:rsid w:val="004658AB"/>
    <w:rsid w:val="00465CCD"/>
    <w:rsid w:val="00465D81"/>
    <w:rsid w:val="00465EB5"/>
    <w:rsid w:val="00466234"/>
    <w:rsid w:val="00466507"/>
    <w:rsid w:val="004665D4"/>
    <w:rsid w:val="0046665D"/>
    <w:rsid w:val="004666DC"/>
    <w:rsid w:val="004668DF"/>
    <w:rsid w:val="00466B17"/>
    <w:rsid w:val="00466CFC"/>
    <w:rsid w:val="004674BE"/>
    <w:rsid w:val="00467CFD"/>
    <w:rsid w:val="00467F18"/>
    <w:rsid w:val="00467F23"/>
    <w:rsid w:val="00467F67"/>
    <w:rsid w:val="00467F70"/>
    <w:rsid w:val="004704AF"/>
    <w:rsid w:val="004704FE"/>
    <w:rsid w:val="004705FE"/>
    <w:rsid w:val="00471166"/>
    <w:rsid w:val="00471263"/>
    <w:rsid w:val="00471314"/>
    <w:rsid w:val="004716AD"/>
    <w:rsid w:val="00471C84"/>
    <w:rsid w:val="0047227E"/>
    <w:rsid w:val="00472ABB"/>
    <w:rsid w:val="00472B52"/>
    <w:rsid w:val="00472CD8"/>
    <w:rsid w:val="00472EB2"/>
    <w:rsid w:val="00472FA9"/>
    <w:rsid w:val="00473042"/>
    <w:rsid w:val="00473062"/>
    <w:rsid w:val="00473462"/>
    <w:rsid w:val="00473595"/>
    <w:rsid w:val="004736B5"/>
    <w:rsid w:val="00473746"/>
    <w:rsid w:val="00474138"/>
    <w:rsid w:val="00474A31"/>
    <w:rsid w:val="00475640"/>
    <w:rsid w:val="00475DC1"/>
    <w:rsid w:val="00476114"/>
    <w:rsid w:val="004769E1"/>
    <w:rsid w:val="00476CA3"/>
    <w:rsid w:val="00476F41"/>
    <w:rsid w:val="00477029"/>
    <w:rsid w:val="004774D8"/>
    <w:rsid w:val="00477EE1"/>
    <w:rsid w:val="004801AC"/>
    <w:rsid w:val="0048022D"/>
    <w:rsid w:val="0048070A"/>
    <w:rsid w:val="0048070B"/>
    <w:rsid w:val="004808D4"/>
    <w:rsid w:val="00480D67"/>
    <w:rsid w:val="00480E5C"/>
    <w:rsid w:val="0048130B"/>
    <w:rsid w:val="00481554"/>
    <w:rsid w:val="0048165A"/>
    <w:rsid w:val="00481B2F"/>
    <w:rsid w:val="00481C89"/>
    <w:rsid w:val="00481D1D"/>
    <w:rsid w:val="00481D31"/>
    <w:rsid w:val="0048244E"/>
    <w:rsid w:val="00482504"/>
    <w:rsid w:val="004826A5"/>
    <w:rsid w:val="00482BAF"/>
    <w:rsid w:val="0048309B"/>
    <w:rsid w:val="00483456"/>
    <w:rsid w:val="0048349C"/>
    <w:rsid w:val="00483607"/>
    <w:rsid w:val="004836F6"/>
    <w:rsid w:val="004838C3"/>
    <w:rsid w:val="004839E2"/>
    <w:rsid w:val="00483BE6"/>
    <w:rsid w:val="00483FF9"/>
    <w:rsid w:val="004840A6"/>
    <w:rsid w:val="00484618"/>
    <w:rsid w:val="00484776"/>
    <w:rsid w:val="0048488C"/>
    <w:rsid w:val="004852E4"/>
    <w:rsid w:val="0048571F"/>
    <w:rsid w:val="00485A12"/>
    <w:rsid w:val="00485A7A"/>
    <w:rsid w:val="00486011"/>
    <w:rsid w:val="004863C8"/>
    <w:rsid w:val="0048647F"/>
    <w:rsid w:val="004864D7"/>
    <w:rsid w:val="0048668A"/>
    <w:rsid w:val="00486730"/>
    <w:rsid w:val="00486CF5"/>
    <w:rsid w:val="00487372"/>
    <w:rsid w:val="0048755C"/>
    <w:rsid w:val="00487677"/>
    <w:rsid w:val="00490004"/>
    <w:rsid w:val="00490317"/>
    <w:rsid w:val="004904BD"/>
    <w:rsid w:val="00490973"/>
    <w:rsid w:val="00490BFE"/>
    <w:rsid w:val="00491173"/>
    <w:rsid w:val="00491CAB"/>
    <w:rsid w:val="00491E18"/>
    <w:rsid w:val="00491E92"/>
    <w:rsid w:val="00491F92"/>
    <w:rsid w:val="004920DD"/>
    <w:rsid w:val="0049224A"/>
    <w:rsid w:val="0049255A"/>
    <w:rsid w:val="00492688"/>
    <w:rsid w:val="00492690"/>
    <w:rsid w:val="0049320F"/>
    <w:rsid w:val="00493698"/>
    <w:rsid w:val="004939F5"/>
    <w:rsid w:val="00494213"/>
    <w:rsid w:val="00494587"/>
    <w:rsid w:val="00494F95"/>
    <w:rsid w:val="00495854"/>
    <w:rsid w:val="00495B23"/>
    <w:rsid w:val="00495FF9"/>
    <w:rsid w:val="00496370"/>
    <w:rsid w:val="004965C9"/>
    <w:rsid w:val="00496650"/>
    <w:rsid w:val="00496684"/>
    <w:rsid w:val="00496893"/>
    <w:rsid w:val="00496B21"/>
    <w:rsid w:val="004972E1"/>
    <w:rsid w:val="00497661"/>
    <w:rsid w:val="00497990"/>
    <w:rsid w:val="00497A8F"/>
    <w:rsid w:val="004A02EF"/>
    <w:rsid w:val="004A0458"/>
    <w:rsid w:val="004A0AFA"/>
    <w:rsid w:val="004A0DC3"/>
    <w:rsid w:val="004A0F54"/>
    <w:rsid w:val="004A117D"/>
    <w:rsid w:val="004A1268"/>
    <w:rsid w:val="004A143F"/>
    <w:rsid w:val="004A17E0"/>
    <w:rsid w:val="004A192C"/>
    <w:rsid w:val="004A206E"/>
    <w:rsid w:val="004A2467"/>
    <w:rsid w:val="004A2B30"/>
    <w:rsid w:val="004A2DEE"/>
    <w:rsid w:val="004A3516"/>
    <w:rsid w:val="004A3D79"/>
    <w:rsid w:val="004A3E22"/>
    <w:rsid w:val="004A3E71"/>
    <w:rsid w:val="004A3F92"/>
    <w:rsid w:val="004A3FEE"/>
    <w:rsid w:val="004A4707"/>
    <w:rsid w:val="004A4D5B"/>
    <w:rsid w:val="004A516C"/>
    <w:rsid w:val="004A531D"/>
    <w:rsid w:val="004A55AE"/>
    <w:rsid w:val="004A55E4"/>
    <w:rsid w:val="004A5BB8"/>
    <w:rsid w:val="004A654C"/>
    <w:rsid w:val="004A6620"/>
    <w:rsid w:val="004A67E0"/>
    <w:rsid w:val="004A6B95"/>
    <w:rsid w:val="004A6FAA"/>
    <w:rsid w:val="004A7311"/>
    <w:rsid w:val="004A76A7"/>
    <w:rsid w:val="004A76C6"/>
    <w:rsid w:val="004A7C51"/>
    <w:rsid w:val="004B0580"/>
    <w:rsid w:val="004B076D"/>
    <w:rsid w:val="004B0898"/>
    <w:rsid w:val="004B0CB4"/>
    <w:rsid w:val="004B0EEC"/>
    <w:rsid w:val="004B1283"/>
    <w:rsid w:val="004B19B5"/>
    <w:rsid w:val="004B1FCF"/>
    <w:rsid w:val="004B21D3"/>
    <w:rsid w:val="004B2539"/>
    <w:rsid w:val="004B25CE"/>
    <w:rsid w:val="004B28B9"/>
    <w:rsid w:val="004B2B62"/>
    <w:rsid w:val="004B2D57"/>
    <w:rsid w:val="004B2E00"/>
    <w:rsid w:val="004B330B"/>
    <w:rsid w:val="004B3A4E"/>
    <w:rsid w:val="004B417C"/>
    <w:rsid w:val="004B41B1"/>
    <w:rsid w:val="004B427D"/>
    <w:rsid w:val="004B42E9"/>
    <w:rsid w:val="004B4E07"/>
    <w:rsid w:val="004B5126"/>
    <w:rsid w:val="004B5637"/>
    <w:rsid w:val="004B5738"/>
    <w:rsid w:val="004B62BD"/>
    <w:rsid w:val="004B6300"/>
    <w:rsid w:val="004B6BEF"/>
    <w:rsid w:val="004B6E88"/>
    <w:rsid w:val="004B7065"/>
    <w:rsid w:val="004B7351"/>
    <w:rsid w:val="004B7864"/>
    <w:rsid w:val="004B7C1B"/>
    <w:rsid w:val="004C01AD"/>
    <w:rsid w:val="004C0D25"/>
    <w:rsid w:val="004C0EF6"/>
    <w:rsid w:val="004C11CB"/>
    <w:rsid w:val="004C1253"/>
    <w:rsid w:val="004C1593"/>
    <w:rsid w:val="004C25AB"/>
    <w:rsid w:val="004C26C8"/>
    <w:rsid w:val="004C2789"/>
    <w:rsid w:val="004C2939"/>
    <w:rsid w:val="004C2F21"/>
    <w:rsid w:val="004C33D9"/>
    <w:rsid w:val="004C35BC"/>
    <w:rsid w:val="004C39D1"/>
    <w:rsid w:val="004C3BC1"/>
    <w:rsid w:val="004C3EE3"/>
    <w:rsid w:val="004C45F0"/>
    <w:rsid w:val="004C4714"/>
    <w:rsid w:val="004C5506"/>
    <w:rsid w:val="004C5910"/>
    <w:rsid w:val="004C5944"/>
    <w:rsid w:val="004C5EBE"/>
    <w:rsid w:val="004C5F82"/>
    <w:rsid w:val="004C6115"/>
    <w:rsid w:val="004C6206"/>
    <w:rsid w:val="004C63C1"/>
    <w:rsid w:val="004C6788"/>
    <w:rsid w:val="004C6B74"/>
    <w:rsid w:val="004C6C68"/>
    <w:rsid w:val="004C6EA9"/>
    <w:rsid w:val="004C6F94"/>
    <w:rsid w:val="004C7332"/>
    <w:rsid w:val="004C7A9D"/>
    <w:rsid w:val="004C7AC4"/>
    <w:rsid w:val="004C7DB5"/>
    <w:rsid w:val="004D01E4"/>
    <w:rsid w:val="004D0422"/>
    <w:rsid w:val="004D04DD"/>
    <w:rsid w:val="004D0528"/>
    <w:rsid w:val="004D08E9"/>
    <w:rsid w:val="004D0C00"/>
    <w:rsid w:val="004D1171"/>
    <w:rsid w:val="004D1F91"/>
    <w:rsid w:val="004D1FBE"/>
    <w:rsid w:val="004D209A"/>
    <w:rsid w:val="004D22B3"/>
    <w:rsid w:val="004D29E2"/>
    <w:rsid w:val="004D34BE"/>
    <w:rsid w:val="004D39B7"/>
    <w:rsid w:val="004D4ADF"/>
    <w:rsid w:val="004D4DDD"/>
    <w:rsid w:val="004D504A"/>
    <w:rsid w:val="004D5315"/>
    <w:rsid w:val="004D5680"/>
    <w:rsid w:val="004D5754"/>
    <w:rsid w:val="004D57CF"/>
    <w:rsid w:val="004D5803"/>
    <w:rsid w:val="004D5F4D"/>
    <w:rsid w:val="004D6092"/>
    <w:rsid w:val="004D6381"/>
    <w:rsid w:val="004D68E5"/>
    <w:rsid w:val="004D6964"/>
    <w:rsid w:val="004D6A3E"/>
    <w:rsid w:val="004D6B95"/>
    <w:rsid w:val="004D7935"/>
    <w:rsid w:val="004D7C77"/>
    <w:rsid w:val="004D7E44"/>
    <w:rsid w:val="004E0160"/>
    <w:rsid w:val="004E03F4"/>
    <w:rsid w:val="004E0599"/>
    <w:rsid w:val="004E0677"/>
    <w:rsid w:val="004E073E"/>
    <w:rsid w:val="004E1039"/>
    <w:rsid w:val="004E1165"/>
    <w:rsid w:val="004E1675"/>
    <w:rsid w:val="004E17B6"/>
    <w:rsid w:val="004E17FE"/>
    <w:rsid w:val="004E18F1"/>
    <w:rsid w:val="004E1D1C"/>
    <w:rsid w:val="004E1D7E"/>
    <w:rsid w:val="004E21A5"/>
    <w:rsid w:val="004E222D"/>
    <w:rsid w:val="004E247E"/>
    <w:rsid w:val="004E25EE"/>
    <w:rsid w:val="004E272C"/>
    <w:rsid w:val="004E2932"/>
    <w:rsid w:val="004E2AAB"/>
    <w:rsid w:val="004E2E73"/>
    <w:rsid w:val="004E2F14"/>
    <w:rsid w:val="004E3FD7"/>
    <w:rsid w:val="004E3FDC"/>
    <w:rsid w:val="004E4110"/>
    <w:rsid w:val="004E4293"/>
    <w:rsid w:val="004E42FF"/>
    <w:rsid w:val="004E4544"/>
    <w:rsid w:val="004E477C"/>
    <w:rsid w:val="004E4A05"/>
    <w:rsid w:val="004E4AE6"/>
    <w:rsid w:val="004E4EA1"/>
    <w:rsid w:val="004E5714"/>
    <w:rsid w:val="004E5786"/>
    <w:rsid w:val="004E6902"/>
    <w:rsid w:val="004E6F1C"/>
    <w:rsid w:val="004E6F87"/>
    <w:rsid w:val="004E7112"/>
    <w:rsid w:val="004E744F"/>
    <w:rsid w:val="004E7605"/>
    <w:rsid w:val="004E7C1D"/>
    <w:rsid w:val="004F00CF"/>
    <w:rsid w:val="004F02DF"/>
    <w:rsid w:val="004F0762"/>
    <w:rsid w:val="004F0830"/>
    <w:rsid w:val="004F0BA6"/>
    <w:rsid w:val="004F10E3"/>
    <w:rsid w:val="004F18B1"/>
    <w:rsid w:val="004F19E0"/>
    <w:rsid w:val="004F1B13"/>
    <w:rsid w:val="004F237F"/>
    <w:rsid w:val="004F2AD1"/>
    <w:rsid w:val="004F2BDB"/>
    <w:rsid w:val="004F2E56"/>
    <w:rsid w:val="004F2F51"/>
    <w:rsid w:val="004F3569"/>
    <w:rsid w:val="004F3D7C"/>
    <w:rsid w:val="004F4520"/>
    <w:rsid w:val="004F4F7A"/>
    <w:rsid w:val="004F520D"/>
    <w:rsid w:val="004F5480"/>
    <w:rsid w:val="004F570D"/>
    <w:rsid w:val="004F57E7"/>
    <w:rsid w:val="004F5DF5"/>
    <w:rsid w:val="004F6020"/>
    <w:rsid w:val="004F67A8"/>
    <w:rsid w:val="004F695D"/>
    <w:rsid w:val="004F7014"/>
    <w:rsid w:val="004F780B"/>
    <w:rsid w:val="005000C3"/>
    <w:rsid w:val="00500408"/>
    <w:rsid w:val="00500AA5"/>
    <w:rsid w:val="00500D21"/>
    <w:rsid w:val="00500EFC"/>
    <w:rsid w:val="00500F8C"/>
    <w:rsid w:val="005010BD"/>
    <w:rsid w:val="00501865"/>
    <w:rsid w:val="00501C51"/>
    <w:rsid w:val="00501F88"/>
    <w:rsid w:val="00502260"/>
    <w:rsid w:val="005026A0"/>
    <w:rsid w:val="005028AB"/>
    <w:rsid w:val="00502D74"/>
    <w:rsid w:val="00503229"/>
    <w:rsid w:val="005033EB"/>
    <w:rsid w:val="0050353F"/>
    <w:rsid w:val="005042B9"/>
    <w:rsid w:val="005044FD"/>
    <w:rsid w:val="005046DF"/>
    <w:rsid w:val="00504B13"/>
    <w:rsid w:val="00505357"/>
    <w:rsid w:val="005053F4"/>
    <w:rsid w:val="005059A1"/>
    <w:rsid w:val="00505E6C"/>
    <w:rsid w:val="00505F81"/>
    <w:rsid w:val="00506127"/>
    <w:rsid w:val="0050629B"/>
    <w:rsid w:val="00506493"/>
    <w:rsid w:val="0050654E"/>
    <w:rsid w:val="00506F64"/>
    <w:rsid w:val="00507519"/>
    <w:rsid w:val="005077F8"/>
    <w:rsid w:val="00507AB7"/>
    <w:rsid w:val="00507E22"/>
    <w:rsid w:val="005106D7"/>
    <w:rsid w:val="00510BCD"/>
    <w:rsid w:val="00511177"/>
    <w:rsid w:val="005122BB"/>
    <w:rsid w:val="0051278F"/>
    <w:rsid w:val="00512BB4"/>
    <w:rsid w:val="00513012"/>
    <w:rsid w:val="00513358"/>
    <w:rsid w:val="005136BF"/>
    <w:rsid w:val="00513807"/>
    <w:rsid w:val="00513977"/>
    <w:rsid w:val="00513D5F"/>
    <w:rsid w:val="00513FE1"/>
    <w:rsid w:val="005145F0"/>
    <w:rsid w:val="0051469D"/>
    <w:rsid w:val="005147AD"/>
    <w:rsid w:val="00514A38"/>
    <w:rsid w:val="00514E15"/>
    <w:rsid w:val="00515398"/>
    <w:rsid w:val="005157AC"/>
    <w:rsid w:val="005159A1"/>
    <w:rsid w:val="00515B14"/>
    <w:rsid w:val="00516237"/>
    <w:rsid w:val="005169F4"/>
    <w:rsid w:val="00516A9A"/>
    <w:rsid w:val="00516D95"/>
    <w:rsid w:val="005170D1"/>
    <w:rsid w:val="00517197"/>
    <w:rsid w:val="005171C9"/>
    <w:rsid w:val="005171D2"/>
    <w:rsid w:val="005174E8"/>
    <w:rsid w:val="00517817"/>
    <w:rsid w:val="00517D3E"/>
    <w:rsid w:val="0052035B"/>
    <w:rsid w:val="00520531"/>
    <w:rsid w:val="00520D0E"/>
    <w:rsid w:val="005214D0"/>
    <w:rsid w:val="00521616"/>
    <w:rsid w:val="00521881"/>
    <w:rsid w:val="0052193B"/>
    <w:rsid w:val="00521BEF"/>
    <w:rsid w:val="0052211C"/>
    <w:rsid w:val="0052229D"/>
    <w:rsid w:val="0052301F"/>
    <w:rsid w:val="005231C6"/>
    <w:rsid w:val="00523E9F"/>
    <w:rsid w:val="00523EB2"/>
    <w:rsid w:val="005242B6"/>
    <w:rsid w:val="00524308"/>
    <w:rsid w:val="005245D9"/>
    <w:rsid w:val="0052469A"/>
    <w:rsid w:val="00524A4C"/>
    <w:rsid w:val="00524BB7"/>
    <w:rsid w:val="00524F34"/>
    <w:rsid w:val="00524F46"/>
    <w:rsid w:val="00525704"/>
    <w:rsid w:val="0052661E"/>
    <w:rsid w:val="005268AA"/>
    <w:rsid w:val="00526D3D"/>
    <w:rsid w:val="00526DFE"/>
    <w:rsid w:val="00526F2B"/>
    <w:rsid w:val="00526FDF"/>
    <w:rsid w:val="00527E46"/>
    <w:rsid w:val="00530012"/>
    <w:rsid w:val="00530166"/>
    <w:rsid w:val="00530409"/>
    <w:rsid w:val="00530BCF"/>
    <w:rsid w:val="005312A4"/>
    <w:rsid w:val="005315CC"/>
    <w:rsid w:val="00531995"/>
    <w:rsid w:val="00531A2C"/>
    <w:rsid w:val="00531B9F"/>
    <w:rsid w:val="00532536"/>
    <w:rsid w:val="00532774"/>
    <w:rsid w:val="00532925"/>
    <w:rsid w:val="00533535"/>
    <w:rsid w:val="005335F5"/>
    <w:rsid w:val="005336B1"/>
    <w:rsid w:val="005337D4"/>
    <w:rsid w:val="00533E22"/>
    <w:rsid w:val="00533F5F"/>
    <w:rsid w:val="005346CC"/>
    <w:rsid w:val="00535ECF"/>
    <w:rsid w:val="00536126"/>
    <w:rsid w:val="00536166"/>
    <w:rsid w:val="00536C11"/>
    <w:rsid w:val="00536FE0"/>
    <w:rsid w:val="0053716F"/>
    <w:rsid w:val="0053719A"/>
    <w:rsid w:val="00537E04"/>
    <w:rsid w:val="00537FAD"/>
    <w:rsid w:val="00537FEA"/>
    <w:rsid w:val="00540B58"/>
    <w:rsid w:val="00541013"/>
    <w:rsid w:val="00541248"/>
    <w:rsid w:val="005412A4"/>
    <w:rsid w:val="00541697"/>
    <w:rsid w:val="005422CA"/>
    <w:rsid w:val="005424CE"/>
    <w:rsid w:val="00542A87"/>
    <w:rsid w:val="00542F31"/>
    <w:rsid w:val="0054327C"/>
    <w:rsid w:val="00544356"/>
    <w:rsid w:val="0054440B"/>
    <w:rsid w:val="00544625"/>
    <w:rsid w:val="0054480C"/>
    <w:rsid w:val="00544AAB"/>
    <w:rsid w:val="00544B22"/>
    <w:rsid w:val="00544D99"/>
    <w:rsid w:val="00544F04"/>
    <w:rsid w:val="00544FF4"/>
    <w:rsid w:val="0054538A"/>
    <w:rsid w:val="005455D5"/>
    <w:rsid w:val="0054587E"/>
    <w:rsid w:val="00545E80"/>
    <w:rsid w:val="00546200"/>
    <w:rsid w:val="00546453"/>
    <w:rsid w:val="0054653E"/>
    <w:rsid w:val="005467F8"/>
    <w:rsid w:val="005468D7"/>
    <w:rsid w:val="00546A60"/>
    <w:rsid w:val="00547A95"/>
    <w:rsid w:val="00547C6E"/>
    <w:rsid w:val="00547EEE"/>
    <w:rsid w:val="005500F6"/>
    <w:rsid w:val="00550871"/>
    <w:rsid w:val="0055115F"/>
    <w:rsid w:val="00551350"/>
    <w:rsid w:val="00551A94"/>
    <w:rsid w:val="00551C32"/>
    <w:rsid w:val="00551CC7"/>
    <w:rsid w:val="00552383"/>
    <w:rsid w:val="0055259F"/>
    <w:rsid w:val="00552945"/>
    <w:rsid w:val="00552C05"/>
    <w:rsid w:val="00552DBB"/>
    <w:rsid w:val="00552FAB"/>
    <w:rsid w:val="00553177"/>
    <w:rsid w:val="00553288"/>
    <w:rsid w:val="00553454"/>
    <w:rsid w:val="00554031"/>
    <w:rsid w:val="005541EB"/>
    <w:rsid w:val="00554902"/>
    <w:rsid w:val="00554CB3"/>
    <w:rsid w:val="00555122"/>
    <w:rsid w:val="0055529F"/>
    <w:rsid w:val="00555865"/>
    <w:rsid w:val="00555B3F"/>
    <w:rsid w:val="0055605F"/>
    <w:rsid w:val="0055612F"/>
    <w:rsid w:val="0055621D"/>
    <w:rsid w:val="00556721"/>
    <w:rsid w:val="00556898"/>
    <w:rsid w:val="00556D4B"/>
    <w:rsid w:val="00556D6B"/>
    <w:rsid w:val="00556D7E"/>
    <w:rsid w:val="00557271"/>
    <w:rsid w:val="005575B0"/>
    <w:rsid w:val="005577CC"/>
    <w:rsid w:val="0055783D"/>
    <w:rsid w:val="00557AC7"/>
    <w:rsid w:val="00557CD5"/>
    <w:rsid w:val="0056009A"/>
    <w:rsid w:val="0056016A"/>
    <w:rsid w:val="00560292"/>
    <w:rsid w:val="005605B2"/>
    <w:rsid w:val="005605DD"/>
    <w:rsid w:val="005606C9"/>
    <w:rsid w:val="0056070C"/>
    <w:rsid w:val="00560EA2"/>
    <w:rsid w:val="00561163"/>
    <w:rsid w:val="00561176"/>
    <w:rsid w:val="0056199B"/>
    <w:rsid w:val="00561D12"/>
    <w:rsid w:val="00562247"/>
    <w:rsid w:val="00562297"/>
    <w:rsid w:val="00562570"/>
    <w:rsid w:val="00562686"/>
    <w:rsid w:val="00562DE4"/>
    <w:rsid w:val="0056318F"/>
    <w:rsid w:val="005631E4"/>
    <w:rsid w:val="00563441"/>
    <w:rsid w:val="005634C2"/>
    <w:rsid w:val="00563575"/>
    <w:rsid w:val="005641F8"/>
    <w:rsid w:val="00564236"/>
    <w:rsid w:val="00564574"/>
    <w:rsid w:val="00564D9D"/>
    <w:rsid w:val="005656E6"/>
    <w:rsid w:val="00565973"/>
    <w:rsid w:val="00565B70"/>
    <w:rsid w:val="005662C4"/>
    <w:rsid w:val="005667F2"/>
    <w:rsid w:val="005668FF"/>
    <w:rsid w:val="00566FD6"/>
    <w:rsid w:val="005670BC"/>
    <w:rsid w:val="00567AEB"/>
    <w:rsid w:val="00567DB1"/>
    <w:rsid w:val="005703C6"/>
    <w:rsid w:val="00570AA3"/>
    <w:rsid w:val="00571375"/>
    <w:rsid w:val="005715AC"/>
    <w:rsid w:val="005717E8"/>
    <w:rsid w:val="005719E1"/>
    <w:rsid w:val="00571B55"/>
    <w:rsid w:val="00571EE7"/>
    <w:rsid w:val="00572025"/>
    <w:rsid w:val="00572767"/>
    <w:rsid w:val="00572858"/>
    <w:rsid w:val="00572AC8"/>
    <w:rsid w:val="00572C13"/>
    <w:rsid w:val="00573DFB"/>
    <w:rsid w:val="005744C7"/>
    <w:rsid w:val="005744DA"/>
    <w:rsid w:val="0057452C"/>
    <w:rsid w:val="00574B02"/>
    <w:rsid w:val="005753E7"/>
    <w:rsid w:val="00575C14"/>
    <w:rsid w:val="00575EA9"/>
    <w:rsid w:val="005762DE"/>
    <w:rsid w:val="00576ACB"/>
    <w:rsid w:val="00576E46"/>
    <w:rsid w:val="005775F0"/>
    <w:rsid w:val="00577FF0"/>
    <w:rsid w:val="005802B0"/>
    <w:rsid w:val="0058089D"/>
    <w:rsid w:val="005809D8"/>
    <w:rsid w:val="00580BDF"/>
    <w:rsid w:val="00581663"/>
    <w:rsid w:val="00581691"/>
    <w:rsid w:val="0058183F"/>
    <w:rsid w:val="00581B9A"/>
    <w:rsid w:val="00581CD0"/>
    <w:rsid w:val="00581F0C"/>
    <w:rsid w:val="005820E2"/>
    <w:rsid w:val="0058218F"/>
    <w:rsid w:val="00582BCA"/>
    <w:rsid w:val="005830AD"/>
    <w:rsid w:val="005836A4"/>
    <w:rsid w:val="0058396D"/>
    <w:rsid w:val="00583B42"/>
    <w:rsid w:val="005843E9"/>
    <w:rsid w:val="005844F1"/>
    <w:rsid w:val="005846CB"/>
    <w:rsid w:val="005849D5"/>
    <w:rsid w:val="005852D7"/>
    <w:rsid w:val="005854EB"/>
    <w:rsid w:val="0058556E"/>
    <w:rsid w:val="00585DE8"/>
    <w:rsid w:val="0058619A"/>
    <w:rsid w:val="0058625F"/>
    <w:rsid w:val="00586523"/>
    <w:rsid w:val="0058682A"/>
    <w:rsid w:val="00586A7A"/>
    <w:rsid w:val="00586BED"/>
    <w:rsid w:val="00586DDD"/>
    <w:rsid w:val="0058722C"/>
    <w:rsid w:val="00587403"/>
    <w:rsid w:val="00587552"/>
    <w:rsid w:val="0058755C"/>
    <w:rsid w:val="005876F2"/>
    <w:rsid w:val="0058793E"/>
    <w:rsid w:val="0058799A"/>
    <w:rsid w:val="00587A30"/>
    <w:rsid w:val="00587E84"/>
    <w:rsid w:val="00587F26"/>
    <w:rsid w:val="00590734"/>
    <w:rsid w:val="0059075C"/>
    <w:rsid w:val="005908D2"/>
    <w:rsid w:val="00590A37"/>
    <w:rsid w:val="00590DF6"/>
    <w:rsid w:val="00591240"/>
    <w:rsid w:val="00591262"/>
    <w:rsid w:val="005913BB"/>
    <w:rsid w:val="00591578"/>
    <w:rsid w:val="00591855"/>
    <w:rsid w:val="00591B38"/>
    <w:rsid w:val="00591D06"/>
    <w:rsid w:val="00591E8B"/>
    <w:rsid w:val="00592120"/>
    <w:rsid w:val="00592203"/>
    <w:rsid w:val="005925ED"/>
    <w:rsid w:val="00592A84"/>
    <w:rsid w:val="00592EC3"/>
    <w:rsid w:val="00592F74"/>
    <w:rsid w:val="005931C5"/>
    <w:rsid w:val="0059375C"/>
    <w:rsid w:val="0059379C"/>
    <w:rsid w:val="00594121"/>
    <w:rsid w:val="0059425A"/>
    <w:rsid w:val="005943C6"/>
    <w:rsid w:val="005944A6"/>
    <w:rsid w:val="005947B5"/>
    <w:rsid w:val="005947D6"/>
    <w:rsid w:val="00594B43"/>
    <w:rsid w:val="005956A6"/>
    <w:rsid w:val="00595BE9"/>
    <w:rsid w:val="00595F77"/>
    <w:rsid w:val="005966B0"/>
    <w:rsid w:val="00596DDD"/>
    <w:rsid w:val="005970C2"/>
    <w:rsid w:val="005971BB"/>
    <w:rsid w:val="0059769E"/>
    <w:rsid w:val="00597A9D"/>
    <w:rsid w:val="005A0231"/>
    <w:rsid w:val="005A0716"/>
    <w:rsid w:val="005A0E60"/>
    <w:rsid w:val="005A1C3B"/>
    <w:rsid w:val="005A1EF9"/>
    <w:rsid w:val="005A1F11"/>
    <w:rsid w:val="005A285F"/>
    <w:rsid w:val="005A2A8E"/>
    <w:rsid w:val="005A2C34"/>
    <w:rsid w:val="005A2D8F"/>
    <w:rsid w:val="005A381F"/>
    <w:rsid w:val="005A3A98"/>
    <w:rsid w:val="005A3BF3"/>
    <w:rsid w:val="005A3C4C"/>
    <w:rsid w:val="005A44E8"/>
    <w:rsid w:val="005A465E"/>
    <w:rsid w:val="005A46A4"/>
    <w:rsid w:val="005A4FCF"/>
    <w:rsid w:val="005A52B9"/>
    <w:rsid w:val="005A52D3"/>
    <w:rsid w:val="005A543B"/>
    <w:rsid w:val="005A5AC5"/>
    <w:rsid w:val="005A5D0A"/>
    <w:rsid w:val="005A63D6"/>
    <w:rsid w:val="005A6435"/>
    <w:rsid w:val="005A6511"/>
    <w:rsid w:val="005A6DFF"/>
    <w:rsid w:val="005A6E9A"/>
    <w:rsid w:val="005A717D"/>
    <w:rsid w:val="005A738B"/>
    <w:rsid w:val="005A76A1"/>
    <w:rsid w:val="005A7923"/>
    <w:rsid w:val="005A7C65"/>
    <w:rsid w:val="005B0013"/>
    <w:rsid w:val="005B0360"/>
    <w:rsid w:val="005B061E"/>
    <w:rsid w:val="005B07ED"/>
    <w:rsid w:val="005B15A7"/>
    <w:rsid w:val="005B1697"/>
    <w:rsid w:val="005B173B"/>
    <w:rsid w:val="005B1CD3"/>
    <w:rsid w:val="005B1E76"/>
    <w:rsid w:val="005B25DA"/>
    <w:rsid w:val="005B2607"/>
    <w:rsid w:val="005B2672"/>
    <w:rsid w:val="005B2AED"/>
    <w:rsid w:val="005B2E3B"/>
    <w:rsid w:val="005B303A"/>
    <w:rsid w:val="005B333A"/>
    <w:rsid w:val="005B33D4"/>
    <w:rsid w:val="005B342D"/>
    <w:rsid w:val="005B3F3F"/>
    <w:rsid w:val="005B42DE"/>
    <w:rsid w:val="005B448D"/>
    <w:rsid w:val="005B47E8"/>
    <w:rsid w:val="005B51EE"/>
    <w:rsid w:val="005B5739"/>
    <w:rsid w:val="005B5C24"/>
    <w:rsid w:val="005B5D24"/>
    <w:rsid w:val="005B5DED"/>
    <w:rsid w:val="005B6142"/>
    <w:rsid w:val="005B634A"/>
    <w:rsid w:val="005B6604"/>
    <w:rsid w:val="005B6736"/>
    <w:rsid w:val="005B691E"/>
    <w:rsid w:val="005B6B8C"/>
    <w:rsid w:val="005B6C83"/>
    <w:rsid w:val="005B6F6D"/>
    <w:rsid w:val="005B6F88"/>
    <w:rsid w:val="005B755F"/>
    <w:rsid w:val="005B79F3"/>
    <w:rsid w:val="005B7A93"/>
    <w:rsid w:val="005B7C7A"/>
    <w:rsid w:val="005C018A"/>
    <w:rsid w:val="005C0239"/>
    <w:rsid w:val="005C027D"/>
    <w:rsid w:val="005C0346"/>
    <w:rsid w:val="005C05B1"/>
    <w:rsid w:val="005C0679"/>
    <w:rsid w:val="005C143F"/>
    <w:rsid w:val="005C1EAB"/>
    <w:rsid w:val="005C31D2"/>
    <w:rsid w:val="005C3546"/>
    <w:rsid w:val="005C3929"/>
    <w:rsid w:val="005C39AD"/>
    <w:rsid w:val="005C3D74"/>
    <w:rsid w:val="005C41E6"/>
    <w:rsid w:val="005C42D2"/>
    <w:rsid w:val="005C46D1"/>
    <w:rsid w:val="005C4828"/>
    <w:rsid w:val="005C49E2"/>
    <w:rsid w:val="005C4C76"/>
    <w:rsid w:val="005C4CC6"/>
    <w:rsid w:val="005C4E94"/>
    <w:rsid w:val="005C5354"/>
    <w:rsid w:val="005C5380"/>
    <w:rsid w:val="005C551F"/>
    <w:rsid w:val="005C5B78"/>
    <w:rsid w:val="005C5C43"/>
    <w:rsid w:val="005C5D12"/>
    <w:rsid w:val="005C60BE"/>
    <w:rsid w:val="005C6169"/>
    <w:rsid w:val="005C626B"/>
    <w:rsid w:val="005C71FA"/>
    <w:rsid w:val="005C7454"/>
    <w:rsid w:val="005C74D6"/>
    <w:rsid w:val="005C75CA"/>
    <w:rsid w:val="005C7992"/>
    <w:rsid w:val="005D019C"/>
    <w:rsid w:val="005D040D"/>
    <w:rsid w:val="005D04EA"/>
    <w:rsid w:val="005D0AE7"/>
    <w:rsid w:val="005D0EE9"/>
    <w:rsid w:val="005D10AE"/>
    <w:rsid w:val="005D136D"/>
    <w:rsid w:val="005D16EF"/>
    <w:rsid w:val="005D17A7"/>
    <w:rsid w:val="005D233F"/>
    <w:rsid w:val="005D294C"/>
    <w:rsid w:val="005D2C33"/>
    <w:rsid w:val="005D3570"/>
    <w:rsid w:val="005D375C"/>
    <w:rsid w:val="005D3BD0"/>
    <w:rsid w:val="005D3D66"/>
    <w:rsid w:val="005D4431"/>
    <w:rsid w:val="005D45A9"/>
    <w:rsid w:val="005D49F9"/>
    <w:rsid w:val="005D4CA9"/>
    <w:rsid w:val="005D4CB1"/>
    <w:rsid w:val="005D51BB"/>
    <w:rsid w:val="005D55E5"/>
    <w:rsid w:val="005D58D3"/>
    <w:rsid w:val="005D5BB4"/>
    <w:rsid w:val="005D7131"/>
    <w:rsid w:val="005D7143"/>
    <w:rsid w:val="005D758B"/>
    <w:rsid w:val="005D7634"/>
    <w:rsid w:val="005D77DD"/>
    <w:rsid w:val="005D7C48"/>
    <w:rsid w:val="005D7D2F"/>
    <w:rsid w:val="005D7F8D"/>
    <w:rsid w:val="005E021D"/>
    <w:rsid w:val="005E0920"/>
    <w:rsid w:val="005E0AD9"/>
    <w:rsid w:val="005E0BC9"/>
    <w:rsid w:val="005E0BD5"/>
    <w:rsid w:val="005E0C85"/>
    <w:rsid w:val="005E1005"/>
    <w:rsid w:val="005E15D3"/>
    <w:rsid w:val="005E18EB"/>
    <w:rsid w:val="005E1BB6"/>
    <w:rsid w:val="005E1BCE"/>
    <w:rsid w:val="005E230C"/>
    <w:rsid w:val="005E2319"/>
    <w:rsid w:val="005E24FA"/>
    <w:rsid w:val="005E25F5"/>
    <w:rsid w:val="005E2941"/>
    <w:rsid w:val="005E2A55"/>
    <w:rsid w:val="005E330A"/>
    <w:rsid w:val="005E3373"/>
    <w:rsid w:val="005E348F"/>
    <w:rsid w:val="005E34AC"/>
    <w:rsid w:val="005E39B0"/>
    <w:rsid w:val="005E39D9"/>
    <w:rsid w:val="005E4171"/>
    <w:rsid w:val="005E4361"/>
    <w:rsid w:val="005E4A81"/>
    <w:rsid w:val="005E5001"/>
    <w:rsid w:val="005E519E"/>
    <w:rsid w:val="005E53BE"/>
    <w:rsid w:val="005E5853"/>
    <w:rsid w:val="005E5BD9"/>
    <w:rsid w:val="005E5CE1"/>
    <w:rsid w:val="005E5D08"/>
    <w:rsid w:val="005E5EE5"/>
    <w:rsid w:val="005E5FCE"/>
    <w:rsid w:val="005E6722"/>
    <w:rsid w:val="005E6D1E"/>
    <w:rsid w:val="005E6E35"/>
    <w:rsid w:val="005E700C"/>
    <w:rsid w:val="005E7560"/>
    <w:rsid w:val="005E79CE"/>
    <w:rsid w:val="005E7A9E"/>
    <w:rsid w:val="005F0241"/>
    <w:rsid w:val="005F08FA"/>
    <w:rsid w:val="005F11DF"/>
    <w:rsid w:val="005F12DA"/>
    <w:rsid w:val="005F1343"/>
    <w:rsid w:val="005F1365"/>
    <w:rsid w:val="005F1705"/>
    <w:rsid w:val="005F1EB3"/>
    <w:rsid w:val="005F1FA8"/>
    <w:rsid w:val="005F234E"/>
    <w:rsid w:val="005F23A0"/>
    <w:rsid w:val="005F23B1"/>
    <w:rsid w:val="005F2690"/>
    <w:rsid w:val="005F2BD7"/>
    <w:rsid w:val="005F2E16"/>
    <w:rsid w:val="005F3069"/>
    <w:rsid w:val="005F3DBF"/>
    <w:rsid w:val="005F4066"/>
    <w:rsid w:val="005F4158"/>
    <w:rsid w:val="005F44BA"/>
    <w:rsid w:val="005F45AE"/>
    <w:rsid w:val="005F4671"/>
    <w:rsid w:val="005F4FCF"/>
    <w:rsid w:val="005F52E1"/>
    <w:rsid w:val="005F59D0"/>
    <w:rsid w:val="005F5FB8"/>
    <w:rsid w:val="005F604A"/>
    <w:rsid w:val="005F627A"/>
    <w:rsid w:val="005F65D7"/>
    <w:rsid w:val="005F6B3A"/>
    <w:rsid w:val="005F71F8"/>
    <w:rsid w:val="005F725A"/>
    <w:rsid w:val="005F79E2"/>
    <w:rsid w:val="005F7D70"/>
    <w:rsid w:val="006002E3"/>
    <w:rsid w:val="00600AB5"/>
    <w:rsid w:val="006013A0"/>
    <w:rsid w:val="006014C7"/>
    <w:rsid w:val="0060157A"/>
    <w:rsid w:val="00601731"/>
    <w:rsid w:val="006018D4"/>
    <w:rsid w:val="00601906"/>
    <w:rsid w:val="00601AA1"/>
    <w:rsid w:val="00601B73"/>
    <w:rsid w:val="00601B75"/>
    <w:rsid w:val="00601D62"/>
    <w:rsid w:val="00601D84"/>
    <w:rsid w:val="0060268B"/>
    <w:rsid w:val="00602949"/>
    <w:rsid w:val="006035D3"/>
    <w:rsid w:val="006036C3"/>
    <w:rsid w:val="00603D14"/>
    <w:rsid w:val="0060407B"/>
    <w:rsid w:val="00604221"/>
    <w:rsid w:val="0060450C"/>
    <w:rsid w:val="00605738"/>
    <w:rsid w:val="00605B42"/>
    <w:rsid w:val="00605CD5"/>
    <w:rsid w:val="00605DD6"/>
    <w:rsid w:val="00605E78"/>
    <w:rsid w:val="00605F2D"/>
    <w:rsid w:val="00606162"/>
    <w:rsid w:val="006061E8"/>
    <w:rsid w:val="00606302"/>
    <w:rsid w:val="006064D5"/>
    <w:rsid w:val="0060663C"/>
    <w:rsid w:val="006068F0"/>
    <w:rsid w:val="00606A20"/>
    <w:rsid w:val="0060747F"/>
    <w:rsid w:val="00607531"/>
    <w:rsid w:val="00607576"/>
    <w:rsid w:val="00607AA3"/>
    <w:rsid w:val="0061040D"/>
    <w:rsid w:val="0061075E"/>
    <w:rsid w:val="0061085F"/>
    <w:rsid w:val="0061091E"/>
    <w:rsid w:val="0061097D"/>
    <w:rsid w:val="00610DA3"/>
    <w:rsid w:val="00610E49"/>
    <w:rsid w:val="00610E78"/>
    <w:rsid w:val="006114D1"/>
    <w:rsid w:val="00611559"/>
    <w:rsid w:val="0061184F"/>
    <w:rsid w:val="00611CA6"/>
    <w:rsid w:val="00611FEA"/>
    <w:rsid w:val="00612012"/>
    <w:rsid w:val="0061202A"/>
    <w:rsid w:val="00612673"/>
    <w:rsid w:val="006126DC"/>
    <w:rsid w:val="00612BD5"/>
    <w:rsid w:val="00612F35"/>
    <w:rsid w:val="006135D0"/>
    <w:rsid w:val="006139E0"/>
    <w:rsid w:val="00614600"/>
    <w:rsid w:val="00614A8F"/>
    <w:rsid w:val="00615B12"/>
    <w:rsid w:val="00615BB0"/>
    <w:rsid w:val="00615EA3"/>
    <w:rsid w:val="00616162"/>
    <w:rsid w:val="00616227"/>
    <w:rsid w:val="0061624E"/>
    <w:rsid w:val="00616385"/>
    <w:rsid w:val="00616402"/>
    <w:rsid w:val="006164CE"/>
    <w:rsid w:val="00616667"/>
    <w:rsid w:val="006168F5"/>
    <w:rsid w:val="00616A15"/>
    <w:rsid w:val="00616A4D"/>
    <w:rsid w:val="0061724F"/>
    <w:rsid w:val="0061733E"/>
    <w:rsid w:val="00617D81"/>
    <w:rsid w:val="00617EA2"/>
    <w:rsid w:val="0062000A"/>
    <w:rsid w:val="0062100D"/>
    <w:rsid w:val="0062116C"/>
    <w:rsid w:val="00621440"/>
    <w:rsid w:val="00621BEB"/>
    <w:rsid w:val="00621F95"/>
    <w:rsid w:val="0062247A"/>
    <w:rsid w:val="006227BE"/>
    <w:rsid w:val="006228B8"/>
    <w:rsid w:val="006229EC"/>
    <w:rsid w:val="006231EC"/>
    <w:rsid w:val="00623945"/>
    <w:rsid w:val="00624069"/>
    <w:rsid w:val="00624335"/>
    <w:rsid w:val="0062505A"/>
    <w:rsid w:val="00625195"/>
    <w:rsid w:val="00625283"/>
    <w:rsid w:val="00625418"/>
    <w:rsid w:val="006255D2"/>
    <w:rsid w:val="006263D9"/>
    <w:rsid w:val="00626D0A"/>
    <w:rsid w:val="00627162"/>
    <w:rsid w:val="00627318"/>
    <w:rsid w:val="00627B15"/>
    <w:rsid w:val="00627E35"/>
    <w:rsid w:val="006302AE"/>
    <w:rsid w:val="00630D1E"/>
    <w:rsid w:val="00631240"/>
    <w:rsid w:val="00631275"/>
    <w:rsid w:val="006315CF"/>
    <w:rsid w:val="006316A3"/>
    <w:rsid w:val="00631AF3"/>
    <w:rsid w:val="00631B38"/>
    <w:rsid w:val="0063205B"/>
    <w:rsid w:val="00632842"/>
    <w:rsid w:val="006329BC"/>
    <w:rsid w:val="00632C79"/>
    <w:rsid w:val="00632DAD"/>
    <w:rsid w:val="00632EAD"/>
    <w:rsid w:val="00633A10"/>
    <w:rsid w:val="00634095"/>
    <w:rsid w:val="0063445D"/>
    <w:rsid w:val="006345F5"/>
    <w:rsid w:val="00634614"/>
    <w:rsid w:val="00634749"/>
    <w:rsid w:val="006348B5"/>
    <w:rsid w:val="006348BB"/>
    <w:rsid w:val="00634AA1"/>
    <w:rsid w:val="00634EC9"/>
    <w:rsid w:val="00635223"/>
    <w:rsid w:val="006354B4"/>
    <w:rsid w:val="00635742"/>
    <w:rsid w:val="00635D98"/>
    <w:rsid w:val="00635E52"/>
    <w:rsid w:val="006360EC"/>
    <w:rsid w:val="00636107"/>
    <w:rsid w:val="00636B81"/>
    <w:rsid w:val="006377E1"/>
    <w:rsid w:val="00637C81"/>
    <w:rsid w:val="00637D4B"/>
    <w:rsid w:val="00637F0E"/>
    <w:rsid w:val="006400A1"/>
    <w:rsid w:val="006409AF"/>
    <w:rsid w:val="00640EB8"/>
    <w:rsid w:val="00641203"/>
    <w:rsid w:val="00641461"/>
    <w:rsid w:val="00641D15"/>
    <w:rsid w:val="00641E56"/>
    <w:rsid w:val="006420D5"/>
    <w:rsid w:val="00642943"/>
    <w:rsid w:val="00642A7C"/>
    <w:rsid w:val="00642BB4"/>
    <w:rsid w:val="00642CE9"/>
    <w:rsid w:val="00642EEE"/>
    <w:rsid w:val="006432B0"/>
    <w:rsid w:val="006437BD"/>
    <w:rsid w:val="00643EA0"/>
    <w:rsid w:val="00643F0B"/>
    <w:rsid w:val="00643F9A"/>
    <w:rsid w:val="006446D0"/>
    <w:rsid w:val="00644AA5"/>
    <w:rsid w:val="00644BDC"/>
    <w:rsid w:val="006455A5"/>
    <w:rsid w:val="006456C7"/>
    <w:rsid w:val="00645AA7"/>
    <w:rsid w:val="00645F1A"/>
    <w:rsid w:val="00645FD5"/>
    <w:rsid w:val="00646CF8"/>
    <w:rsid w:val="006476F5"/>
    <w:rsid w:val="00647757"/>
    <w:rsid w:val="00647A6F"/>
    <w:rsid w:val="00647C2C"/>
    <w:rsid w:val="0065006C"/>
    <w:rsid w:val="00650182"/>
    <w:rsid w:val="00650279"/>
    <w:rsid w:val="00650EB5"/>
    <w:rsid w:val="00651233"/>
    <w:rsid w:val="00651A96"/>
    <w:rsid w:val="00651C34"/>
    <w:rsid w:val="00651C53"/>
    <w:rsid w:val="00651CA3"/>
    <w:rsid w:val="0065201C"/>
    <w:rsid w:val="006523A7"/>
    <w:rsid w:val="00652414"/>
    <w:rsid w:val="006528F8"/>
    <w:rsid w:val="00652ABC"/>
    <w:rsid w:val="00652D97"/>
    <w:rsid w:val="00653490"/>
    <w:rsid w:val="0065364A"/>
    <w:rsid w:val="00653AD0"/>
    <w:rsid w:val="00653D95"/>
    <w:rsid w:val="00653DE6"/>
    <w:rsid w:val="00653E77"/>
    <w:rsid w:val="00654691"/>
    <w:rsid w:val="00654788"/>
    <w:rsid w:val="00654DDA"/>
    <w:rsid w:val="0065550D"/>
    <w:rsid w:val="00655BCA"/>
    <w:rsid w:val="00655ECF"/>
    <w:rsid w:val="0065642C"/>
    <w:rsid w:val="00656489"/>
    <w:rsid w:val="00656EDC"/>
    <w:rsid w:val="006570BF"/>
    <w:rsid w:val="0065759D"/>
    <w:rsid w:val="006578D6"/>
    <w:rsid w:val="006579B6"/>
    <w:rsid w:val="00657B53"/>
    <w:rsid w:val="00661482"/>
    <w:rsid w:val="0066170E"/>
    <w:rsid w:val="0066188A"/>
    <w:rsid w:val="006619BB"/>
    <w:rsid w:val="00661A1C"/>
    <w:rsid w:val="00662495"/>
    <w:rsid w:val="0066274C"/>
    <w:rsid w:val="00662862"/>
    <w:rsid w:val="00662B63"/>
    <w:rsid w:val="00662CCF"/>
    <w:rsid w:val="0066322E"/>
    <w:rsid w:val="00663438"/>
    <w:rsid w:val="00663D4D"/>
    <w:rsid w:val="0066441B"/>
    <w:rsid w:val="006649B4"/>
    <w:rsid w:val="00664A75"/>
    <w:rsid w:val="00664ABB"/>
    <w:rsid w:val="0066526A"/>
    <w:rsid w:val="00665361"/>
    <w:rsid w:val="006654A4"/>
    <w:rsid w:val="00665524"/>
    <w:rsid w:val="00665708"/>
    <w:rsid w:val="00665A85"/>
    <w:rsid w:val="00665CA6"/>
    <w:rsid w:val="00665DAB"/>
    <w:rsid w:val="00665FFF"/>
    <w:rsid w:val="00666279"/>
    <w:rsid w:val="00666366"/>
    <w:rsid w:val="00666511"/>
    <w:rsid w:val="00666519"/>
    <w:rsid w:val="00666976"/>
    <w:rsid w:val="0066706B"/>
    <w:rsid w:val="00667330"/>
    <w:rsid w:val="00667597"/>
    <w:rsid w:val="00667BCD"/>
    <w:rsid w:val="00667DAA"/>
    <w:rsid w:val="006701BB"/>
    <w:rsid w:val="006701CF"/>
    <w:rsid w:val="006702DC"/>
    <w:rsid w:val="00670717"/>
    <w:rsid w:val="006707B8"/>
    <w:rsid w:val="0067082D"/>
    <w:rsid w:val="00670A0C"/>
    <w:rsid w:val="006710D4"/>
    <w:rsid w:val="006714EB"/>
    <w:rsid w:val="00671545"/>
    <w:rsid w:val="00672690"/>
    <w:rsid w:val="00672797"/>
    <w:rsid w:val="00672C03"/>
    <w:rsid w:val="00672E11"/>
    <w:rsid w:val="00673C83"/>
    <w:rsid w:val="00674D63"/>
    <w:rsid w:val="00674D84"/>
    <w:rsid w:val="00675143"/>
    <w:rsid w:val="00675180"/>
    <w:rsid w:val="00675500"/>
    <w:rsid w:val="00675A5B"/>
    <w:rsid w:val="0067623A"/>
    <w:rsid w:val="00676279"/>
    <w:rsid w:val="006763C4"/>
    <w:rsid w:val="00676604"/>
    <w:rsid w:val="00676805"/>
    <w:rsid w:val="00676A61"/>
    <w:rsid w:val="0067709D"/>
    <w:rsid w:val="0067709F"/>
    <w:rsid w:val="00677467"/>
    <w:rsid w:val="0067758D"/>
    <w:rsid w:val="00677675"/>
    <w:rsid w:val="00677C63"/>
    <w:rsid w:val="00677F53"/>
    <w:rsid w:val="006802FA"/>
    <w:rsid w:val="00680333"/>
    <w:rsid w:val="00680886"/>
    <w:rsid w:val="00680BFF"/>
    <w:rsid w:val="006825B4"/>
    <w:rsid w:val="00682BF2"/>
    <w:rsid w:val="00682DBA"/>
    <w:rsid w:val="00682F40"/>
    <w:rsid w:val="006832D1"/>
    <w:rsid w:val="006833CE"/>
    <w:rsid w:val="00683EBE"/>
    <w:rsid w:val="00683EC2"/>
    <w:rsid w:val="00683FEA"/>
    <w:rsid w:val="00684003"/>
    <w:rsid w:val="0068419D"/>
    <w:rsid w:val="00684293"/>
    <w:rsid w:val="00684520"/>
    <w:rsid w:val="006847FC"/>
    <w:rsid w:val="00684E66"/>
    <w:rsid w:val="006856CC"/>
    <w:rsid w:val="00685A38"/>
    <w:rsid w:val="00686264"/>
    <w:rsid w:val="0068640A"/>
    <w:rsid w:val="006865FD"/>
    <w:rsid w:val="00686A1F"/>
    <w:rsid w:val="00687648"/>
    <w:rsid w:val="006876D4"/>
    <w:rsid w:val="00687ABC"/>
    <w:rsid w:val="00687EEA"/>
    <w:rsid w:val="006902BF"/>
    <w:rsid w:val="00690E55"/>
    <w:rsid w:val="0069126C"/>
    <w:rsid w:val="00691347"/>
    <w:rsid w:val="006913B1"/>
    <w:rsid w:val="0069159E"/>
    <w:rsid w:val="00691B4A"/>
    <w:rsid w:val="00692553"/>
    <w:rsid w:val="00692CF5"/>
    <w:rsid w:val="00692DDB"/>
    <w:rsid w:val="00693998"/>
    <w:rsid w:val="00693BF9"/>
    <w:rsid w:val="00693C65"/>
    <w:rsid w:val="00693FF1"/>
    <w:rsid w:val="0069402F"/>
    <w:rsid w:val="006945A7"/>
    <w:rsid w:val="006945A9"/>
    <w:rsid w:val="0069484A"/>
    <w:rsid w:val="0069497B"/>
    <w:rsid w:val="00694DF0"/>
    <w:rsid w:val="006950FA"/>
    <w:rsid w:val="006953AB"/>
    <w:rsid w:val="006955EB"/>
    <w:rsid w:val="00695991"/>
    <w:rsid w:val="006959CE"/>
    <w:rsid w:val="00695C1B"/>
    <w:rsid w:val="00695E90"/>
    <w:rsid w:val="00696171"/>
    <w:rsid w:val="00696704"/>
    <w:rsid w:val="00696CCB"/>
    <w:rsid w:val="0069724F"/>
    <w:rsid w:val="006976B0"/>
    <w:rsid w:val="006977C7"/>
    <w:rsid w:val="00697D50"/>
    <w:rsid w:val="00697FCC"/>
    <w:rsid w:val="006A0421"/>
    <w:rsid w:val="006A0599"/>
    <w:rsid w:val="006A0A77"/>
    <w:rsid w:val="006A0ED3"/>
    <w:rsid w:val="006A1B07"/>
    <w:rsid w:val="006A1E6E"/>
    <w:rsid w:val="006A1EEE"/>
    <w:rsid w:val="006A2349"/>
    <w:rsid w:val="006A2533"/>
    <w:rsid w:val="006A2A53"/>
    <w:rsid w:val="006A2B7A"/>
    <w:rsid w:val="006A2C09"/>
    <w:rsid w:val="006A2C76"/>
    <w:rsid w:val="006A2E34"/>
    <w:rsid w:val="006A3175"/>
    <w:rsid w:val="006A35B4"/>
    <w:rsid w:val="006A3605"/>
    <w:rsid w:val="006A38D3"/>
    <w:rsid w:val="006A3969"/>
    <w:rsid w:val="006A3B3D"/>
    <w:rsid w:val="006A3D42"/>
    <w:rsid w:val="006A400B"/>
    <w:rsid w:val="006A4384"/>
    <w:rsid w:val="006A4816"/>
    <w:rsid w:val="006A482B"/>
    <w:rsid w:val="006A4CFA"/>
    <w:rsid w:val="006A4FFB"/>
    <w:rsid w:val="006A5389"/>
    <w:rsid w:val="006A5398"/>
    <w:rsid w:val="006A558A"/>
    <w:rsid w:val="006A57F4"/>
    <w:rsid w:val="006A6A29"/>
    <w:rsid w:val="006A6CD1"/>
    <w:rsid w:val="006A6CED"/>
    <w:rsid w:val="006A6D81"/>
    <w:rsid w:val="006A7052"/>
    <w:rsid w:val="006A76CF"/>
    <w:rsid w:val="006A78A7"/>
    <w:rsid w:val="006A7A35"/>
    <w:rsid w:val="006A7C38"/>
    <w:rsid w:val="006A7F57"/>
    <w:rsid w:val="006B016A"/>
    <w:rsid w:val="006B03F2"/>
    <w:rsid w:val="006B057A"/>
    <w:rsid w:val="006B0836"/>
    <w:rsid w:val="006B0C0C"/>
    <w:rsid w:val="006B1420"/>
    <w:rsid w:val="006B17A0"/>
    <w:rsid w:val="006B1A32"/>
    <w:rsid w:val="006B1DEF"/>
    <w:rsid w:val="006B1EF4"/>
    <w:rsid w:val="006B2090"/>
    <w:rsid w:val="006B235A"/>
    <w:rsid w:val="006B25A2"/>
    <w:rsid w:val="006B2F12"/>
    <w:rsid w:val="006B2F82"/>
    <w:rsid w:val="006B2FF4"/>
    <w:rsid w:val="006B3248"/>
    <w:rsid w:val="006B34D6"/>
    <w:rsid w:val="006B357D"/>
    <w:rsid w:val="006B3614"/>
    <w:rsid w:val="006B36FA"/>
    <w:rsid w:val="006B37AB"/>
    <w:rsid w:val="006B37DB"/>
    <w:rsid w:val="006B42D5"/>
    <w:rsid w:val="006B44B2"/>
    <w:rsid w:val="006B48C8"/>
    <w:rsid w:val="006B4B4C"/>
    <w:rsid w:val="006B4CEA"/>
    <w:rsid w:val="006B4EF7"/>
    <w:rsid w:val="006B51F2"/>
    <w:rsid w:val="006B5333"/>
    <w:rsid w:val="006B5489"/>
    <w:rsid w:val="006B5876"/>
    <w:rsid w:val="006B5CA1"/>
    <w:rsid w:val="006B6151"/>
    <w:rsid w:val="006B63C8"/>
    <w:rsid w:val="006B66AC"/>
    <w:rsid w:val="006B6730"/>
    <w:rsid w:val="006B6D82"/>
    <w:rsid w:val="006B6E70"/>
    <w:rsid w:val="006B7638"/>
    <w:rsid w:val="006B768A"/>
    <w:rsid w:val="006B78FB"/>
    <w:rsid w:val="006B7936"/>
    <w:rsid w:val="006B7952"/>
    <w:rsid w:val="006B7C62"/>
    <w:rsid w:val="006B7ECF"/>
    <w:rsid w:val="006C00FD"/>
    <w:rsid w:val="006C111C"/>
    <w:rsid w:val="006C16B4"/>
    <w:rsid w:val="006C1C4F"/>
    <w:rsid w:val="006C1D5B"/>
    <w:rsid w:val="006C240A"/>
    <w:rsid w:val="006C2544"/>
    <w:rsid w:val="006C272B"/>
    <w:rsid w:val="006C28B7"/>
    <w:rsid w:val="006C29F6"/>
    <w:rsid w:val="006C2FA4"/>
    <w:rsid w:val="006C327B"/>
    <w:rsid w:val="006C34C9"/>
    <w:rsid w:val="006C350E"/>
    <w:rsid w:val="006C38C5"/>
    <w:rsid w:val="006C3BD6"/>
    <w:rsid w:val="006C3C04"/>
    <w:rsid w:val="006C3F15"/>
    <w:rsid w:val="006C4A70"/>
    <w:rsid w:val="006C4C47"/>
    <w:rsid w:val="006C4E21"/>
    <w:rsid w:val="006C51C9"/>
    <w:rsid w:val="006C5350"/>
    <w:rsid w:val="006C5394"/>
    <w:rsid w:val="006C5BBA"/>
    <w:rsid w:val="006C6544"/>
    <w:rsid w:val="006C6587"/>
    <w:rsid w:val="006C67B8"/>
    <w:rsid w:val="006C709B"/>
    <w:rsid w:val="006C7869"/>
    <w:rsid w:val="006C7A5F"/>
    <w:rsid w:val="006D007C"/>
    <w:rsid w:val="006D00F9"/>
    <w:rsid w:val="006D02B4"/>
    <w:rsid w:val="006D07BB"/>
    <w:rsid w:val="006D0E22"/>
    <w:rsid w:val="006D1660"/>
    <w:rsid w:val="006D1CDE"/>
    <w:rsid w:val="006D21E4"/>
    <w:rsid w:val="006D290D"/>
    <w:rsid w:val="006D2DF2"/>
    <w:rsid w:val="006D3160"/>
    <w:rsid w:val="006D33F7"/>
    <w:rsid w:val="006D35F6"/>
    <w:rsid w:val="006D3D68"/>
    <w:rsid w:val="006D4110"/>
    <w:rsid w:val="006D4165"/>
    <w:rsid w:val="006D466F"/>
    <w:rsid w:val="006D46DA"/>
    <w:rsid w:val="006D4E80"/>
    <w:rsid w:val="006D50CB"/>
    <w:rsid w:val="006D529C"/>
    <w:rsid w:val="006D54D3"/>
    <w:rsid w:val="006D576C"/>
    <w:rsid w:val="006D57D9"/>
    <w:rsid w:val="006D5A97"/>
    <w:rsid w:val="006D5E2D"/>
    <w:rsid w:val="006D5FF2"/>
    <w:rsid w:val="006D6135"/>
    <w:rsid w:val="006D62F4"/>
    <w:rsid w:val="006D62FD"/>
    <w:rsid w:val="006D635C"/>
    <w:rsid w:val="006D639A"/>
    <w:rsid w:val="006D64C0"/>
    <w:rsid w:val="006D656F"/>
    <w:rsid w:val="006D66BD"/>
    <w:rsid w:val="006D67FC"/>
    <w:rsid w:val="006D6AE4"/>
    <w:rsid w:val="006D6E14"/>
    <w:rsid w:val="006D6E5E"/>
    <w:rsid w:val="006D7698"/>
    <w:rsid w:val="006E0305"/>
    <w:rsid w:val="006E0432"/>
    <w:rsid w:val="006E04DD"/>
    <w:rsid w:val="006E065D"/>
    <w:rsid w:val="006E128C"/>
    <w:rsid w:val="006E1693"/>
    <w:rsid w:val="006E185A"/>
    <w:rsid w:val="006E1C57"/>
    <w:rsid w:val="006E20EB"/>
    <w:rsid w:val="006E296A"/>
    <w:rsid w:val="006E2CCD"/>
    <w:rsid w:val="006E2D33"/>
    <w:rsid w:val="006E2F03"/>
    <w:rsid w:val="006E32C3"/>
    <w:rsid w:val="006E336E"/>
    <w:rsid w:val="006E36E0"/>
    <w:rsid w:val="006E3A6D"/>
    <w:rsid w:val="006E4682"/>
    <w:rsid w:val="006E4C28"/>
    <w:rsid w:val="006E4E1E"/>
    <w:rsid w:val="006E4ECA"/>
    <w:rsid w:val="006E4F92"/>
    <w:rsid w:val="006E5807"/>
    <w:rsid w:val="006E5880"/>
    <w:rsid w:val="006E5C87"/>
    <w:rsid w:val="006E6612"/>
    <w:rsid w:val="006E6897"/>
    <w:rsid w:val="006E6FBF"/>
    <w:rsid w:val="006E723B"/>
    <w:rsid w:val="006F00B5"/>
    <w:rsid w:val="006F0608"/>
    <w:rsid w:val="006F06CA"/>
    <w:rsid w:val="006F0783"/>
    <w:rsid w:val="006F0F80"/>
    <w:rsid w:val="006F1372"/>
    <w:rsid w:val="006F13AD"/>
    <w:rsid w:val="006F17A7"/>
    <w:rsid w:val="006F18AD"/>
    <w:rsid w:val="006F1944"/>
    <w:rsid w:val="006F1B9B"/>
    <w:rsid w:val="006F2189"/>
    <w:rsid w:val="006F241B"/>
    <w:rsid w:val="006F2A8D"/>
    <w:rsid w:val="006F35B6"/>
    <w:rsid w:val="006F3663"/>
    <w:rsid w:val="006F3B67"/>
    <w:rsid w:val="006F3E07"/>
    <w:rsid w:val="006F4175"/>
    <w:rsid w:val="006F4611"/>
    <w:rsid w:val="006F4775"/>
    <w:rsid w:val="006F4905"/>
    <w:rsid w:val="006F4B29"/>
    <w:rsid w:val="006F4B30"/>
    <w:rsid w:val="006F4C36"/>
    <w:rsid w:val="006F4F6B"/>
    <w:rsid w:val="006F5488"/>
    <w:rsid w:val="006F55CC"/>
    <w:rsid w:val="006F5817"/>
    <w:rsid w:val="006F58DF"/>
    <w:rsid w:val="006F5FED"/>
    <w:rsid w:val="006F6C57"/>
    <w:rsid w:val="006F73AF"/>
    <w:rsid w:val="006F7805"/>
    <w:rsid w:val="0070023D"/>
    <w:rsid w:val="0070027A"/>
    <w:rsid w:val="007016F4"/>
    <w:rsid w:val="00701782"/>
    <w:rsid w:val="00701ECE"/>
    <w:rsid w:val="00702126"/>
    <w:rsid w:val="0070253B"/>
    <w:rsid w:val="007027CB"/>
    <w:rsid w:val="00702A5B"/>
    <w:rsid w:val="007033A2"/>
    <w:rsid w:val="00703ABB"/>
    <w:rsid w:val="00704710"/>
    <w:rsid w:val="00704B61"/>
    <w:rsid w:val="00704C21"/>
    <w:rsid w:val="00704FE3"/>
    <w:rsid w:val="0070507D"/>
    <w:rsid w:val="007053A6"/>
    <w:rsid w:val="00705463"/>
    <w:rsid w:val="007055D1"/>
    <w:rsid w:val="00705757"/>
    <w:rsid w:val="007058B6"/>
    <w:rsid w:val="00705C33"/>
    <w:rsid w:val="0070630D"/>
    <w:rsid w:val="00706409"/>
    <w:rsid w:val="007064CB"/>
    <w:rsid w:val="007065AE"/>
    <w:rsid w:val="007067A3"/>
    <w:rsid w:val="00706D26"/>
    <w:rsid w:val="0070763D"/>
    <w:rsid w:val="00707755"/>
    <w:rsid w:val="00707960"/>
    <w:rsid w:val="00707A77"/>
    <w:rsid w:val="00707D2F"/>
    <w:rsid w:val="00710161"/>
    <w:rsid w:val="007105B4"/>
    <w:rsid w:val="00710625"/>
    <w:rsid w:val="007107AB"/>
    <w:rsid w:val="00710C3A"/>
    <w:rsid w:val="00710CA7"/>
    <w:rsid w:val="00711261"/>
    <w:rsid w:val="0071166B"/>
    <w:rsid w:val="00712389"/>
    <w:rsid w:val="007126C3"/>
    <w:rsid w:val="0071272C"/>
    <w:rsid w:val="00712B31"/>
    <w:rsid w:val="00713A25"/>
    <w:rsid w:val="00713E8D"/>
    <w:rsid w:val="007147F7"/>
    <w:rsid w:val="00714DB1"/>
    <w:rsid w:val="00715063"/>
    <w:rsid w:val="00715161"/>
    <w:rsid w:val="007155E0"/>
    <w:rsid w:val="00715697"/>
    <w:rsid w:val="0071599A"/>
    <w:rsid w:val="00715E0E"/>
    <w:rsid w:val="00716238"/>
    <w:rsid w:val="00716B89"/>
    <w:rsid w:val="00716C58"/>
    <w:rsid w:val="00716CED"/>
    <w:rsid w:val="00716E61"/>
    <w:rsid w:val="00717694"/>
    <w:rsid w:val="007177BF"/>
    <w:rsid w:val="00717FAD"/>
    <w:rsid w:val="00720081"/>
    <w:rsid w:val="00720194"/>
    <w:rsid w:val="007202D2"/>
    <w:rsid w:val="007208F0"/>
    <w:rsid w:val="00720F71"/>
    <w:rsid w:val="00721A9D"/>
    <w:rsid w:val="00721D52"/>
    <w:rsid w:val="00722091"/>
    <w:rsid w:val="0072215A"/>
    <w:rsid w:val="00722696"/>
    <w:rsid w:val="00722944"/>
    <w:rsid w:val="00722B5D"/>
    <w:rsid w:val="00722C16"/>
    <w:rsid w:val="00722E26"/>
    <w:rsid w:val="007230E2"/>
    <w:rsid w:val="0072326E"/>
    <w:rsid w:val="0072334D"/>
    <w:rsid w:val="00723759"/>
    <w:rsid w:val="00723A3E"/>
    <w:rsid w:val="00723AC9"/>
    <w:rsid w:val="00723DC1"/>
    <w:rsid w:val="0072444D"/>
    <w:rsid w:val="00724990"/>
    <w:rsid w:val="00724AB0"/>
    <w:rsid w:val="00724DBC"/>
    <w:rsid w:val="00724ED0"/>
    <w:rsid w:val="00725503"/>
    <w:rsid w:val="0072554F"/>
    <w:rsid w:val="00725C0C"/>
    <w:rsid w:val="00725D3D"/>
    <w:rsid w:val="00725E3F"/>
    <w:rsid w:val="00726014"/>
    <w:rsid w:val="007266A8"/>
    <w:rsid w:val="00726A87"/>
    <w:rsid w:val="00726BFD"/>
    <w:rsid w:val="00726C65"/>
    <w:rsid w:val="007275E0"/>
    <w:rsid w:val="00727648"/>
    <w:rsid w:val="00727B0E"/>
    <w:rsid w:val="00727CE8"/>
    <w:rsid w:val="007303F4"/>
    <w:rsid w:val="00731713"/>
    <w:rsid w:val="0073181D"/>
    <w:rsid w:val="00732FDF"/>
    <w:rsid w:val="007336BD"/>
    <w:rsid w:val="00733CC1"/>
    <w:rsid w:val="00733D14"/>
    <w:rsid w:val="00734161"/>
    <w:rsid w:val="00734270"/>
    <w:rsid w:val="007346CD"/>
    <w:rsid w:val="007347C3"/>
    <w:rsid w:val="00734B39"/>
    <w:rsid w:val="0073526E"/>
    <w:rsid w:val="00735314"/>
    <w:rsid w:val="007354BE"/>
    <w:rsid w:val="007357D5"/>
    <w:rsid w:val="0073592F"/>
    <w:rsid w:val="00735F72"/>
    <w:rsid w:val="007364F5"/>
    <w:rsid w:val="00736D81"/>
    <w:rsid w:val="007379A6"/>
    <w:rsid w:val="00737D65"/>
    <w:rsid w:val="00737E81"/>
    <w:rsid w:val="00737EDC"/>
    <w:rsid w:val="00737EF0"/>
    <w:rsid w:val="00740006"/>
    <w:rsid w:val="00740270"/>
    <w:rsid w:val="00740395"/>
    <w:rsid w:val="007403CE"/>
    <w:rsid w:val="00740FD2"/>
    <w:rsid w:val="00741921"/>
    <w:rsid w:val="00741DC5"/>
    <w:rsid w:val="00741F78"/>
    <w:rsid w:val="0074236C"/>
    <w:rsid w:val="007425C4"/>
    <w:rsid w:val="0074275B"/>
    <w:rsid w:val="00743063"/>
    <w:rsid w:val="007434F8"/>
    <w:rsid w:val="00743AD6"/>
    <w:rsid w:val="00743E74"/>
    <w:rsid w:val="00744055"/>
    <w:rsid w:val="007441D6"/>
    <w:rsid w:val="007442D3"/>
    <w:rsid w:val="0074471E"/>
    <w:rsid w:val="00744B29"/>
    <w:rsid w:val="00745411"/>
    <w:rsid w:val="00745A61"/>
    <w:rsid w:val="0074681A"/>
    <w:rsid w:val="00747387"/>
    <w:rsid w:val="007475A7"/>
    <w:rsid w:val="0074796F"/>
    <w:rsid w:val="00747BA1"/>
    <w:rsid w:val="00747D84"/>
    <w:rsid w:val="00747EB5"/>
    <w:rsid w:val="00750214"/>
    <w:rsid w:val="007506ED"/>
    <w:rsid w:val="00750740"/>
    <w:rsid w:val="0075074D"/>
    <w:rsid w:val="007508A3"/>
    <w:rsid w:val="007509A0"/>
    <w:rsid w:val="0075113D"/>
    <w:rsid w:val="00751184"/>
    <w:rsid w:val="007512D6"/>
    <w:rsid w:val="007517B4"/>
    <w:rsid w:val="00751814"/>
    <w:rsid w:val="007519D7"/>
    <w:rsid w:val="00751A5B"/>
    <w:rsid w:val="00751B2C"/>
    <w:rsid w:val="00751BAA"/>
    <w:rsid w:val="007522D2"/>
    <w:rsid w:val="007528CF"/>
    <w:rsid w:val="007528FA"/>
    <w:rsid w:val="0075293F"/>
    <w:rsid w:val="00752B34"/>
    <w:rsid w:val="007530F2"/>
    <w:rsid w:val="00753224"/>
    <w:rsid w:val="007532E9"/>
    <w:rsid w:val="0075347B"/>
    <w:rsid w:val="00753A1E"/>
    <w:rsid w:val="00753AEC"/>
    <w:rsid w:val="00753C6F"/>
    <w:rsid w:val="00753D89"/>
    <w:rsid w:val="0075449B"/>
    <w:rsid w:val="007548F2"/>
    <w:rsid w:val="007552C2"/>
    <w:rsid w:val="0075573D"/>
    <w:rsid w:val="00755A0C"/>
    <w:rsid w:val="00755D08"/>
    <w:rsid w:val="007560B5"/>
    <w:rsid w:val="007561C3"/>
    <w:rsid w:val="0075667C"/>
    <w:rsid w:val="007577BC"/>
    <w:rsid w:val="007579BB"/>
    <w:rsid w:val="00757A7C"/>
    <w:rsid w:val="00757C94"/>
    <w:rsid w:val="00757F23"/>
    <w:rsid w:val="00757FDC"/>
    <w:rsid w:val="0076051C"/>
    <w:rsid w:val="00760558"/>
    <w:rsid w:val="0076086F"/>
    <w:rsid w:val="00761827"/>
    <w:rsid w:val="00761962"/>
    <w:rsid w:val="00761B68"/>
    <w:rsid w:val="00762719"/>
    <w:rsid w:val="00762BE1"/>
    <w:rsid w:val="00762CCE"/>
    <w:rsid w:val="00762F69"/>
    <w:rsid w:val="007632A2"/>
    <w:rsid w:val="0076346D"/>
    <w:rsid w:val="007634D3"/>
    <w:rsid w:val="00763708"/>
    <w:rsid w:val="00763DAF"/>
    <w:rsid w:val="007642A2"/>
    <w:rsid w:val="007644BC"/>
    <w:rsid w:val="007644D4"/>
    <w:rsid w:val="00764590"/>
    <w:rsid w:val="007648F0"/>
    <w:rsid w:val="00764B2A"/>
    <w:rsid w:val="0076520C"/>
    <w:rsid w:val="0076566B"/>
    <w:rsid w:val="00765ABD"/>
    <w:rsid w:val="00765DD5"/>
    <w:rsid w:val="00766791"/>
    <w:rsid w:val="00766885"/>
    <w:rsid w:val="00766C0E"/>
    <w:rsid w:val="00767576"/>
    <w:rsid w:val="00767787"/>
    <w:rsid w:val="007700B4"/>
    <w:rsid w:val="00770182"/>
    <w:rsid w:val="007701F6"/>
    <w:rsid w:val="00770660"/>
    <w:rsid w:val="007709DA"/>
    <w:rsid w:val="00771212"/>
    <w:rsid w:val="007712FF"/>
    <w:rsid w:val="00771644"/>
    <w:rsid w:val="007716F5"/>
    <w:rsid w:val="00771D17"/>
    <w:rsid w:val="00771E47"/>
    <w:rsid w:val="0077204D"/>
    <w:rsid w:val="007723A1"/>
    <w:rsid w:val="007724DB"/>
    <w:rsid w:val="00772C75"/>
    <w:rsid w:val="00772E60"/>
    <w:rsid w:val="00772EA0"/>
    <w:rsid w:val="007734B2"/>
    <w:rsid w:val="00773637"/>
    <w:rsid w:val="00773F80"/>
    <w:rsid w:val="00773FBE"/>
    <w:rsid w:val="007740DE"/>
    <w:rsid w:val="007744B7"/>
    <w:rsid w:val="007745C0"/>
    <w:rsid w:val="007748F5"/>
    <w:rsid w:val="0077548E"/>
    <w:rsid w:val="00775676"/>
    <w:rsid w:val="00775CB5"/>
    <w:rsid w:val="00775EF8"/>
    <w:rsid w:val="00776569"/>
    <w:rsid w:val="007767F2"/>
    <w:rsid w:val="00776CC3"/>
    <w:rsid w:val="007770BB"/>
    <w:rsid w:val="007771B0"/>
    <w:rsid w:val="0077741E"/>
    <w:rsid w:val="007774C3"/>
    <w:rsid w:val="007774E5"/>
    <w:rsid w:val="00777E2D"/>
    <w:rsid w:val="00780545"/>
    <w:rsid w:val="00780976"/>
    <w:rsid w:val="00781736"/>
    <w:rsid w:val="00781C52"/>
    <w:rsid w:val="00781C7B"/>
    <w:rsid w:val="00781E93"/>
    <w:rsid w:val="00782D95"/>
    <w:rsid w:val="00782FDD"/>
    <w:rsid w:val="00782FE6"/>
    <w:rsid w:val="00783384"/>
    <w:rsid w:val="007834A7"/>
    <w:rsid w:val="00783639"/>
    <w:rsid w:val="007839C6"/>
    <w:rsid w:val="00783B0A"/>
    <w:rsid w:val="00783E80"/>
    <w:rsid w:val="007845C1"/>
    <w:rsid w:val="00785226"/>
    <w:rsid w:val="007855EF"/>
    <w:rsid w:val="00785630"/>
    <w:rsid w:val="00785AC7"/>
    <w:rsid w:val="00785AF6"/>
    <w:rsid w:val="00785EF4"/>
    <w:rsid w:val="0078662F"/>
    <w:rsid w:val="00787183"/>
    <w:rsid w:val="007871A5"/>
    <w:rsid w:val="00787283"/>
    <w:rsid w:val="0078733E"/>
    <w:rsid w:val="00787A94"/>
    <w:rsid w:val="007901B7"/>
    <w:rsid w:val="007906D4"/>
    <w:rsid w:val="007908D7"/>
    <w:rsid w:val="00790AE2"/>
    <w:rsid w:val="00791A23"/>
    <w:rsid w:val="0079202F"/>
    <w:rsid w:val="00792212"/>
    <w:rsid w:val="0079275A"/>
    <w:rsid w:val="007927B6"/>
    <w:rsid w:val="00792B87"/>
    <w:rsid w:val="00792C3F"/>
    <w:rsid w:val="0079322B"/>
    <w:rsid w:val="007932B4"/>
    <w:rsid w:val="007932B5"/>
    <w:rsid w:val="00793417"/>
    <w:rsid w:val="0079368F"/>
    <w:rsid w:val="00794479"/>
    <w:rsid w:val="00794A53"/>
    <w:rsid w:val="00794E0D"/>
    <w:rsid w:val="00794F6E"/>
    <w:rsid w:val="00795203"/>
    <w:rsid w:val="0079590E"/>
    <w:rsid w:val="00796060"/>
    <w:rsid w:val="0079620A"/>
    <w:rsid w:val="007963C7"/>
    <w:rsid w:val="00796BC2"/>
    <w:rsid w:val="007970A5"/>
    <w:rsid w:val="00797265"/>
    <w:rsid w:val="007973A7"/>
    <w:rsid w:val="007979F0"/>
    <w:rsid w:val="00797CCE"/>
    <w:rsid w:val="00797D06"/>
    <w:rsid w:val="007A03F1"/>
    <w:rsid w:val="007A090D"/>
    <w:rsid w:val="007A0947"/>
    <w:rsid w:val="007A0A97"/>
    <w:rsid w:val="007A0E0E"/>
    <w:rsid w:val="007A15B3"/>
    <w:rsid w:val="007A1877"/>
    <w:rsid w:val="007A21B9"/>
    <w:rsid w:val="007A25D4"/>
    <w:rsid w:val="007A29FF"/>
    <w:rsid w:val="007A41F4"/>
    <w:rsid w:val="007A4957"/>
    <w:rsid w:val="007A4D8E"/>
    <w:rsid w:val="007A4DB9"/>
    <w:rsid w:val="007A4EBB"/>
    <w:rsid w:val="007A4FDE"/>
    <w:rsid w:val="007A5165"/>
    <w:rsid w:val="007A59D8"/>
    <w:rsid w:val="007A5A9B"/>
    <w:rsid w:val="007A5AF4"/>
    <w:rsid w:val="007A5CE4"/>
    <w:rsid w:val="007A6497"/>
    <w:rsid w:val="007A6944"/>
    <w:rsid w:val="007A741A"/>
    <w:rsid w:val="007A79A4"/>
    <w:rsid w:val="007B01D1"/>
    <w:rsid w:val="007B01DD"/>
    <w:rsid w:val="007B024F"/>
    <w:rsid w:val="007B0252"/>
    <w:rsid w:val="007B03A0"/>
    <w:rsid w:val="007B0835"/>
    <w:rsid w:val="007B0B35"/>
    <w:rsid w:val="007B0D24"/>
    <w:rsid w:val="007B11B8"/>
    <w:rsid w:val="007B15C9"/>
    <w:rsid w:val="007B165D"/>
    <w:rsid w:val="007B1816"/>
    <w:rsid w:val="007B1900"/>
    <w:rsid w:val="007B1A0E"/>
    <w:rsid w:val="007B1BE8"/>
    <w:rsid w:val="007B1F11"/>
    <w:rsid w:val="007B20BC"/>
    <w:rsid w:val="007B2416"/>
    <w:rsid w:val="007B25F6"/>
    <w:rsid w:val="007B2617"/>
    <w:rsid w:val="007B2B9D"/>
    <w:rsid w:val="007B30D5"/>
    <w:rsid w:val="007B3824"/>
    <w:rsid w:val="007B3AA4"/>
    <w:rsid w:val="007B4439"/>
    <w:rsid w:val="007B4589"/>
    <w:rsid w:val="007B4602"/>
    <w:rsid w:val="007B4630"/>
    <w:rsid w:val="007B535B"/>
    <w:rsid w:val="007B5810"/>
    <w:rsid w:val="007B5A93"/>
    <w:rsid w:val="007B5BC9"/>
    <w:rsid w:val="007B5EF2"/>
    <w:rsid w:val="007B5F7E"/>
    <w:rsid w:val="007B6057"/>
    <w:rsid w:val="007B60C8"/>
    <w:rsid w:val="007B612D"/>
    <w:rsid w:val="007B6193"/>
    <w:rsid w:val="007B6305"/>
    <w:rsid w:val="007B6402"/>
    <w:rsid w:val="007B6A25"/>
    <w:rsid w:val="007B6B31"/>
    <w:rsid w:val="007B6E08"/>
    <w:rsid w:val="007B76D3"/>
    <w:rsid w:val="007B76FE"/>
    <w:rsid w:val="007B7B8E"/>
    <w:rsid w:val="007C01D1"/>
    <w:rsid w:val="007C0977"/>
    <w:rsid w:val="007C0C26"/>
    <w:rsid w:val="007C0FCA"/>
    <w:rsid w:val="007C113F"/>
    <w:rsid w:val="007C1377"/>
    <w:rsid w:val="007C17F6"/>
    <w:rsid w:val="007C1967"/>
    <w:rsid w:val="007C2223"/>
    <w:rsid w:val="007C24F1"/>
    <w:rsid w:val="007C2662"/>
    <w:rsid w:val="007C27D0"/>
    <w:rsid w:val="007C2E86"/>
    <w:rsid w:val="007C2FB9"/>
    <w:rsid w:val="007C3F18"/>
    <w:rsid w:val="007C40B1"/>
    <w:rsid w:val="007C43DB"/>
    <w:rsid w:val="007C4417"/>
    <w:rsid w:val="007C452D"/>
    <w:rsid w:val="007C45D7"/>
    <w:rsid w:val="007C4680"/>
    <w:rsid w:val="007C4B01"/>
    <w:rsid w:val="007C4BFC"/>
    <w:rsid w:val="007C5286"/>
    <w:rsid w:val="007C5565"/>
    <w:rsid w:val="007C5BA7"/>
    <w:rsid w:val="007C6178"/>
    <w:rsid w:val="007C6C2F"/>
    <w:rsid w:val="007C710A"/>
    <w:rsid w:val="007C71A6"/>
    <w:rsid w:val="007C736B"/>
    <w:rsid w:val="007C74C5"/>
    <w:rsid w:val="007C7AB7"/>
    <w:rsid w:val="007D0148"/>
    <w:rsid w:val="007D0220"/>
    <w:rsid w:val="007D037D"/>
    <w:rsid w:val="007D0658"/>
    <w:rsid w:val="007D0A11"/>
    <w:rsid w:val="007D0EAF"/>
    <w:rsid w:val="007D136B"/>
    <w:rsid w:val="007D14C9"/>
    <w:rsid w:val="007D1610"/>
    <w:rsid w:val="007D1B20"/>
    <w:rsid w:val="007D1B82"/>
    <w:rsid w:val="007D1EAA"/>
    <w:rsid w:val="007D20ED"/>
    <w:rsid w:val="007D2B30"/>
    <w:rsid w:val="007D2DCC"/>
    <w:rsid w:val="007D2ED4"/>
    <w:rsid w:val="007D34AF"/>
    <w:rsid w:val="007D3AC8"/>
    <w:rsid w:val="007D3C09"/>
    <w:rsid w:val="007D3CDD"/>
    <w:rsid w:val="007D3F28"/>
    <w:rsid w:val="007D4144"/>
    <w:rsid w:val="007D454E"/>
    <w:rsid w:val="007D4586"/>
    <w:rsid w:val="007D523C"/>
    <w:rsid w:val="007D5482"/>
    <w:rsid w:val="007D552E"/>
    <w:rsid w:val="007D5CB6"/>
    <w:rsid w:val="007D631B"/>
    <w:rsid w:val="007D6803"/>
    <w:rsid w:val="007D68E3"/>
    <w:rsid w:val="007D6A3F"/>
    <w:rsid w:val="007D7311"/>
    <w:rsid w:val="007D7866"/>
    <w:rsid w:val="007D7C34"/>
    <w:rsid w:val="007E0201"/>
    <w:rsid w:val="007E0496"/>
    <w:rsid w:val="007E08AD"/>
    <w:rsid w:val="007E0B58"/>
    <w:rsid w:val="007E10B0"/>
    <w:rsid w:val="007E1232"/>
    <w:rsid w:val="007E14ED"/>
    <w:rsid w:val="007E159E"/>
    <w:rsid w:val="007E176A"/>
    <w:rsid w:val="007E17A1"/>
    <w:rsid w:val="007E1E29"/>
    <w:rsid w:val="007E2010"/>
    <w:rsid w:val="007E2289"/>
    <w:rsid w:val="007E27CD"/>
    <w:rsid w:val="007E2AEF"/>
    <w:rsid w:val="007E316D"/>
    <w:rsid w:val="007E32AC"/>
    <w:rsid w:val="007E33FA"/>
    <w:rsid w:val="007E45ED"/>
    <w:rsid w:val="007E4B79"/>
    <w:rsid w:val="007E4E50"/>
    <w:rsid w:val="007E4F2A"/>
    <w:rsid w:val="007E5224"/>
    <w:rsid w:val="007E596A"/>
    <w:rsid w:val="007E5DE5"/>
    <w:rsid w:val="007E5F5B"/>
    <w:rsid w:val="007E608B"/>
    <w:rsid w:val="007E60C8"/>
    <w:rsid w:val="007E650D"/>
    <w:rsid w:val="007E654D"/>
    <w:rsid w:val="007E6601"/>
    <w:rsid w:val="007E6B20"/>
    <w:rsid w:val="007E6BBB"/>
    <w:rsid w:val="007E6CF7"/>
    <w:rsid w:val="007E6D36"/>
    <w:rsid w:val="007E6E3D"/>
    <w:rsid w:val="007E7137"/>
    <w:rsid w:val="007E73C6"/>
    <w:rsid w:val="007E79B4"/>
    <w:rsid w:val="007E7C0C"/>
    <w:rsid w:val="007F020B"/>
    <w:rsid w:val="007F044C"/>
    <w:rsid w:val="007F063C"/>
    <w:rsid w:val="007F08C8"/>
    <w:rsid w:val="007F098D"/>
    <w:rsid w:val="007F0F30"/>
    <w:rsid w:val="007F14DC"/>
    <w:rsid w:val="007F19FD"/>
    <w:rsid w:val="007F1AA4"/>
    <w:rsid w:val="007F1D72"/>
    <w:rsid w:val="007F297F"/>
    <w:rsid w:val="007F2CD6"/>
    <w:rsid w:val="007F37D5"/>
    <w:rsid w:val="007F39D9"/>
    <w:rsid w:val="007F3A37"/>
    <w:rsid w:val="007F3A56"/>
    <w:rsid w:val="007F3BC3"/>
    <w:rsid w:val="007F41FC"/>
    <w:rsid w:val="007F481A"/>
    <w:rsid w:val="007F4AC8"/>
    <w:rsid w:val="007F4F16"/>
    <w:rsid w:val="007F4FFB"/>
    <w:rsid w:val="007F5307"/>
    <w:rsid w:val="007F53A8"/>
    <w:rsid w:val="007F568D"/>
    <w:rsid w:val="007F5A8C"/>
    <w:rsid w:val="007F5ECA"/>
    <w:rsid w:val="007F6869"/>
    <w:rsid w:val="007F6A73"/>
    <w:rsid w:val="007F7007"/>
    <w:rsid w:val="007F7015"/>
    <w:rsid w:val="007F7208"/>
    <w:rsid w:val="007F725A"/>
    <w:rsid w:val="007F7476"/>
    <w:rsid w:val="007F7505"/>
    <w:rsid w:val="007F778A"/>
    <w:rsid w:val="007F78C2"/>
    <w:rsid w:val="00800300"/>
    <w:rsid w:val="0080047D"/>
    <w:rsid w:val="0080050E"/>
    <w:rsid w:val="0080071B"/>
    <w:rsid w:val="0080077E"/>
    <w:rsid w:val="00800D5A"/>
    <w:rsid w:val="0080139E"/>
    <w:rsid w:val="008014EA"/>
    <w:rsid w:val="00801B21"/>
    <w:rsid w:val="00802601"/>
    <w:rsid w:val="00802BEF"/>
    <w:rsid w:val="00802EA1"/>
    <w:rsid w:val="00803745"/>
    <w:rsid w:val="00804022"/>
    <w:rsid w:val="00804279"/>
    <w:rsid w:val="00804755"/>
    <w:rsid w:val="00804BA1"/>
    <w:rsid w:val="00806040"/>
    <w:rsid w:val="008066E4"/>
    <w:rsid w:val="0080677D"/>
    <w:rsid w:val="00807314"/>
    <w:rsid w:val="008073A7"/>
    <w:rsid w:val="008074EF"/>
    <w:rsid w:val="008079DA"/>
    <w:rsid w:val="00807A62"/>
    <w:rsid w:val="0081010C"/>
    <w:rsid w:val="00810231"/>
    <w:rsid w:val="00810B12"/>
    <w:rsid w:val="008110D1"/>
    <w:rsid w:val="0081110D"/>
    <w:rsid w:val="00811344"/>
    <w:rsid w:val="0081149C"/>
    <w:rsid w:val="008118C7"/>
    <w:rsid w:val="00812125"/>
    <w:rsid w:val="00812167"/>
    <w:rsid w:val="008125B5"/>
    <w:rsid w:val="008133A1"/>
    <w:rsid w:val="0081346F"/>
    <w:rsid w:val="0081373C"/>
    <w:rsid w:val="0081382B"/>
    <w:rsid w:val="00814052"/>
    <w:rsid w:val="00814376"/>
    <w:rsid w:val="008143EB"/>
    <w:rsid w:val="008149E9"/>
    <w:rsid w:val="00814F3B"/>
    <w:rsid w:val="008156DB"/>
    <w:rsid w:val="008156E0"/>
    <w:rsid w:val="0081571F"/>
    <w:rsid w:val="00815A23"/>
    <w:rsid w:val="008160F0"/>
    <w:rsid w:val="008160FA"/>
    <w:rsid w:val="00816108"/>
    <w:rsid w:val="0081628F"/>
    <w:rsid w:val="00816347"/>
    <w:rsid w:val="0081643C"/>
    <w:rsid w:val="00816621"/>
    <w:rsid w:val="00816BD8"/>
    <w:rsid w:val="00816E3D"/>
    <w:rsid w:val="00816F8E"/>
    <w:rsid w:val="00817141"/>
    <w:rsid w:val="00817509"/>
    <w:rsid w:val="00817778"/>
    <w:rsid w:val="0081780A"/>
    <w:rsid w:val="00817862"/>
    <w:rsid w:val="00817D6B"/>
    <w:rsid w:val="00817D74"/>
    <w:rsid w:val="0082003E"/>
    <w:rsid w:val="00820664"/>
    <w:rsid w:val="00820C3A"/>
    <w:rsid w:val="00820FDE"/>
    <w:rsid w:val="0082105A"/>
    <w:rsid w:val="0082165C"/>
    <w:rsid w:val="008216C8"/>
    <w:rsid w:val="0082173A"/>
    <w:rsid w:val="00821802"/>
    <w:rsid w:val="00821F17"/>
    <w:rsid w:val="008220D7"/>
    <w:rsid w:val="0082216A"/>
    <w:rsid w:val="0082220C"/>
    <w:rsid w:val="0082282A"/>
    <w:rsid w:val="008228E7"/>
    <w:rsid w:val="008232A0"/>
    <w:rsid w:val="00823959"/>
    <w:rsid w:val="00823F77"/>
    <w:rsid w:val="00824A09"/>
    <w:rsid w:val="00824A70"/>
    <w:rsid w:val="00824B03"/>
    <w:rsid w:val="00825321"/>
    <w:rsid w:val="008256C1"/>
    <w:rsid w:val="00825754"/>
    <w:rsid w:val="008258CC"/>
    <w:rsid w:val="00825B1C"/>
    <w:rsid w:val="00825C1D"/>
    <w:rsid w:val="00826312"/>
    <w:rsid w:val="00826401"/>
    <w:rsid w:val="008269C9"/>
    <w:rsid w:val="00826D9C"/>
    <w:rsid w:val="00827367"/>
    <w:rsid w:val="00827531"/>
    <w:rsid w:val="00827755"/>
    <w:rsid w:val="00827B94"/>
    <w:rsid w:val="008303F5"/>
    <w:rsid w:val="008304AF"/>
    <w:rsid w:val="008305AA"/>
    <w:rsid w:val="0083106E"/>
    <w:rsid w:val="008318A6"/>
    <w:rsid w:val="00831936"/>
    <w:rsid w:val="00831C2F"/>
    <w:rsid w:val="0083229B"/>
    <w:rsid w:val="008324C2"/>
    <w:rsid w:val="008325A1"/>
    <w:rsid w:val="00832693"/>
    <w:rsid w:val="00832A8C"/>
    <w:rsid w:val="00832B2B"/>
    <w:rsid w:val="00832B9B"/>
    <w:rsid w:val="00833372"/>
    <w:rsid w:val="008334B2"/>
    <w:rsid w:val="008335AB"/>
    <w:rsid w:val="0083365B"/>
    <w:rsid w:val="008337C1"/>
    <w:rsid w:val="00833E43"/>
    <w:rsid w:val="008340CB"/>
    <w:rsid w:val="008346CC"/>
    <w:rsid w:val="00834E09"/>
    <w:rsid w:val="008350CF"/>
    <w:rsid w:val="0083520E"/>
    <w:rsid w:val="0083542D"/>
    <w:rsid w:val="0083563D"/>
    <w:rsid w:val="0083575D"/>
    <w:rsid w:val="00835A15"/>
    <w:rsid w:val="00835E77"/>
    <w:rsid w:val="00835F1D"/>
    <w:rsid w:val="00836143"/>
    <w:rsid w:val="0083633D"/>
    <w:rsid w:val="00836628"/>
    <w:rsid w:val="00836BF9"/>
    <w:rsid w:val="00836D52"/>
    <w:rsid w:val="008370E0"/>
    <w:rsid w:val="00837176"/>
    <w:rsid w:val="00837A55"/>
    <w:rsid w:val="00837BF8"/>
    <w:rsid w:val="00837E4C"/>
    <w:rsid w:val="00840E8E"/>
    <w:rsid w:val="008411E6"/>
    <w:rsid w:val="0084168F"/>
    <w:rsid w:val="008423AE"/>
    <w:rsid w:val="00842482"/>
    <w:rsid w:val="0084260E"/>
    <w:rsid w:val="008427DC"/>
    <w:rsid w:val="00842CEB"/>
    <w:rsid w:val="00842ED6"/>
    <w:rsid w:val="00843073"/>
    <w:rsid w:val="00843211"/>
    <w:rsid w:val="0084374B"/>
    <w:rsid w:val="00843DEC"/>
    <w:rsid w:val="008441EC"/>
    <w:rsid w:val="008447D5"/>
    <w:rsid w:val="00844A20"/>
    <w:rsid w:val="00845476"/>
    <w:rsid w:val="008454B5"/>
    <w:rsid w:val="00845A35"/>
    <w:rsid w:val="00845B30"/>
    <w:rsid w:val="00845D4F"/>
    <w:rsid w:val="00845E63"/>
    <w:rsid w:val="00846097"/>
    <w:rsid w:val="0084617B"/>
    <w:rsid w:val="0084639A"/>
    <w:rsid w:val="008463EE"/>
    <w:rsid w:val="00846D28"/>
    <w:rsid w:val="00847004"/>
    <w:rsid w:val="00847041"/>
    <w:rsid w:val="00847173"/>
    <w:rsid w:val="008471B4"/>
    <w:rsid w:val="00847320"/>
    <w:rsid w:val="008475C7"/>
    <w:rsid w:val="00847AAF"/>
    <w:rsid w:val="00847CB4"/>
    <w:rsid w:val="00850259"/>
    <w:rsid w:val="00850335"/>
    <w:rsid w:val="00850D1F"/>
    <w:rsid w:val="008516B5"/>
    <w:rsid w:val="00851743"/>
    <w:rsid w:val="0085178A"/>
    <w:rsid w:val="008517EA"/>
    <w:rsid w:val="00851845"/>
    <w:rsid w:val="008521BE"/>
    <w:rsid w:val="008524E5"/>
    <w:rsid w:val="00852BDE"/>
    <w:rsid w:val="00852D2B"/>
    <w:rsid w:val="00852F5D"/>
    <w:rsid w:val="00853004"/>
    <w:rsid w:val="00853260"/>
    <w:rsid w:val="008540F0"/>
    <w:rsid w:val="0085450B"/>
    <w:rsid w:val="0085591C"/>
    <w:rsid w:val="00855C32"/>
    <w:rsid w:val="00855EDD"/>
    <w:rsid w:val="0085610C"/>
    <w:rsid w:val="00856454"/>
    <w:rsid w:val="0085693D"/>
    <w:rsid w:val="0085737D"/>
    <w:rsid w:val="0085765E"/>
    <w:rsid w:val="00860062"/>
    <w:rsid w:val="00860126"/>
    <w:rsid w:val="008603B6"/>
    <w:rsid w:val="00860F16"/>
    <w:rsid w:val="008611C8"/>
    <w:rsid w:val="00861499"/>
    <w:rsid w:val="00861698"/>
    <w:rsid w:val="008619B8"/>
    <w:rsid w:val="008631F3"/>
    <w:rsid w:val="00863FAA"/>
    <w:rsid w:val="00864111"/>
    <w:rsid w:val="0086432B"/>
    <w:rsid w:val="00864338"/>
    <w:rsid w:val="0086437C"/>
    <w:rsid w:val="008643F9"/>
    <w:rsid w:val="008644C9"/>
    <w:rsid w:val="00865438"/>
    <w:rsid w:val="00865567"/>
    <w:rsid w:val="008658AC"/>
    <w:rsid w:val="00865F53"/>
    <w:rsid w:val="00865FF3"/>
    <w:rsid w:val="00866336"/>
    <w:rsid w:val="00866D10"/>
    <w:rsid w:val="00866D66"/>
    <w:rsid w:val="0086765F"/>
    <w:rsid w:val="0086771D"/>
    <w:rsid w:val="00870271"/>
    <w:rsid w:val="0087041A"/>
    <w:rsid w:val="008706E2"/>
    <w:rsid w:val="00870F1B"/>
    <w:rsid w:val="008711B6"/>
    <w:rsid w:val="00871897"/>
    <w:rsid w:val="00871D95"/>
    <w:rsid w:val="00871E4E"/>
    <w:rsid w:val="00871F1C"/>
    <w:rsid w:val="00872151"/>
    <w:rsid w:val="0087215D"/>
    <w:rsid w:val="008724B7"/>
    <w:rsid w:val="008735A8"/>
    <w:rsid w:val="008737A1"/>
    <w:rsid w:val="008737C2"/>
    <w:rsid w:val="00873FFE"/>
    <w:rsid w:val="008740D2"/>
    <w:rsid w:val="00874450"/>
    <w:rsid w:val="008748DA"/>
    <w:rsid w:val="00874CC8"/>
    <w:rsid w:val="00874D4A"/>
    <w:rsid w:val="0087504C"/>
    <w:rsid w:val="00875163"/>
    <w:rsid w:val="0087551D"/>
    <w:rsid w:val="00875603"/>
    <w:rsid w:val="0087561D"/>
    <w:rsid w:val="008756E1"/>
    <w:rsid w:val="00875CB6"/>
    <w:rsid w:val="00875EE7"/>
    <w:rsid w:val="00876206"/>
    <w:rsid w:val="00876320"/>
    <w:rsid w:val="00876382"/>
    <w:rsid w:val="00876AA3"/>
    <w:rsid w:val="00876BD8"/>
    <w:rsid w:val="00876C27"/>
    <w:rsid w:val="00876C62"/>
    <w:rsid w:val="00877190"/>
    <w:rsid w:val="008771E5"/>
    <w:rsid w:val="00877B44"/>
    <w:rsid w:val="00877EFA"/>
    <w:rsid w:val="0088045A"/>
    <w:rsid w:val="00880EB2"/>
    <w:rsid w:val="008811E7"/>
    <w:rsid w:val="00881420"/>
    <w:rsid w:val="008816BD"/>
    <w:rsid w:val="00881718"/>
    <w:rsid w:val="00881AE3"/>
    <w:rsid w:val="00881BBC"/>
    <w:rsid w:val="0088238F"/>
    <w:rsid w:val="008831CB"/>
    <w:rsid w:val="0088399F"/>
    <w:rsid w:val="00883E3A"/>
    <w:rsid w:val="0088401E"/>
    <w:rsid w:val="00884158"/>
    <w:rsid w:val="00884D12"/>
    <w:rsid w:val="00884E4E"/>
    <w:rsid w:val="00884EB3"/>
    <w:rsid w:val="00884EF0"/>
    <w:rsid w:val="00884F74"/>
    <w:rsid w:val="008855AE"/>
    <w:rsid w:val="00885DF1"/>
    <w:rsid w:val="00886089"/>
    <w:rsid w:val="00886331"/>
    <w:rsid w:val="00886938"/>
    <w:rsid w:val="00886E32"/>
    <w:rsid w:val="00886E6F"/>
    <w:rsid w:val="0088769A"/>
    <w:rsid w:val="00887EEB"/>
    <w:rsid w:val="00890AE4"/>
    <w:rsid w:val="00890BEB"/>
    <w:rsid w:val="00890E5C"/>
    <w:rsid w:val="00890F67"/>
    <w:rsid w:val="00890FA9"/>
    <w:rsid w:val="00890FF0"/>
    <w:rsid w:val="00891205"/>
    <w:rsid w:val="0089153E"/>
    <w:rsid w:val="0089163F"/>
    <w:rsid w:val="00891B05"/>
    <w:rsid w:val="00891B54"/>
    <w:rsid w:val="00891DAF"/>
    <w:rsid w:val="00891EA6"/>
    <w:rsid w:val="00892702"/>
    <w:rsid w:val="00892957"/>
    <w:rsid w:val="0089297C"/>
    <w:rsid w:val="00892DF9"/>
    <w:rsid w:val="00892F00"/>
    <w:rsid w:val="00893136"/>
    <w:rsid w:val="00893257"/>
    <w:rsid w:val="008934C4"/>
    <w:rsid w:val="00893D6C"/>
    <w:rsid w:val="00893F4F"/>
    <w:rsid w:val="00893FEA"/>
    <w:rsid w:val="00894513"/>
    <w:rsid w:val="00894800"/>
    <w:rsid w:val="00894A85"/>
    <w:rsid w:val="00894DFB"/>
    <w:rsid w:val="00894EED"/>
    <w:rsid w:val="00895E7B"/>
    <w:rsid w:val="00896025"/>
    <w:rsid w:val="00896404"/>
    <w:rsid w:val="00896AC1"/>
    <w:rsid w:val="00897424"/>
    <w:rsid w:val="008975CA"/>
    <w:rsid w:val="00897B98"/>
    <w:rsid w:val="008A1706"/>
    <w:rsid w:val="008A17F6"/>
    <w:rsid w:val="008A1B0C"/>
    <w:rsid w:val="008A1B40"/>
    <w:rsid w:val="008A2660"/>
    <w:rsid w:val="008A2C40"/>
    <w:rsid w:val="008A2D6C"/>
    <w:rsid w:val="008A3282"/>
    <w:rsid w:val="008A3304"/>
    <w:rsid w:val="008A3F53"/>
    <w:rsid w:val="008A428F"/>
    <w:rsid w:val="008A49A8"/>
    <w:rsid w:val="008A4B0A"/>
    <w:rsid w:val="008A4EEF"/>
    <w:rsid w:val="008A4F7D"/>
    <w:rsid w:val="008A51D5"/>
    <w:rsid w:val="008A51F2"/>
    <w:rsid w:val="008A58B2"/>
    <w:rsid w:val="008A5F65"/>
    <w:rsid w:val="008A6792"/>
    <w:rsid w:val="008A6795"/>
    <w:rsid w:val="008A6851"/>
    <w:rsid w:val="008A6A25"/>
    <w:rsid w:val="008A6B6D"/>
    <w:rsid w:val="008A6EA0"/>
    <w:rsid w:val="008A6FE1"/>
    <w:rsid w:val="008A718D"/>
    <w:rsid w:val="008A7907"/>
    <w:rsid w:val="008A7A1B"/>
    <w:rsid w:val="008A7C80"/>
    <w:rsid w:val="008B0139"/>
    <w:rsid w:val="008B05FC"/>
    <w:rsid w:val="008B09C6"/>
    <w:rsid w:val="008B0C35"/>
    <w:rsid w:val="008B1327"/>
    <w:rsid w:val="008B13C3"/>
    <w:rsid w:val="008B1616"/>
    <w:rsid w:val="008B1C89"/>
    <w:rsid w:val="008B1D05"/>
    <w:rsid w:val="008B1DDE"/>
    <w:rsid w:val="008B1EA7"/>
    <w:rsid w:val="008B28B8"/>
    <w:rsid w:val="008B2E67"/>
    <w:rsid w:val="008B2F16"/>
    <w:rsid w:val="008B348B"/>
    <w:rsid w:val="008B34AE"/>
    <w:rsid w:val="008B3A2D"/>
    <w:rsid w:val="008B3D0C"/>
    <w:rsid w:val="008B41A8"/>
    <w:rsid w:val="008B45A5"/>
    <w:rsid w:val="008B460A"/>
    <w:rsid w:val="008B4C90"/>
    <w:rsid w:val="008B4EB9"/>
    <w:rsid w:val="008B5A46"/>
    <w:rsid w:val="008B5AF3"/>
    <w:rsid w:val="008B5B68"/>
    <w:rsid w:val="008B6D87"/>
    <w:rsid w:val="008B6EC2"/>
    <w:rsid w:val="008B706D"/>
    <w:rsid w:val="008B7497"/>
    <w:rsid w:val="008B7815"/>
    <w:rsid w:val="008B785A"/>
    <w:rsid w:val="008B78AB"/>
    <w:rsid w:val="008B7DA3"/>
    <w:rsid w:val="008C058D"/>
    <w:rsid w:val="008C0C11"/>
    <w:rsid w:val="008C0EA6"/>
    <w:rsid w:val="008C1301"/>
    <w:rsid w:val="008C1EF5"/>
    <w:rsid w:val="008C202E"/>
    <w:rsid w:val="008C22E1"/>
    <w:rsid w:val="008C2485"/>
    <w:rsid w:val="008C27CC"/>
    <w:rsid w:val="008C2890"/>
    <w:rsid w:val="008C2891"/>
    <w:rsid w:val="008C29E2"/>
    <w:rsid w:val="008C2AB5"/>
    <w:rsid w:val="008C2BA5"/>
    <w:rsid w:val="008C2C70"/>
    <w:rsid w:val="008C3231"/>
    <w:rsid w:val="008C380C"/>
    <w:rsid w:val="008C4041"/>
    <w:rsid w:val="008C4091"/>
    <w:rsid w:val="008C42D4"/>
    <w:rsid w:val="008C42DE"/>
    <w:rsid w:val="008C46D2"/>
    <w:rsid w:val="008C4849"/>
    <w:rsid w:val="008C4A52"/>
    <w:rsid w:val="008C4BC4"/>
    <w:rsid w:val="008C5083"/>
    <w:rsid w:val="008C548B"/>
    <w:rsid w:val="008C54F7"/>
    <w:rsid w:val="008C5582"/>
    <w:rsid w:val="008C56E5"/>
    <w:rsid w:val="008C5FD2"/>
    <w:rsid w:val="008C6770"/>
    <w:rsid w:val="008C6C77"/>
    <w:rsid w:val="008C6CDE"/>
    <w:rsid w:val="008C7034"/>
    <w:rsid w:val="008C74E5"/>
    <w:rsid w:val="008C7545"/>
    <w:rsid w:val="008C7B5D"/>
    <w:rsid w:val="008C7F06"/>
    <w:rsid w:val="008D0573"/>
    <w:rsid w:val="008D0834"/>
    <w:rsid w:val="008D0A1C"/>
    <w:rsid w:val="008D0B18"/>
    <w:rsid w:val="008D0C76"/>
    <w:rsid w:val="008D0DFB"/>
    <w:rsid w:val="008D0EB4"/>
    <w:rsid w:val="008D10EA"/>
    <w:rsid w:val="008D12C5"/>
    <w:rsid w:val="008D1D61"/>
    <w:rsid w:val="008D1E3B"/>
    <w:rsid w:val="008D22B1"/>
    <w:rsid w:val="008D3003"/>
    <w:rsid w:val="008D384A"/>
    <w:rsid w:val="008D399E"/>
    <w:rsid w:val="008D4221"/>
    <w:rsid w:val="008D423F"/>
    <w:rsid w:val="008D4285"/>
    <w:rsid w:val="008D4B1E"/>
    <w:rsid w:val="008D4ECF"/>
    <w:rsid w:val="008D4EDC"/>
    <w:rsid w:val="008D4EE0"/>
    <w:rsid w:val="008D5145"/>
    <w:rsid w:val="008D51D8"/>
    <w:rsid w:val="008D5238"/>
    <w:rsid w:val="008D543F"/>
    <w:rsid w:val="008D55D5"/>
    <w:rsid w:val="008D5660"/>
    <w:rsid w:val="008D57CF"/>
    <w:rsid w:val="008D5D72"/>
    <w:rsid w:val="008D5EE8"/>
    <w:rsid w:val="008D6337"/>
    <w:rsid w:val="008D674B"/>
    <w:rsid w:val="008D68AD"/>
    <w:rsid w:val="008D68AE"/>
    <w:rsid w:val="008D6F40"/>
    <w:rsid w:val="008D710C"/>
    <w:rsid w:val="008D76C0"/>
    <w:rsid w:val="008D76E0"/>
    <w:rsid w:val="008D77FC"/>
    <w:rsid w:val="008D7808"/>
    <w:rsid w:val="008D7C10"/>
    <w:rsid w:val="008D7DFE"/>
    <w:rsid w:val="008D7FE8"/>
    <w:rsid w:val="008E0026"/>
    <w:rsid w:val="008E0712"/>
    <w:rsid w:val="008E0BD5"/>
    <w:rsid w:val="008E12A8"/>
    <w:rsid w:val="008E1D0F"/>
    <w:rsid w:val="008E225A"/>
    <w:rsid w:val="008E225C"/>
    <w:rsid w:val="008E22B7"/>
    <w:rsid w:val="008E28A9"/>
    <w:rsid w:val="008E2AED"/>
    <w:rsid w:val="008E2DE2"/>
    <w:rsid w:val="008E3478"/>
    <w:rsid w:val="008E3B67"/>
    <w:rsid w:val="008E46C8"/>
    <w:rsid w:val="008E4895"/>
    <w:rsid w:val="008E4AB4"/>
    <w:rsid w:val="008E4EBC"/>
    <w:rsid w:val="008E570C"/>
    <w:rsid w:val="008E62B0"/>
    <w:rsid w:val="008E667A"/>
    <w:rsid w:val="008E680C"/>
    <w:rsid w:val="008E6C29"/>
    <w:rsid w:val="008E6CD3"/>
    <w:rsid w:val="008E6FF3"/>
    <w:rsid w:val="008E7294"/>
    <w:rsid w:val="008E74F5"/>
    <w:rsid w:val="008E756B"/>
    <w:rsid w:val="008E77B2"/>
    <w:rsid w:val="008E7986"/>
    <w:rsid w:val="008E7ADE"/>
    <w:rsid w:val="008E7E28"/>
    <w:rsid w:val="008F0116"/>
    <w:rsid w:val="008F0303"/>
    <w:rsid w:val="008F036C"/>
    <w:rsid w:val="008F09A6"/>
    <w:rsid w:val="008F0C5D"/>
    <w:rsid w:val="008F11C4"/>
    <w:rsid w:val="008F13F5"/>
    <w:rsid w:val="008F17E9"/>
    <w:rsid w:val="008F18FE"/>
    <w:rsid w:val="008F19A5"/>
    <w:rsid w:val="008F1F4C"/>
    <w:rsid w:val="008F2096"/>
    <w:rsid w:val="008F2141"/>
    <w:rsid w:val="008F256B"/>
    <w:rsid w:val="008F2984"/>
    <w:rsid w:val="008F35B5"/>
    <w:rsid w:val="008F4027"/>
    <w:rsid w:val="008F40BB"/>
    <w:rsid w:val="008F42FD"/>
    <w:rsid w:val="008F46B3"/>
    <w:rsid w:val="008F4A68"/>
    <w:rsid w:val="008F4F52"/>
    <w:rsid w:val="008F5369"/>
    <w:rsid w:val="008F5435"/>
    <w:rsid w:val="008F546C"/>
    <w:rsid w:val="008F549C"/>
    <w:rsid w:val="008F596B"/>
    <w:rsid w:val="008F5ADD"/>
    <w:rsid w:val="008F60AE"/>
    <w:rsid w:val="008F6100"/>
    <w:rsid w:val="008F6350"/>
    <w:rsid w:val="008F6DAA"/>
    <w:rsid w:val="008F72BF"/>
    <w:rsid w:val="008F72F2"/>
    <w:rsid w:val="008F73FB"/>
    <w:rsid w:val="008F742D"/>
    <w:rsid w:val="008F74F7"/>
    <w:rsid w:val="008F7C3F"/>
    <w:rsid w:val="008F7CD7"/>
    <w:rsid w:val="008F7E14"/>
    <w:rsid w:val="008F7E19"/>
    <w:rsid w:val="00900075"/>
    <w:rsid w:val="00900569"/>
    <w:rsid w:val="00900741"/>
    <w:rsid w:val="00901E96"/>
    <w:rsid w:val="00902409"/>
    <w:rsid w:val="009025E3"/>
    <w:rsid w:val="00902C9F"/>
    <w:rsid w:val="00903E3F"/>
    <w:rsid w:val="00903FAA"/>
    <w:rsid w:val="009043B1"/>
    <w:rsid w:val="00904569"/>
    <w:rsid w:val="0090458D"/>
    <w:rsid w:val="009052F7"/>
    <w:rsid w:val="009056A4"/>
    <w:rsid w:val="009058AF"/>
    <w:rsid w:val="00905A89"/>
    <w:rsid w:val="00905B4C"/>
    <w:rsid w:val="009061EC"/>
    <w:rsid w:val="00906568"/>
    <w:rsid w:val="009069F4"/>
    <w:rsid w:val="00907688"/>
    <w:rsid w:val="00907B1D"/>
    <w:rsid w:val="0091032A"/>
    <w:rsid w:val="009107BD"/>
    <w:rsid w:val="00910B02"/>
    <w:rsid w:val="00910BB6"/>
    <w:rsid w:val="00911569"/>
    <w:rsid w:val="009115E1"/>
    <w:rsid w:val="0091222D"/>
    <w:rsid w:val="00912CC4"/>
    <w:rsid w:val="00912DA1"/>
    <w:rsid w:val="00912DE9"/>
    <w:rsid w:val="00912FE1"/>
    <w:rsid w:val="0091354E"/>
    <w:rsid w:val="00913748"/>
    <w:rsid w:val="009140E5"/>
    <w:rsid w:val="00914196"/>
    <w:rsid w:val="009142F1"/>
    <w:rsid w:val="009143C0"/>
    <w:rsid w:val="00914447"/>
    <w:rsid w:val="009144C2"/>
    <w:rsid w:val="00914621"/>
    <w:rsid w:val="00914A36"/>
    <w:rsid w:val="00914C3E"/>
    <w:rsid w:val="00914DD6"/>
    <w:rsid w:val="00914F3A"/>
    <w:rsid w:val="009156E9"/>
    <w:rsid w:val="00915BAB"/>
    <w:rsid w:val="00915C81"/>
    <w:rsid w:val="0091644B"/>
    <w:rsid w:val="0091676A"/>
    <w:rsid w:val="00916921"/>
    <w:rsid w:val="00916DCD"/>
    <w:rsid w:val="0091705D"/>
    <w:rsid w:val="009174FC"/>
    <w:rsid w:val="00917564"/>
    <w:rsid w:val="0092008C"/>
    <w:rsid w:val="009201E3"/>
    <w:rsid w:val="009204CB"/>
    <w:rsid w:val="00921593"/>
    <w:rsid w:val="00921736"/>
    <w:rsid w:val="00921EF6"/>
    <w:rsid w:val="00922720"/>
    <w:rsid w:val="00922AA5"/>
    <w:rsid w:val="00922BE7"/>
    <w:rsid w:val="00922E09"/>
    <w:rsid w:val="009237C2"/>
    <w:rsid w:val="009237F9"/>
    <w:rsid w:val="00923BD5"/>
    <w:rsid w:val="00923F4D"/>
    <w:rsid w:val="00924271"/>
    <w:rsid w:val="009243C7"/>
    <w:rsid w:val="00924675"/>
    <w:rsid w:val="00924C5F"/>
    <w:rsid w:val="00924DAC"/>
    <w:rsid w:val="009251FF"/>
    <w:rsid w:val="00925405"/>
    <w:rsid w:val="0092555A"/>
    <w:rsid w:val="00925609"/>
    <w:rsid w:val="009258C3"/>
    <w:rsid w:val="00925A44"/>
    <w:rsid w:val="00925E42"/>
    <w:rsid w:val="00925E62"/>
    <w:rsid w:val="00926323"/>
    <w:rsid w:val="009263F0"/>
    <w:rsid w:val="009265C9"/>
    <w:rsid w:val="0092685C"/>
    <w:rsid w:val="00926FCF"/>
    <w:rsid w:val="00927209"/>
    <w:rsid w:val="0093019D"/>
    <w:rsid w:val="009302FA"/>
    <w:rsid w:val="00930830"/>
    <w:rsid w:val="0093094B"/>
    <w:rsid w:val="00930BD8"/>
    <w:rsid w:val="00931000"/>
    <w:rsid w:val="0093100C"/>
    <w:rsid w:val="00931187"/>
    <w:rsid w:val="00931440"/>
    <w:rsid w:val="00931897"/>
    <w:rsid w:val="009319AA"/>
    <w:rsid w:val="009320AC"/>
    <w:rsid w:val="00932327"/>
    <w:rsid w:val="009323E9"/>
    <w:rsid w:val="009326D5"/>
    <w:rsid w:val="0093272C"/>
    <w:rsid w:val="00932CCA"/>
    <w:rsid w:val="00932CD3"/>
    <w:rsid w:val="00932CFC"/>
    <w:rsid w:val="00933198"/>
    <w:rsid w:val="0093330C"/>
    <w:rsid w:val="009336AD"/>
    <w:rsid w:val="009336C9"/>
    <w:rsid w:val="00933DD9"/>
    <w:rsid w:val="0093416F"/>
    <w:rsid w:val="0093420B"/>
    <w:rsid w:val="00934306"/>
    <w:rsid w:val="009354B7"/>
    <w:rsid w:val="0093562B"/>
    <w:rsid w:val="009356B4"/>
    <w:rsid w:val="00935B57"/>
    <w:rsid w:val="0093618D"/>
    <w:rsid w:val="0093620F"/>
    <w:rsid w:val="00936625"/>
    <w:rsid w:val="00936A0C"/>
    <w:rsid w:val="00936A3F"/>
    <w:rsid w:val="00936C1C"/>
    <w:rsid w:val="00937515"/>
    <w:rsid w:val="00937A98"/>
    <w:rsid w:val="009410F2"/>
    <w:rsid w:val="00942432"/>
    <w:rsid w:val="0094259D"/>
    <w:rsid w:val="00942877"/>
    <w:rsid w:val="00942D25"/>
    <w:rsid w:val="00942FCE"/>
    <w:rsid w:val="0094317F"/>
    <w:rsid w:val="009434A5"/>
    <w:rsid w:val="0094374A"/>
    <w:rsid w:val="009438CB"/>
    <w:rsid w:val="009439EC"/>
    <w:rsid w:val="0094469B"/>
    <w:rsid w:val="00944711"/>
    <w:rsid w:val="00944873"/>
    <w:rsid w:val="0094493C"/>
    <w:rsid w:val="00944AF1"/>
    <w:rsid w:val="009454C6"/>
    <w:rsid w:val="00945FFB"/>
    <w:rsid w:val="00946245"/>
    <w:rsid w:val="0094638B"/>
    <w:rsid w:val="009468BB"/>
    <w:rsid w:val="00946AD4"/>
    <w:rsid w:val="00947624"/>
    <w:rsid w:val="009478BF"/>
    <w:rsid w:val="00947C88"/>
    <w:rsid w:val="00947D19"/>
    <w:rsid w:val="0095026E"/>
    <w:rsid w:val="00950AED"/>
    <w:rsid w:val="0095159B"/>
    <w:rsid w:val="00951733"/>
    <w:rsid w:val="00951B22"/>
    <w:rsid w:val="009521B5"/>
    <w:rsid w:val="009526F5"/>
    <w:rsid w:val="00952A01"/>
    <w:rsid w:val="00952A1B"/>
    <w:rsid w:val="00952C29"/>
    <w:rsid w:val="00952CAA"/>
    <w:rsid w:val="00952E0D"/>
    <w:rsid w:val="00953CA3"/>
    <w:rsid w:val="00953ED9"/>
    <w:rsid w:val="00954062"/>
    <w:rsid w:val="0095426E"/>
    <w:rsid w:val="009547CC"/>
    <w:rsid w:val="009547F0"/>
    <w:rsid w:val="00954A6C"/>
    <w:rsid w:val="00954DCA"/>
    <w:rsid w:val="00954EC1"/>
    <w:rsid w:val="009552F2"/>
    <w:rsid w:val="0095570E"/>
    <w:rsid w:val="00955A56"/>
    <w:rsid w:val="00955DB3"/>
    <w:rsid w:val="009560C5"/>
    <w:rsid w:val="009563F1"/>
    <w:rsid w:val="00956968"/>
    <w:rsid w:val="00957085"/>
    <w:rsid w:val="009570C4"/>
    <w:rsid w:val="009571BD"/>
    <w:rsid w:val="00957847"/>
    <w:rsid w:val="00957C6F"/>
    <w:rsid w:val="00957D59"/>
    <w:rsid w:val="00960028"/>
    <w:rsid w:val="009601D2"/>
    <w:rsid w:val="0096049A"/>
    <w:rsid w:val="00960636"/>
    <w:rsid w:val="0096071A"/>
    <w:rsid w:val="00960F19"/>
    <w:rsid w:val="00961300"/>
    <w:rsid w:val="00961A51"/>
    <w:rsid w:val="009620F0"/>
    <w:rsid w:val="009622FA"/>
    <w:rsid w:val="00962378"/>
    <w:rsid w:val="0096253F"/>
    <w:rsid w:val="00962A00"/>
    <w:rsid w:val="009636DD"/>
    <w:rsid w:val="0096385C"/>
    <w:rsid w:val="00963C24"/>
    <w:rsid w:val="00963F07"/>
    <w:rsid w:val="00964017"/>
    <w:rsid w:val="00964115"/>
    <w:rsid w:val="00964345"/>
    <w:rsid w:val="00964397"/>
    <w:rsid w:val="009643BA"/>
    <w:rsid w:val="00964992"/>
    <w:rsid w:val="00964CB7"/>
    <w:rsid w:val="00964D59"/>
    <w:rsid w:val="00964E0B"/>
    <w:rsid w:val="00965069"/>
    <w:rsid w:val="009657FE"/>
    <w:rsid w:val="00965C9D"/>
    <w:rsid w:val="00965CCB"/>
    <w:rsid w:val="00965E5A"/>
    <w:rsid w:val="00965E5D"/>
    <w:rsid w:val="009664D7"/>
    <w:rsid w:val="00966513"/>
    <w:rsid w:val="00966748"/>
    <w:rsid w:val="00966866"/>
    <w:rsid w:val="00967C6F"/>
    <w:rsid w:val="00967E81"/>
    <w:rsid w:val="00970286"/>
    <w:rsid w:val="009703B8"/>
    <w:rsid w:val="00970538"/>
    <w:rsid w:val="00970782"/>
    <w:rsid w:val="0097158C"/>
    <w:rsid w:val="00971CE3"/>
    <w:rsid w:val="00971DA5"/>
    <w:rsid w:val="00971DE0"/>
    <w:rsid w:val="00971E70"/>
    <w:rsid w:val="00972008"/>
    <w:rsid w:val="0097204E"/>
    <w:rsid w:val="009720AF"/>
    <w:rsid w:val="0097213A"/>
    <w:rsid w:val="009724A8"/>
    <w:rsid w:val="00972511"/>
    <w:rsid w:val="00972935"/>
    <w:rsid w:val="00972CB1"/>
    <w:rsid w:val="00972E87"/>
    <w:rsid w:val="00973116"/>
    <w:rsid w:val="00973163"/>
    <w:rsid w:val="009737A0"/>
    <w:rsid w:val="00973EF7"/>
    <w:rsid w:val="0097400D"/>
    <w:rsid w:val="00974159"/>
    <w:rsid w:val="009743B9"/>
    <w:rsid w:val="00974A43"/>
    <w:rsid w:val="00974D5B"/>
    <w:rsid w:val="009750FD"/>
    <w:rsid w:val="00975230"/>
    <w:rsid w:val="0097541A"/>
    <w:rsid w:val="00975636"/>
    <w:rsid w:val="00975AD7"/>
    <w:rsid w:val="00976534"/>
    <w:rsid w:val="00976896"/>
    <w:rsid w:val="00976C69"/>
    <w:rsid w:val="00976CC4"/>
    <w:rsid w:val="00977C21"/>
    <w:rsid w:val="00977D3A"/>
    <w:rsid w:val="00980040"/>
    <w:rsid w:val="009802E0"/>
    <w:rsid w:val="009806AB"/>
    <w:rsid w:val="009807AB"/>
    <w:rsid w:val="009808E4"/>
    <w:rsid w:val="00980FAD"/>
    <w:rsid w:val="00980FE8"/>
    <w:rsid w:val="0098125B"/>
    <w:rsid w:val="009812C0"/>
    <w:rsid w:val="0098156C"/>
    <w:rsid w:val="009816A8"/>
    <w:rsid w:val="00981796"/>
    <w:rsid w:val="0098189E"/>
    <w:rsid w:val="00981ADB"/>
    <w:rsid w:val="00981B4F"/>
    <w:rsid w:val="00981C2D"/>
    <w:rsid w:val="00982028"/>
    <w:rsid w:val="00982332"/>
    <w:rsid w:val="00982D57"/>
    <w:rsid w:val="0098315D"/>
    <w:rsid w:val="00983390"/>
    <w:rsid w:val="00983AE3"/>
    <w:rsid w:val="00983EAB"/>
    <w:rsid w:val="0098402F"/>
    <w:rsid w:val="009844ED"/>
    <w:rsid w:val="009846AF"/>
    <w:rsid w:val="00984A9B"/>
    <w:rsid w:val="009855EC"/>
    <w:rsid w:val="00985D00"/>
    <w:rsid w:val="00985EBC"/>
    <w:rsid w:val="00985EFE"/>
    <w:rsid w:val="00985F4C"/>
    <w:rsid w:val="00985FD1"/>
    <w:rsid w:val="00986044"/>
    <w:rsid w:val="00986219"/>
    <w:rsid w:val="0098626D"/>
    <w:rsid w:val="009862C6"/>
    <w:rsid w:val="00986455"/>
    <w:rsid w:val="0098659B"/>
    <w:rsid w:val="009866F2"/>
    <w:rsid w:val="00986C0F"/>
    <w:rsid w:val="00986D1B"/>
    <w:rsid w:val="00986DFC"/>
    <w:rsid w:val="009902C3"/>
    <w:rsid w:val="009905E0"/>
    <w:rsid w:val="00990984"/>
    <w:rsid w:val="0099106C"/>
    <w:rsid w:val="00991472"/>
    <w:rsid w:val="00992242"/>
    <w:rsid w:val="00992D0F"/>
    <w:rsid w:val="00992FAF"/>
    <w:rsid w:val="0099320E"/>
    <w:rsid w:val="00993972"/>
    <w:rsid w:val="00993FDC"/>
    <w:rsid w:val="009943F1"/>
    <w:rsid w:val="00994764"/>
    <w:rsid w:val="00994789"/>
    <w:rsid w:val="00994834"/>
    <w:rsid w:val="009948C2"/>
    <w:rsid w:val="0099496E"/>
    <w:rsid w:val="00994B69"/>
    <w:rsid w:val="00994C01"/>
    <w:rsid w:val="00994F4A"/>
    <w:rsid w:val="009955E5"/>
    <w:rsid w:val="00995D17"/>
    <w:rsid w:val="009961B3"/>
    <w:rsid w:val="00996335"/>
    <w:rsid w:val="00996528"/>
    <w:rsid w:val="009965BA"/>
    <w:rsid w:val="00996A1E"/>
    <w:rsid w:val="00996DC6"/>
    <w:rsid w:val="00997614"/>
    <w:rsid w:val="00997930"/>
    <w:rsid w:val="00997B5F"/>
    <w:rsid w:val="00997BB8"/>
    <w:rsid w:val="00997BF4"/>
    <w:rsid w:val="009A0456"/>
    <w:rsid w:val="009A0493"/>
    <w:rsid w:val="009A0C09"/>
    <w:rsid w:val="009A1D68"/>
    <w:rsid w:val="009A2360"/>
    <w:rsid w:val="009A2561"/>
    <w:rsid w:val="009A3583"/>
    <w:rsid w:val="009A35D7"/>
    <w:rsid w:val="009A36F3"/>
    <w:rsid w:val="009A3A82"/>
    <w:rsid w:val="009A4061"/>
    <w:rsid w:val="009A47E6"/>
    <w:rsid w:val="009A48A9"/>
    <w:rsid w:val="009A4A1C"/>
    <w:rsid w:val="009A4E1D"/>
    <w:rsid w:val="009A5433"/>
    <w:rsid w:val="009A55B5"/>
    <w:rsid w:val="009A55C8"/>
    <w:rsid w:val="009A568B"/>
    <w:rsid w:val="009A59E7"/>
    <w:rsid w:val="009A5E5E"/>
    <w:rsid w:val="009A6203"/>
    <w:rsid w:val="009A64C1"/>
    <w:rsid w:val="009A6F2C"/>
    <w:rsid w:val="009A7728"/>
    <w:rsid w:val="009A7B05"/>
    <w:rsid w:val="009A7BB2"/>
    <w:rsid w:val="009A7DCE"/>
    <w:rsid w:val="009B03EC"/>
    <w:rsid w:val="009B0514"/>
    <w:rsid w:val="009B059A"/>
    <w:rsid w:val="009B0F62"/>
    <w:rsid w:val="009B1333"/>
    <w:rsid w:val="009B1BE3"/>
    <w:rsid w:val="009B1CC0"/>
    <w:rsid w:val="009B237D"/>
    <w:rsid w:val="009B24D0"/>
    <w:rsid w:val="009B25FF"/>
    <w:rsid w:val="009B28F7"/>
    <w:rsid w:val="009B2E98"/>
    <w:rsid w:val="009B3078"/>
    <w:rsid w:val="009B3556"/>
    <w:rsid w:val="009B39CE"/>
    <w:rsid w:val="009B3BB6"/>
    <w:rsid w:val="009B3CA3"/>
    <w:rsid w:val="009B4164"/>
    <w:rsid w:val="009B4170"/>
    <w:rsid w:val="009B4358"/>
    <w:rsid w:val="009B51F9"/>
    <w:rsid w:val="009B549D"/>
    <w:rsid w:val="009B582D"/>
    <w:rsid w:val="009B5D03"/>
    <w:rsid w:val="009B65D0"/>
    <w:rsid w:val="009B6D8A"/>
    <w:rsid w:val="009B736D"/>
    <w:rsid w:val="009B754F"/>
    <w:rsid w:val="009B76DB"/>
    <w:rsid w:val="009B7BA7"/>
    <w:rsid w:val="009C003A"/>
    <w:rsid w:val="009C036D"/>
    <w:rsid w:val="009C089E"/>
    <w:rsid w:val="009C0DE4"/>
    <w:rsid w:val="009C10CD"/>
    <w:rsid w:val="009C119B"/>
    <w:rsid w:val="009C1489"/>
    <w:rsid w:val="009C1818"/>
    <w:rsid w:val="009C1EDC"/>
    <w:rsid w:val="009C290C"/>
    <w:rsid w:val="009C2A48"/>
    <w:rsid w:val="009C3049"/>
    <w:rsid w:val="009C3776"/>
    <w:rsid w:val="009C3851"/>
    <w:rsid w:val="009C3D5F"/>
    <w:rsid w:val="009C3DAD"/>
    <w:rsid w:val="009C3E26"/>
    <w:rsid w:val="009C431C"/>
    <w:rsid w:val="009C4548"/>
    <w:rsid w:val="009C4BD1"/>
    <w:rsid w:val="009C52E8"/>
    <w:rsid w:val="009C53BA"/>
    <w:rsid w:val="009C5830"/>
    <w:rsid w:val="009C5ABE"/>
    <w:rsid w:val="009C5ADD"/>
    <w:rsid w:val="009C5B53"/>
    <w:rsid w:val="009C68EA"/>
    <w:rsid w:val="009C68F6"/>
    <w:rsid w:val="009C7232"/>
    <w:rsid w:val="009C76E8"/>
    <w:rsid w:val="009C7A28"/>
    <w:rsid w:val="009C7C43"/>
    <w:rsid w:val="009C7CEE"/>
    <w:rsid w:val="009D018F"/>
    <w:rsid w:val="009D0336"/>
    <w:rsid w:val="009D04F9"/>
    <w:rsid w:val="009D0985"/>
    <w:rsid w:val="009D0A43"/>
    <w:rsid w:val="009D163D"/>
    <w:rsid w:val="009D1CE2"/>
    <w:rsid w:val="009D25F5"/>
    <w:rsid w:val="009D280A"/>
    <w:rsid w:val="009D2A07"/>
    <w:rsid w:val="009D33D9"/>
    <w:rsid w:val="009D3518"/>
    <w:rsid w:val="009D4053"/>
    <w:rsid w:val="009D4BE0"/>
    <w:rsid w:val="009D54EE"/>
    <w:rsid w:val="009D552E"/>
    <w:rsid w:val="009D562F"/>
    <w:rsid w:val="009D5947"/>
    <w:rsid w:val="009D5A80"/>
    <w:rsid w:val="009D5BB9"/>
    <w:rsid w:val="009D6185"/>
    <w:rsid w:val="009D61B3"/>
    <w:rsid w:val="009D6A9E"/>
    <w:rsid w:val="009D6F5A"/>
    <w:rsid w:val="009D6FBD"/>
    <w:rsid w:val="009D7892"/>
    <w:rsid w:val="009D7A38"/>
    <w:rsid w:val="009D7FD9"/>
    <w:rsid w:val="009E039F"/>
    <w:rsid w:val="009E048B"/>
    <w:rsid w:val="009E062F"/>
    <w:rsid w:val="009E06DB"/>
    <w:rsid w:val="009E0908"/>
    <w:rsid w:val="009E0D2A"/>
    <w:rsid w:val="009E13A4"/>
    <w:rsid w:val="009E179D"/>
    <w:rsid w:val="009E17CE"/>
    <w:rsid w:val="009E25F4"/>
    <w:rsid w:val="009E26F5"/>
    <w:rsid w:val="009E2893"/>
    <w:rsid w:val="009E2DF4"/>
    <w:rsid w:val="009E2F1F"/>
    <w:rsid w:val="009E33E5"/>
    <w:rsid w:val="009E3F24"/>
    <w:rsid w:val="009E45ED"/>
    <w:rsid w:val="009E4607"/>
    <w:rsid w:val="009E4841"/>
    <w:rsid w:val="009E4B75"/>
    <w:rsid w:val="009E4F7B"/>
    <w:rsid w:val="009E528F"/>
    <w:rsid w:val="009E52C4"/>
    <w:rsid w:val="009E563A"/>
    <w:rsid w:val="009E5A61"/>
    <w:rsid w:val="009E5DC3"/>
    <w:rsid w:val="009E6B42"/>
    <w:rsid w:val="009E6C46"/>
    <w:rsid w:val="009E6D5A"/>
    <w:rsid w:val="009E6EE4"/>
    <w:rsid w:val="009E6F84"/>
    <w:rsid w:val="009E730B"/>
    <w:rsid w:val="009E7471"/>
    <w:rsid w:val="009E75D6"/>
    <w:rsid w:val="009E76DE"/>
    <w:rsid w:val="009E7E2F"/>
    <w:rsid w:val="009F00B2"/>
    <w:rsid w:val="009F0448"/>
    <w:rsid w:val="009F0668"/>
    <w:rsid w:val="009F07E6"/>
    <w:rsid w:val="009F086B"/>
    <w:rsid w:val="009F1266"/>
    <w:rsid w:val="009F187E"/>
    <w:rsid w:val="009F19E9"/>
    <w:rsid w:val="009F1BD6"/>
    <w:rsid w:val="009F1C11"/>
    <w:rsid w:val="009F2194"/>
    <w:rsid w:val="009F28ED"/>
    <w:rsid w:val="009F2927"/>
    <w:rsid w:val="009F3B37"/>
    <w:rsid w:val="009F43A0"/>
    <w:rsid w:val="009F4949"/>
    <w:rsid w:val="009F496F"/>
    <w:rsid w:val="009F4C39"/>
    <w:rsid w:val="009F4D68"/>
    <w:rsid w:val="009F4F12"/>
    <w:rsid w:val="009F5129"/>
    <w:rsid w:val="009F5475"/>
    <w:rsid w:val="009F54A9"/>
    <w:rsid w:val="009F5BFC"/>
    <w:rsid w:val="009F5F13"/>
    <w:rsid w:val="009F603E"/>
    <w:rsid w:val="009F6919"/>
    <w:rsid w:val="009F6A93"/>
    <w:rsid w:val="009F6D3A"/>
    <w:rsid w:val="009F6D9B"/>
    <w:rsid w:val="009F6EE9"/>
    <w:rsid w:val="009F6EFD"/>
    <w:rsid w:val="009F71CF"/>
    <w:rsid w:val="009F7593"/>
    <w:rsid w:val="009F7A46"/>
    <w:rsid w:val="009F7FA6"/>
    <w:rsid w:val="00A007C6"/>
    <w:rsid w:val="00A00A00"/>
    <w:rsid w:val="00A00C7B"/>
    <w:rsid w:val="00A00CDB"/>
    <w:rsid w:val="00A01163"/>
    <w:rsid w:val="00A0116F"/>
    <w:rsid w:val="00A01C13"/>
    <w:rsid w:val="00A0214C"/>
    <w:rsid w:val="00A02216"/>
    <w:rsid w:val="00A02525"/>
    <w:rsid w:val="00A02610"/>
    <w:rsid w:val="00A02AFA"/>
    <w:rsid w:val="00A02B5D"/>
    <w:rsid w:val="00A02EF5"/>
    <w:rsid w:val="00A0364F"/>
    <w:rsid w:val="00A0397A"/>
    <w:rsid w:val="00A03D54"/>
    <w:rsid w:val="00A04012"/>
    <w:rsid w:val="00A04BA9"/>
    <w:rsid w:val="00A05196"/>
    <w:rsid w:val="00A0535A"/>
    <w:rsid w:val="00A055A7"/>
    <w:rsid w:val="00A059B2"/>
    <w:rsid w:val="00A05DB7"/>
    <w:rsid w:val="00A06067"/>
    <w:rsid w:val="00A064EA"/>
    <w:rsid w:val="00A06854"/>
    <w:rsid w:val="00A0691D"/>
    <w:rsid w:val="00A06A04"/>
    <w:rsid w:val="00A06BF1"/>
    <w:rsid w:val="00A06C3F"/>
    <w:rsid w:val="00A06DA6"/>
    <w:rsid w:val="00A06E4A"/>
    <w:rsid w:val="00A06E93"/>
    <w:rsid w:val="00A07463"/>
    <w:rsid w:val="00A07B68"/>
    <w:rsid w:val="00A07ECC"/>
    <w:rsid w:val="00A1043B"/>
    <w:rsid w:val="00A108E2"/>
    <w:rsid w:val="00A10991"/>
    <w:rsid w:val="00A10E91"/>
    <w:rsid w:val="00A110C7"/>
    <w:rsid w:val="00A11455"/>
    <w:rsid w:val="00A1154A"/>
    <w:rsid w:val="00A1174B"/>
    <w:rsid w:val="00A11A0A"/>
    <w:rsid w:val="00A11A6B"/>
    <w:rsid w:val="00A11C9B"/>
    <w:rsid w:val="00A11D88"/>
    <w:rsid w:val="00A1235A"/>
    <w:rsid w:val="00A12AE4"/>
    <w:rsid w:val="00A12C90"/>
    <w:rsid w:val="00A12D70"/>
    <w:rsid w:val="00A130A9"/>
    <w:rsid w:val="00A132DA"/>
    <w:rsid w:val="00A13A09"/>
    <w:rsid w:val="00A142BC"/>
    <w:rsid w:val="00A14781"/>
    <w:rsid w:val="00A14B13"/>
    <w:rsid w:val="00A155AF"/>
    <w:rsid w:val="00A15695"/>
    <w:rsid w:val="00A15705"/>
    <w:rsid w:val="00A15C19"/>
    <w:rsid w:val="00A16153"/>
    <w:rsid w:val="00A16987"/>
    <w:rsid w:val="00A20589"/>
    <w:rsid w:val="00A2063D"/>
    <w:rsid w:val="00A2119E"/>
    <w:rsid w:val="00A212F6"/>
    <w:rsid w:val="00A213FC"/>
    <w:rsid w:val="00A217B9"/>
    <w:rsid w:val="00A217F1"/>
    <w:rsid w:val="00A218B6"/>
    <w:rsid w:val="00A21BCC"/>
    <w:rsid w:val="00A21FEE"/>
    <w:rsid w:val="00A22B84"/>
    <w:rsid w:val="00A22D80"/>
    <w:rsid w:val="00A236BB"/>
    <w:rsid w:val="00A236CA"/>
    <w:rsid w:val="00A23778"/>
    <w:rsid w:val="00A23BD7"/>
    <w:rsid w:val="00A240B7"/>
    <w:rsid w:val="00A24153"/>
    <w:rsid w:val="00A24DEB"/>
    <w:rsid w:val="00A24E86"/>
    <w:rsid w:val="00A2502B"/>
    <w:rsid w:val="00A2535C"/>
    <w:rsid w:val="00A253EC"/>
    <w:rsid w:val="00A25865"/>
    <w:rsid w:val="00A25B11"/>
    <w:rsid w:val="00A25C6E"/>
    <w:rsid w:val="00A25D5D"/>
    <w:rsid w:val="00A2622A"/>
    <w:rsid w:val="00A263A5"/>
    <w:rsid w:val="00A2644A"/>
    <w:rsid w:val="00A267BE"/>
    <w:rsid w:val="00A267CE"/>
    <w:rsid w:val="00A269AF"/>
    <w:rsid w:val="00A26DFB"/>
    <w:rsid w:val="00A2709B"/>
    <w:rsid w:val="00A272A3"/>
    <w:rsid w:val="00A27420"/>
    <w:rsid w:val="00A277BE"/>
    <w:rsid w:val="00A277DB"/>
    <w:rsid w:val="00A277EB"/>
    <w:rsid w:val="00A278AF"/>
    <w:rsid w:val="00A27A39"/>
    <w:rsid w:val="00A27A68"/>
    <w:rsid w:val="00A27C06"/>
    <w:rsid w:val="00A30099"/>
    <w:rsid w:val="00A30236"/>
    <w:rsid w:val="00A30716"/>
    <w:rsid w:val="00A31159"/>
    <w:rsid w:val="00A318AB"/>
    <w:rsid w:val="00A31CD6"/>
    <w:rsid w:val="00A32041"/>
    <w:rsid w:val="00A32A17"/>
    <w:rsid w:val="00A32B99"/>
    <w:rsid w:val="00A32FED"/>
    <w:rsid w:val="00A33090"/>
    <w:rsid w:val="00A3309C"/>
    <w:rsid w:val="00A3321B"/>
    <w:rsid w:val="00A341D2"/>
    <w:rsid w:val="00A342BC"/>
    <w:rsid w:val="00A34815"/>
    <w:rsid w:val="00A34AAB"/>
    <w:rsid w:val="00A34B5F"/>
    <w:rsid w:val="00A34C36"/>
    <w:rsid w:val="00A34F12"/>
    <w:rsid w:val="00A359D0"/>
    <w:rsid w:val="00A35F79"/>
    <w:rsid w:val="00A35F90"/>
    <w:rsid w:val="00A37371"/>
    <w:rsid w:val="00A37648"/>
    <w:rsid w:val="00A37863"/>
    <w:rsid w:val="00A37F1E"/>
    <w:rsid w:val="00A400AE"/>
    <w:rsid w:val="00A4039C"/>
    <w:rsid w:val="00A403A3"/>
    <w:rsid w:val="00A4092E"/>
    <w:rsid w:val="00A40A26"/>
    <w:rsid w:val="00A40B0C"/>
    <w:rsid w:val="00A41C90"/>
    <w:rsid w:val="00A41D2B"/>
    <w:rsid w:val="00A42816"/>
    <w:rsid w:val="00A42A36"/>
    <w:rsid w:val="00A42B05"/>
    <w:rsid w:val="00A42BCD"/>
    <w:rsid w:val="00A42E31"/>
    <w:rsid w:val="00A42FF2"/>
    <w:rsid w:val="00A435D1"/>
    <w:rsid w:val="00A439AE"/>
    <w:rsid w:val="00A442F9"/>
    <w:rsid w:val="00A44319"/>
    <w:rsid w:val="00A445E1"/>
    <w:rsid w:val="00A44785"/>
    <w:rsid w:val="00A448F2"/>
    <w:rsid w:val="00A44AE8"/>
    <w:rsid w:val="00A44C2F"/>
    <w:rsid w:val="00A44C91"/>
    <w:rsid w:val="00A4541F"/>
    <w:rsid w:val="00A45CDF"/>
    <w:rsid w:val="00A45CE5"/>
    <w:rsid w:val="00A464B7"/>
    <w:rsid w:val="00A46696"/>
    <w:rsid w:val="00A467E5"/>
    <w:rsid w:val="00A469D3"/>
    <w:rsid w:val="00A47159"/>
    <w:rsid w:val="00A4769A"/>
    <w:rsid w:val="00A50504"/>
    <w:rsid w:val="00A50947"/>
    <w:rsid w:val="00A50E34"/>
    <w:rsid w:val="00A5134E"/>
    <w:rsid w:val="00A51B8D"/>
    <w:rsid w:val="00A51DB2"/>
    <w:rsid w:val="00A52031"/>
    <w:rsid w:val="00A52172"/>
    <w:rsid w:val="00A5222A"/>
    <w:rsid w:val="00A525DA"/>
    <w:rsid w:val="00A52CFC"/>
    <w:rsid w:val="00A5304E"/>
    <w:rsid w:val="00A530F6"/>
    <w:rsid w:val="00A5320C"/>
    <w:rsid w:val="00A538AE"/>
    <w:rsid w:val="00A5393B"/>
    <w:rsid w:val="00A53DA8"/>
    <w:rsid w:val="00A53FE4"/>
    <w:rsid w:val="00A545A0"/>
    <w:rsid w:val="00A549FC"/>
    <w:rsid w:val="00A54A91"/>
    <w:rsid w:val="00A54C6B"/>
    <w:rsid w:val="00A55139"/>
    <w:rsid w:val="00A55271"/>
    <w:rsid w:val="00A55CC9"/>
    <w:rsid w:val="00A55DAA"/>
    <w:rsid w:val="00A56560"/>
    <w:rsid w:val="00A56719"/>
    <w:rsid w:val="00A56D3E"/>
    <w:rsid w:val="00A56DAA"/>
    <w:rsid w:val="00A57314"/>
    <w:rsid w:val="00A57452"/>
    <w:rsid w:val="00A57544"/>
    <w:rsid w:val="00A57A99"/>
    <w:rsid w:val="00A57F21"/>
    <w:rsid w:val="00A57FD9"/>
    <w:rsid w:val="00A60342"/>
    <w:rsid w:val="00A6061F"/>
    <w:rsid w:val="00A60722"/>
    <w:rsid w:val="00A61351"/>
    <w:rsid w:val="00A615E7"/>
    <w:rsid w:val="00A61670"/>
    <w:rsid w:val="00A61F1A"/>
    <w:rsid w:val="00A62267"/>
    <w:rsid w:val="00A6274E"/>
    <w:rsid w:val="00A62AE5"/>
    <w:rsid w:val="00A62D13"/>
    <w:rsid w:val="00A62FA2"/>
    <w:rsid w:val="00A63121"/>
    <w:rsid w:val="00A63475"/>
    <w:rsid w:val="00A63757"/>
    <w:rsid w:val="00A63A5C"/>
    <w:rsid w:val="00A63CDE"/>
    <w:rsid w:val="00A63DFD"/>
    <w:rsid w:val="00A6424D"/>
    <w:rsid w:val="00A643AF"/>
    <w:rsid w:val="00A644D3"/>
    <w:rsid w:val="00A64870"/>
    <w:rsid w:val="00A64A79"/>
    <w:rsid w:val="00A64CF9"/>
    <w:rsid w:val="00A64D09"/>
    <w:rsid w:val="00A6523E"/>
    <w:rsid w:val="00A652DB"/>
    <w:rsid w:val="00A655CD"/>
    <w:rsid w:val="00A65766"/>
    <w:rsid w:val="00A65C4C"/>
    <w:rsid w:val="00A660AD"/>
    <w:rsid w:val="00A6638B"/>
    <w:rsid w:val="00A66840"/>
    <w:rsid w:val="00A66B49"/>
    <w:rsid w:val="00A66B9F"/>
    <w:rsid w:val="00A66C33"/>
    <w:rsid w:val="00A66D95"/>
    <w:rsid w:val="00A66FE4"/>
    <w:rsid w:val="00A676EB"/>
    <w:rsid w:val="00A67782"/>
    <w:rsid w:val="00A67817"/>
    <w:rsid w:val="00A67875"/>
    <w:rsid w:val="00A67B18"/>
    <w:rsid w:val="00A67BEF"/>
    <w:rsid w:val="00A67E9E"/>
    <w:rsid w:val="00A70547"/>
    <w:rsid w:val="00A70A2D"/>
    <w:rsid w:val="00A70C5B"/>
    <w:rsid w:val="00A70E6F"/>
    <w:rsid w:val="00A71267"/>
    <w:rsid w:val="00A71586"/>
    <w:rsid w:val="00A7177C"/>
    <w:rsid w:val="00A72827"/>
    <w:rsid w:val="00A72E4D"/>
    <w:rsid w:val="00A731E0"/>
    <w:rsid w:val="00A732AA"/>
    <w:rsid w:val="00A7390C"/>
    <w:rsid w:val="00A73D40"/>
    <w:rsid w:val="00A73E58"/>
    <w:rsid w:val="00A73EEC"/>
    <w:rsid w:val="00A74ACA"/>
    <w:rsid w:val="00A74FFA"/>
    <w:rsid w:val="00A75314"/>
    <w:rsid w:val="00A7543C"/>
    <w:rsid w:val="00A75473"/>
    <w:rsid w:val="00A756B0"/>
    <w:rsid w:val="00A75913"/>
    <w:rsid w:val="00A75977"/>
    <w:rsid w:val="00A75AEF"/>
    <w:rsid w:val="00A761A4"/>
    <w:rsid w:val="00A770BC"/>
    <w:rsid w:val="00A7720C"/>
    <w:rsid w:val="00A7787B"/>
    <w:rsid w:val="00A778E8"/>
    <w:rsid w:val="00A77A10"/>
    <w:rsid w:val="00A77E1A"/>
    <w:rsid w:val="00A804D5"/>
    <w:rsid w:val="00A809E6"/>
    <w:rsid w:val="00A80C93"/>
    <w:rsid w:val="00A81806"/>
    <w:rsid w:val="00A81B75"/>
    <w:rsid w:val="00A81C9C"/>
    <w:rsid w:val="00A82401"/>
    <w:rsid w:val="00A82D0D"/>
    <w:rsid w:val="00A82F5E"/>
    <w:rsid w:val="00A83A99"/>
    <w:rsid w:val="00A83AC9"/>
    <w:rsid w:val="00A83B88"/>
    <w:rsid w:val="00A83C1F"/>
    <w:rsid w:val="00A844A5"/>
    <w:rsid w:val="00A846C6"/>
    <w:rsid w:val="00A848D9"/>
    <w:rsid w:val="00A84AE9"/>
    <w:rsid w:val="00A8540B"/>
    <w:rsid w:val="00A8540F"/>
    <w:rsid w:val="00A85B05"/>
    <w:rsid w:val="00A85EB4"/>
    <w:rsid w:val="00A85F07"/>
    <w:rsid w:val="00A86280"/>
    <w:rsid w:val="00A87569"/>
    <w:rsid w:val="00A90320"/>
    <w:rsid w:val="00A904E0"/>
    <w:rsid w:val="00A90989"/>
    <w:rsid w:val="00A912C0"/>
    <w:rsid w:val="00A915CB"/>
    <w:rsid w:val="00A91A02"/>
    <w:rsid w:val="00A92030"/>
    <w:rsid w:val="00A925DE"/>
    <w:rsid w:val="00A92B9D"/>
    <w:rsid w:val="00A92CF6"/>
    <w:rsid w:val="00A92E5A"/>
    <w:rsid w:val="00A93012"/>
    <w:rsid w:val="00A93322"/>
    <w:rsid w:val="00A93497"/>
    <w:rsid w:val="00A935C4"/>
    <w:rsid w:val="00A938F9"/>
    <w:rsid w:val="00A93A4A"/>
    <w:rsid w:val="00A93EFC"/>
    <w:rsid w:val="00A940BC"/>
    <w:rsid w:val="00A9452F"/>
    <w:rsid w:val="00A94CC2"/>
    <w:rsid w:val="00A9522A"/>
    <w:rsid w:val="00A9540A"/>
    <w:rsid w:val="00A9547C"/>
    <w:rsid w:val="00A95D83"/>
    <w:rsid w:val="00A96050"/>
    <w:rsid w:val="00A968D1"/>
    <w:rsid w:val="00A96907"/>
    <w:rsid w:val="00A96997"/>
    <w:rsid w:val="00A96F43"/>
    <w:rsid w:val="00A9749D"/>
    <w:rsid w:val="00A976F6"/>
    <w:rsid w:val="00A97DE9"/>
    <w:rsid w:val="00AA009B"/>
    <w:rsid w:val="00AA03B6"/>
    <w:rsid w:val="00AA0BFC"/>
    <w:rsid w:val="00AA13E6"/>
    <w:rsid w:val="00AA1A0D"/>
    <w:rsid w:val="00AA1B8E"/>
    <w:rsid w:val="00AA1C40"/>
    <w:rsid w:val="00AA1F56"/>
    <w:rsid w:val="00AA201F"/>
    <w:rsid w:val="00AA2061"/>
    <w:rsid w:val="00AA2416"/>
    <w:rsid w:val="00AA2C83"/>
    <w:rsid w:val="00AA2DAA"/>
    <w:rsid w:val="00AA2F63"/>
    <w:rsid w:val="00AA39A3"/>
    <w:rsid w:val="00AA3B12"/>
    <w:rsid w:val="00AA3B1F"/>
    <w:rsid w:val="00AA451A"/>
    <w:rsid w:val="00AA4772"/>
    <w:rsid w:val="00AA4DBA"/>
    <w:rsid w:val="00AA4F10"/>
    <w:rsid w:val="00AA56F8"/>
    <w:rsid w:val="00AA58E1"/>
    <w:rsid w:val="00AA5942"/>
    <w:rsid w:val="00AA5BDF"/>
    <w:rsid w:val="00AA5C6C"/>
    <w:rsid w:val="00AA5F75"/>
    <w:rsid w:val="00AA621B"/>
    <w:rsid w:val="00AA6BDA"/>
    <w:rsid w:val="00AA7089"/>
    <w:rsid w:val="00AA7261"/>
    <w:rsid w:val="00AA73E6"/>
    <w:rsid w:val="00AA756A"/>
    <w:rsid w:val="00AA7591"/>
    <w:rsid w:val="00AA792A"/>
    <w:rsid w:val="00AA7B52"/>
    <w:rsid w:val="00AB08FC"/>
    <w:rsid w:val="00AB0F85"/>
    <w:rsid w:val="00AB12B9"/>
    <w:rsid w:val="00AB13D9"/>
    <w:rsid w:val="00AB17EE"/>
    <w:rsid w:val="00AB1969"/>
    <w:rsid w:val="00AB1B9C"/>
    <w:rsid w:val="00AB1C95"/>
    <w:rsid w:val="00AB2634"/>
    <w:rsid w:val="00AB2695"/>
    <w:rsid w:val="00AB2BF2"/>
    <w:rsid w:val="00AB2DBF"/>
    <w:rsid w:val="00AB2E5B"/>
    <w:rsid w:val="00AB2FC1"/>
    <w:rsid w:val="00AB3708"/>
    <w:rsid w:val="00AB39C5"/>
    <w:rsid w:val="00AB3AC0"/>
    <w:rsid w:val="00AB3AF9"/>
    <w:rsid w:val="00AB3B11"/>
    <w:rsid w:val="00AB3C6B"/>
    <w:rsid w:val="00AB3DF2"/>
    <w:rsid w:val="00AB3E4E"/>
    <w:rsid w:val="00AB42AD"/>
    <w:rsid w:val="00AB4778"/>
    <w:rsid w:val="00AB481D"/>
    <w:rsid w:val="00AB4A3D"/>
    <w:rsid w:val="00AB4D47"/>
    <w:rsid w:val="00AB542B"/>
    <w:rsid w:val="00AB5736"/>
    <w:rsid w:val="00AB587F"/>
    <w:rsid w:val="00AB5933"/>
    <w:rsid w:val="00AB5AB7"/>
    <w:rsid w:val="00AB5B1F"/>
    <w:rsid w:val="00AB5C32"/>
    <w:rsid w:val="00AB5CEF"/>
    <w:rsid w:val="00AB5E82"/>
    <w:rsid w:val="00AB5FBE"/>
    <w:rsid w:val="00AB633E"/>
    <w:rsid w:val="00AB6681"/>
    <w:rsid w:val="00AB6795"/>
    <w:rsid w:val="00AB68E4"/>
    <w:rsid w:val="00AB6B22"/>
    <w:rsid w:val="00AB74EE"/>
    <w:rsid w:val="00AB7605"/>
    <w:rsid w:val="00AC0101"/>
    <w:rsid w:val="00AC01C3"/>
    <w:rsid w:val="00AC0287"/>
    <w:rsid w:val="00AC03B7"/>
    <w:rsid w:val="00AC0733"/>
    <w:rsid w:val="00AC0864"/>
    <w:rsid w:val="00AC0BD1"/>
    <w:rsid w:val="00AC100F"/>
    <w:rsid w:val="00AC14F7"/>
    <w:rsid w:val="00AC1516"/>
    <w:rsid w:val="00AC1A08"/>
    <w:rsid w:val="00AC22CA"/>
    <w:rsid w:val="00AC24BA"/>
    <w:rsid w:val="00AC2E19"/>
    <w:rsid w:val="00AC2F50"/>
    <w:rsid w:val="00AC3190"/>
    <w:rsid w:val="00AC3885"/>
    <w:rsid w:val="00AC3F33"/>
    <w:rsid w:val="00AC4742"/>
    <w:rsid w:val="00AC5288"/>
    <w:rsid w:val="00AC53A7"/>
    <w:rsid w:val="00AC544E"/>
    <w:rsid w:val="00AC57E6"/>
    <w:rsid w:val="00AC5D22"/>
    <w:rsid w:val="00AC5D93"/>
    <w:rsid w:val="00AC62DD"/>
    <w:rsid w:val="00AC6322"/>
    <w:rsid w:val="00AC6346"/>
    <w:rsid w:val="00AC6551"/>
    <w:rsid w:val="00AC6750"/>
    <w:rsid w:val="00AC67AB"/>
    <w:rsid w:val="00AC6B7C"/>
    <w:rsid w:val="00AC6D32"/>
    <w:rsid w:val="00AC755B"/>
    <w:rsid w:val="00AC756C"/>
    <w:rsid w:val="00AC770A"/>
    <w:rsid w:val="00AC7777"/>
    <w:rsid w:val="00AC7AC4"/>
    <w:rsid w:val="00AC7C3D"/>
    <w:rsid w:val="00AC7EA9"/>
    <w:rsid w:val="00AC7FE3"/>
    <w:rsid w:val="00AD0822"/>
    <w:rsid w:val="00AD0BC5"/>
    <w:rsid w:val="00AD0C58"/>
    <w:rsid w:val="00AD11C2"/>
    <w:rsid w:val="00AD14C2"/>
    <w:rsid w:val="00AD1710"/>
    <w:rsid w:val="00AD19E2"/>
    <w:rsid w:val="00AD1A7E"/>
    <w:rsid w:val="00AD219C"/>
    <w:rsid w:val="00AD2857"/>
    <w:rsid w:val="00AD28EB"/>
    <w:rsid w:val="00AD308D"/>
    <w:rsid w:val="00AD3415"/>
    <w:rsid w:val="00AD4432"/>
    <w:rsid w:val="00AD4602"/>
    <w:rsid w:val="00AD49ED"/>
    <w:rsid w:val="00AD4AAD"/>
    <w:rsid w:val="00AD4D48"/>
    <w:rsid w:val="00AD4DCA"/>
    <w:rsid w:val="00AD5057"/>
    <w:rsid w:val="00AD5227"/>
    <w:rsid w:val="00AD5264"/>
    <w:rsid w:val="00AD56DD"/>
    <w:rsid w:val="00AD5808"/>
    <w:rsid w:val="00AD5F5F"/>
    <w:rsid w:val="00AD5FF8"/>
    <w:rsid w:val="00AD6570"/>
    <w:rsid w:val="00AD67F7"/>
    <w:rsid w:val="00AD68B2"/>
    <w:rsid w:val="00AD6A14"/>
    <w:rsid w:val="00AD6F54"/>
    <w:rsid w:val="00AD7218"/>
    <w:rsid w:val="00AD783E"/>
    <w:rsid w:val="00AD7B12"/>
    <w:rsid w:val="00AD7F85"/>
    <w:rsid w:val="00AE0375"/>
    <w:rsid w:val="00AE05B1"/>
    <w:rsid w:val="00AE09B1"/>
    <w:rsid w:val="00AE0C30"/>
    <w:rsid w:val="00AE1287"/>
    <w:rsid w:val="00AE1733"/>
    <w:rsid w:val="00AE1F2E"/>
    <w:rsid w:val="00AE2108"/>
    <w:rsid w:val="00AE2442"/>
    <w:rsid w:val="00AE26E5"/>
    <w:rsid w:val="00AE274A"/>
    <w:rsid w:val="00AE2CA4"/>
    <w:rsid w:val="00AE333A"/>
    <w:rsid w:val="00AE34D8"/>
    <w:rsid w:val="00AE3684"/>
    <w:rsid w:val="00AE3889"/>
    <w:rsid w:val="00AE39C2"/>
    <w:rsid w:val="00AE3A7D"/>
    <w:rsid w:val="00AE3D96"/>
    <w:rsid w:val="00AE4E78"/>
    <w:rsid w:val="00AE4F21"/>
    <w:rsid w:val="00AE5088"/>
    <w:rsid w:val="00AE5291"/>
    <w:rsid w:val="00AE5B3C"/>
    <w:rsid w:val="00AE6000"/>
    <w:rsid w:val="00AE60B3"/>
    <w:rsid w:val="00AE6178"/>
    <w:rsid w:val="00AE61EE"/>
    <w:rsid w:val="00AE6428"/>
    <w:rsid w:val="00AE67DA"/>
    <w:rsid w:val="00AE680D"/>
    <w:rsid w:val="00AE721D"/>
    <w:rsid w:val="00AE721F"/>
    <w:rsid w:val="00AE7669"/>
    <w:rsid w:val="00AE78CA"/>
    <w:rsid w:val="00AF0663"/>
    <w:rsid w:val="00AF06E6"/>
    <w:rsid w:val="00AF0966"/>
    <w:rsid w:val="00AF0D2F"/>
    <w:rsid w:val="00AF0E9B"/>
    <w:rsid w:val="00AF107D"/>
    <w:rsid w:val="00AF1363"/>
    <w:rsid w:val="00AF169B"/>
    <w:rsid w:val="00AF185E"/>
    <w:rsid w:val="00AF1B0F"/>
    <w:rsid w:val="00AF21FA"/>
    <w:rsid w:val="00AF231B"/>
    <w:rsid w:val="00AF2321"/>
    <w:rsid w:val="00AF28A4"/>
    <w:rsid w:val="00AF2982"/>
    <w:rsid w:val="00AF2A98"/>
    <w:rsid w:val="00AF2DC2"/>
    <w:rsid w:val="00AF3387"/>
    <w:rsid w:val="00AF3756"/>
    <w:rsid w:val="00AF388F"/>
    <w:rsid w:val="00AF4BB5"/>
    <w:rsid w:val="00AF4FE9"/>
    <w:rsid w:val="00AF54B3"/>
    <w:rsid w:val="00AF5615"/>
    <w:rsid w:val="00AF59BB"/>
    <w:rsid w:val="00AF5B73"/>
    <w:rsid w:val="00AF5EE7"/>
    <w:rsid w:val="00AF5FA2"/>
    <w:rsid w:val="00AF69FF"/>
    <w:rsid w:val="00AF6D5C"/>
    <w:rsid w:val="00AF701E"/>
    <w:rsid w:val="00AF71D8"/>
    <w:rsid w:val="00AF72DF"/>
    <w:rsid w:val="00AF72F8"/>
    <w:rsid w:val="00AF76BE"/>
    <w:rsid w:val="00AF77AA"/>
    <w:rsid w:val="00AF78AA"/>
    <w:rsid w:val="00AF793F"/>
    <w:rsid w:val="00AF7A1B"/>
    <w:rsid w:val="00B00018"/>
    <w:rsid w:val="00B000FD"/>
    <w:rsid w:val="00B0075E"/>
    <w:rsid w:val="00B007DA"/>
    <w:rsid w:val="00B00A64"/>
    <w:rsid w:val="00B00B96"/>
    <w:rsid w:val="00B00E7E"/>
    <w:rsid w:val="00B00E80"/>
    <w:rsid w:val="00B01BEA"/>
    <w:rsid w:val="00B024E3"/>
    <w:rsid w:val="00B02624"/>
    <w:rsid w:val="00B02816"/>
    <w:rsid w:val="00B02A7C"/>
    <w:rsid w:val="00B02C28"/>
    <w:rsid w:val="00B03178"/>
    <w:rsid w:val="00B032A8"/>
    <w:rsid w:val="00B03351"/>
    <w:rsid w:val="00B03668"/>
    <w:rsid w:val="00B03C23"/>
    <w:rsid w:val="00B042C2"/>
    <w:rsid w:val="00B04994"/>
    <w:rsid w:val="00B05585"/>
    <w:rsid w:val="00B059D5"/>
    <w:rsid w:val="00B05A10"/>
    <w:rsid w:val="00B05AA4"/>
    <w:rsid w:val="00B06087"/>
    <w:rsid w:val="00B06554"/>
    <w:rsid w:val="00B06774"/>
    <w:rsid w:val="00B06899"/>
    <w:rsid w:val="00B06DFC"/>
    <w:rsid w:val="00B06E18"/>
    <w:rsid w:val="00B06EE6"/>
    <w:rsid w:val="00B077A0"/>
    <w:rsid w:val="00B07910"/>
    <w:rsid w:val="00B07CCE"/>
    <w:rsid w:val="00B07E01"/>
    <w:rsid w:val="00B1014C"/>
    <w:rsid w:val="00B10318"/>
    <w:rsid w:val="00B103A9"/>
    <w:rsid w:val="00B1044C"/>
    <w:rsid w:val="00B10A6E"/>
    <w:rsid w:val="00B10CCE"/>
    <w:rsid w:val="00B10F53"/>
    <w:rsid w:val="00B11162"/>
    <w:rsid w:val="00B11195"/>
    <w:rsid w:val="00B112DB"/>
    <w:rsid w:val="00B11397"/>
    <w:rsid w:val="00B113E2"/>
    <w:rsid w:val="00B11F32"/>
    <w:rsid w:val="00B12113"/>
    <w:rsid w:val="00B12570"/>
    <w:rsid w:val="00B1284D"/>
    <w:rsid w:val="00B132DE"/>
    <w:rsid w:val="00B1394F"/>
    <w:rsid w:val="00B13960"/>
    <w:rsid w:val="00B1398D"/>
    <w:rsid w:val="00B13B30"/>
    <w:rsid w:val="00B13CB3"/>
    <w:rsid w:val="00B13EFB"/>
    <w:rsid w:val="00B13F43"/>
    <w:rsid w:val="00B14184"/>
    <w:rsid w:val="00B145FC"/>
    <w:rsid w:val="00B149EA"/>
    <w:rsid w:val="00B14C6A"/>
    <w:rsid w:val="00B14D26"/>
    <w:rsid w:val="00B1503D"/>
    <w:rsid w:val="00B15089"/>
    <w:rsid w:val="00B1579C"/>
    <w:rsid w:val="00B157FD"/>
    <w:rsid w:val="00B159D0"/>
    <w:rsid w:val="00B16259"/>
    <w:rsid w:val="00B1647E"/>
    <w:rsid w:val="00B16647"/>
    <w:rsid w:val="00B166F9"/>
    <w:rsid w:val="00B16C93"/>
    <w:rsid w:val="00B16EDD"/>
    <w:rsid w:val="00B16F0D"/>
    <w:rsid w:val="00B1739C"/>
    <w:rsid w:val="00B17752"/>
    <w:rsid w:val="00B17796"/>
    <w:rsid w:val="00B17A6D"/>
    <w:rsid w:val="00B17F78"/>
    <w:rsid w:val="00B17F7E"/>
    <w:rsid w:val="00B200BE"/>
    <w:rsid w:val="00B207C7"/>
    <w:rsid w:val="00B208DD"/>
    <w:rsid w:val="00B20D8E"/>
    <w:rsid w:val="00B2171D"/>
    <w:rsid w:val="00B21A45"/>
    <w:rsid w:val="00B21F35"/>
    <w:rsid w:val="00B220C3"/>
    <w:rsid w:val="00B220D5"/>
    <w:rsid w:val="00B22808"/>
    <w:rsid w:val="00B230B9"/>
    <w:rsid w:val="00B23169"/>
    <w:rsid w:val="00B23446"/>
    <w:rsid w:val="00B235A3"/>
    <w:rsid w:val="00B23665"/>
    <w:rsid w:val="00B23797"/>
    <w:rsid w:val="00B23A44"/>
    <w:rsid w:val="00B23C0B"/>
    <w:rsid w:val="00B23C83"/>
    <w:rsid w:val="00B241ED"/>
    <w:rsid w:val="00B24AE0"/>
    <w:rsid w:val="00B24B6A"/>
    <w:rsid w:val="00B24E9D"/>
    <w:rsid w:val="00B252B5"/>
    <w:rsid w:val="00B258D6"/>
    <w:rsid w:val="00B2595D"/>
    <w:rsid w:val="00B25A17"/>
    <w:rsid w:val="00B25C57"/>
    <w:rsid w:val="00B25EF4"/>
    <w:rsid w:val="00B25FA6"/>
    <w:rsid w:val="00B26D58"/>
    <w:rsid w:val="00B2738D"/>
    <w:rsid w:val="00B275B1"/>
    <w:rsid w:val="00B27EF4"/>
    <w:rsid w:val="00B30017"/>
    <w:rsid w:val="00B300D8"/>
    <w:rsid w:val="00B3019D"/>
    <w:rsid w:val="00B30290"/>
    <w:rsid w:val="00B3037D"/>
    <w:rsid w:val="00B30B60"/>
    <w:rsid w:val="00B30EC4"/>
    <w:rsid w:val="00B30F2F"/>
    <w:rsid w:val="00B30FB5"/>
    <w:rsid w:val="00B31054"/>
    <w:rsid w:val="00B31108"/>
    <w:rsid w:val="00B31C3B"/>
    <w:rsid w:val="00B31C75"/>
    <w:rsid w:val="00B31D14"/>
    <w:rsid w:val="00B32364"/>
    <w:rsid w:val="00B3249A"/>
    <w:rsid w:val="00B32586"/>
    <w:rsid w:val="00B32700"/>
    <w:rsid w:val="00B32725"/>
    <w:rsid w:val="00B33137"/>
    <w:rsid w:val="00B33568"/>
    <w:rsid w:val="00B33D69"/>
    <w:rsid w:val="00B349F6"/>
    <w:rsid w:val="00B34B4F"/>
    <w:rsid w:val="00B34D63"/>
    <w:rsid w:val="00B34D6C"/>
    <w:rsid w:val="00B34E18"/>
    <w:rsid w:val="00B355E8"/>
    <w:rsid w:val="00B35B55"/>
    <w:rsid w:val="00B36300"/>
    <w:rsid w:val="00B36572"/>
    <w:rsid w:val="00B36653"/>
    <w:rsid w:val="00B366AD"/>
    <w:rsid w:val="00B36798"/>
    <w:rsid w:val="00B36869"/>
    <w:rsid w:val="00B369C2"/>
    <w:rsid w:val="00B36D29"/>
    <w:rsid w:val="00B36E1B"/>
    <w:rsid w:val="00B36E74"/>
    <w:rsid w:val="00B371D3"/>
    <w:rsid w:val="00B37326"/>
    <w:rsid w:val="00B37C13"/>
    <w:rsid w:val="00B40473"/>
    <w:rsid w:val="00B40E8C"/>
    <w:rsid w:val="00B41008"/>
    <w:rsid w:val="00B41149"/>
    <w:rsid w:val="00B415C8"/>
    <w:rsid w:val="00B415ED"/>
    <w:rsid w:val="00B41681"/>
    <w:rsid w:val="00B41A03"/>
    <w:rsid w:val="00B41C41"/>
    <w:rsid w:val="00B41E7C"/>
    <w:rsid w:val="00B4247E"/>
    <w:rsid w:val="00B43176"/>
    <w:rsid w:val="00B432D0"/>
    <w:rsid w:val="00B43695"/>
    <w:rsid w:val="00B43E4F"/>
    <w:rsid w:val="00B440F1"/>
    <w:rsid w:val="00B44BFA"/>
    <w:rsid w:val="00B44D4E"/>
    <w:rsid w:val="00B44D69"/>
    <w:rsid w:val="00B451E2"/>
    <w:rsid w:val="00B4533C"/>
    <w:rsid w:val="00B45595"/>
    <w:rsid w:val="00B45A31"/>
    <w:rsid w:val="00B460DE"/>
    <w:rsid w:val="00B46262"/>
    <w:rsid w:val="00B471FB"/>
    <w:rsid w:val="00B47385"/>
    <w:rsid w:val="00B475C3"/>
    <w:rsid w:val="00B4781E"/>
    <w:rsid w:val="00B47A64"/>
    <w:rsid w:val="00B47A8C"/>
    <w:rsid w:val="00B47C50"/>
    <w:rsid w:val="00B47F85"/>
    <w:rsid w:val="00B50360"/>
    <w:rsid w:val="00B5072C"/>
    <w:rsid w:val="00B50D51"/>
    <w:rsid w:val="00B50D62"/>
    <w:rsid w:val="00B50DF5"/>
    <w:rsid w:val="00B51159"/>
    <w:rsid w:val="00B51258"/>
    <w:rsid w:val="00B51722"/>
    <w:rsid w:val="00B517A8"/>
    <w:rsid w:val="00B51CC9"/>
    <w:rsid w:val="00B51D7E"/>
    <w:rsid w:val="00B51DBE"/>
    <w:rsid w:val="00B52C9B"/>
    <w:rsid w:val="00B534DD"/>
    <w:rsid w:val="00B5376C"/>
    <w:rsid w:val="00B539CB"/>
    <w:rsid w:val="00B53F20"/>
    <w:rsid w:val="00B54845"/>
    <w:rsid w:val="00B549EE"/>
    <w:rsid w:val="00B54A26"/>
    <w:rsid w:val="00B54B5D"/>
    <w:rsid w:val="00B54B9A"/>
    <w:rsid w:val="00B552E4"/>
    <w:rsid w:val="00B5548F"/>
    <w:rsid w:val="00B55765"/>
    <w:rsid w:val="00B5592B"/>
    <w:rsid w:val="00B55CEC"/>
    <w:rsid w:val="00B55D01"/>
    <w:rsid w:val="00B5630D"/>
    <w:rsid w:val="00B563DD"/>
    <w:rsid w:val="00B56546"/>
    <w:rsid w:val="00B56FA0"/>
    <w:rsid w:val="00B573E1"/>
    <w:rsid w:val="00B57DC1"/>
    <w:rsid w:val="00B6018D"/>
    <w:rsid w:val="00B605C7"/>
    <w:rsid w:val="00B60607"/>
    <w:rsid w:val="00B6077B"/>
    <w:rsid w:val="00B60B7F"/>
    <w:rsid w:val="00B60FF8"/>
    <w:rsid w:val="00B61722"/>
    <w:rsid w:val="00B61813"/>
    <w:rsid w:val="00B619B4"/>
    <w:rsid w:val="00B61CFA"/>
    <w:rsid w:val="00B61F54"/>
    <w:rsid w:val="00B624E1"/>
    <w:rsid w:val="00B62953"/>
    <w:rsid w:val="00B6304F"/>
    <w:rsid w:val="00B637CE"/>
    <w:rsid w:val="00B63DD4"/>
    <w:rsid w:val="00B64385"/>
    <w:rsid w:val="00B64422"/>
    <w:rsid w:val="00B64919"/>
    <w:rsid w:val="00B64A3B"/>
    <w:rsid w:val="00B64B39"/>
    <w:rsid w:val="00B64B70"/>
    <w:rsid w:val="00B64BA0"/>
    <w:rsid w:val="00B64E07"/>
    <w:rsid w:val="00B650E6"/>
    <w:rsid w:val="00B6539F"/>
    <w:rsid w:val="00B65748"/>
    <w:rsid w:val="00B663A6"/>
    <w:rsid w:val="00B6701F"/>
    <w:rsid w:val="00B671A0"/>
    <w:rsid w:val="00B67E83"/>
    <w:rsid w:val="00B67FD7"/>
    <w:rsid w:val="00B70E87"/>
    <w:rsid w:val="00B71094"/>
    <w:rsid w:val="00B71129"/>
    <w:rsid w:val="00B71315"/>
    <w:rsid w:val="00B71550"/>
    <w:rsid w:val="00B71DF6"/>
    <w:rsid w:val="00B71ED2"/>
    <w:rsid w:val="00B72590"/>
    <w:rsid w:val="00B728D5"/>
    <w:rsid w:val="00B7296C"/>
    <w:rsid w:val="00B733C5"/>
    <w:rsid w:val="00B73501"/>
    <w:rsid w:val="00B73775"/>
    <w:rsid w:val="00B73957"/>
    <w:rsid w:val="00B73CDD"/>
    <w:rsid w:val="00B73FB7"/>
    <w:rsid w:val="00B73FE3"/>
    <w:rsid w:val="00B7404A"/>
    <w:rsid w:val="00B740E6"/>
    <w:rsid w:val="00B74B36"/>
    <w:rsid w:val="00B74CCB"/>
    <w:rsid w:val="00B751C5"/>
    <w:rsid w:val="00B75B92"/>
    <w:rsid w:val="00B75F7D"/>
    <w:rsid w:val="00B76C2B"/>
    <w:rsid w:val="00B76F7A"/>
    <w:rsid w:val="00B77C52"/>
    <w:rsid w:val="00B80265"/>
    <w:rsid w:val="00B8036D"/>
    <w:rsid w:val="00B80F70"/>
    <w:rsid w:val="00B810C1"/>
    <w:rsid w:val="00B81758"/>
    <w:rsid w:val="00B81799"/>
    <w:rsid w:val="00B81944"/>
    <w:rsid w:val="00B81CD8"/>
    <w:rsid w:val="00B81CE9"/>
    <w:rsid w:val="00B82163"/>
    <w:rsid w:val="00B824C7"/>
    <w:rsid w:val="00B82BB3"/>
    <w:rsid w:val="00B82BCF"/>
    <w:rsid w:val="00B82C9A"/>
    <w:rsid w:val="00B82DCA"/>
    <w:rsid w:val="00B8314D"/>
    <w:rsid w:val="00B83196"/>
    <w:rsid w:val="00B838BD"/>
    <w:rsid w:val="00B83B9A"/>
    <w:rsid w:val="00B83C3E"/>
    <w:rsid w:val="00B83F79"/>
    <w:rsid w:val="00B841DD"/>
    <w:rsid w:val="00B843CA"/>
    <w:rsid w:val="00B84746"/>
    <w:rsid w:val="00B8482F"/>
    <w:rsid w:val="00B848E7"/>
    <w:rsid w:val="00B850A5"/>
    <w:rsid w:val="00B8552B"/>
    <w:rsid w:val="00B85D73"/>
    <w:rsid w:val="00B85DD6"/>
    <w:rsid w:val="00B8612B"/>
    <w:rsid w:val="00B8649F"/>
    <w:rsid w:val="00B864DE"/>
    <w:rsid w:val="00B86D04"/>
    <w:rsid w:val="00B86EEE"/>
    <w:rsid w:val="00B86F0C"/>
    <w:rsid w:val="00B90479"/>
    <w:rsid w:val="00B90BA4"/>
    <w:rsid w:val="00B90F27"/>
    <w:rsid w:val="00B910F8"/>
    <w:rsid w:val="00B91D88"/>
    <w:rsid w:val="00B91E16"/>
    <w:rsid w:val="00B92144"/>
    <w:rsid w:val="00B921EF"/>
    <w:rsid w:val="00B9246D"/>
    <w:rsid w:val="00B92485"/>
    <w:rsid w:val="00B92D9E"/>
    <w:rsid w:val="00B9336D"/>
    <w:rsid w:val="00B933C6"/>
    <w:rsid w:val="00B9371C"/>
    <w:rsid w:val="00B9372E"/>
    <w:rsid w:val="00B93783"/>
    <w:rsid w:val="00B93A53"/>
    <w:rsid w:val="00B93C35"/>
    <w:rsid w:val="00B9438A"/>
    <w:rsid w:val="00B94BD1"/>
    <w:rsid w:val="00B94D20"/>
    <w:rsid w:val="00B9514B"/>
    <w:rsid w:val="00B951B3"/>
    <w:rsid w:val="00B951C4"/>
    <w:rsid w:val="00B955CF"/>
    <w:rsid w:val="00B95AAC"/>
    <w:rsid w:val="00B95E38"/>
    <w:rsid w:val="00B961B0"/>
    <w:rsid w:val="00B9669F"/>
    <w:rsid w:val="00B96732"/>
    <w:rsid w:val="00B96C53"/>
    <w:rsid w:val="00B97078"/>
    <w:rsid w:val="00B97722"/>
    <w:rsid w:val="00B97CAC"/>
    <w:rsid w:val="00BA041C"/>
    <w:rsid w:val="00BA08DA"/>
    <w:rsid w:val="00BA0A7C"/>
    <w:rsid w:val="00BA0C83"/>
    <w:rsid w:val="00BA0CF8"/>
    <w:rsid w:val="00BA0E6E"/>
    <w:rsid w:val="00BA10CA"/>
    <w:rsid w:val="00BA122F"/>
    <w:rsid w:val="00BA1439"/>
    <w:rsid w:val="00BA15FF"/>
    <w:rsid w:val="00BA1BA8"/>
    <w:rsid w:val="00BA1C5A"/>
    <w:rsid w:val="00BA2F04"/>
    <w:rsid w:val="00BA2FBA"/>
    <w:rsid w:val="00BA3401"/>
    <w:rsid w:val="00BA347F"/>
    <w:rsid w:val="00BA35BC"/>
    <w:rsid w:val="00BA3A76"/>
    <w:rsid w:val="00BA3BF0"/>
    <w:rsid w:val="00BA3FB3"/>
    <w:rsid w:val="00BA42B9"/>
    <w:rsid w:val="00BA4864"/>
    <w:rsid w:val="00BA4885"/>
    <w:rsid w:val="00BA4A68"/>
    <w:rsid w:val="00BA4F48"/>
    <w:rsid w:val="00BA53A6"/>
    <w:rsid w:val="00BA54DB"/>
    <w:rsid w:val="00BA56F7"/>
    <w:rsid w:val="00BA578A"/>
    <w:rsid w:val="00BA5C3E"/>
    <w:rsid w:val="00BA5D32"/>
    <w:rsid w:val="00BA614A"/>
    <w:rsid w:val="00BA61DF"/>
    <w:rsid w:val="00BA64A7"/>
    <w:rsid w:val="00BA6D12"/>
    <w:rsid w:val="00BA6D80"/>
    <w:rsid w:val="00BA7296"/>
    <w:rsid w:val="00BA74A3"/>
    <w:rsid w:val="00BA7528"/>
    <w:rsid w:val="00BA75BC"/>
    <w:rsid w:val="00BA76D5"/>
    <w:rsid w:val="00BA78DD"/>
    <w:rsid w:val="00BA7A20"/>
    <w:rsid w:val="00BA7C28"/>
    <w:rsid w:val="00BA7E80"/>
    <w:rsid w:val="00BB01FB"/>
    <w:rsid w:val="00BB07A2"/>
    <w:rsid w:val="00BB07C9"/>
    <w:rsid w:val="00BB0AAA"/>
    <w:rsid w:val="00BB1190"/>
    <w:rsid w:val="00BB17AB"/>
    <w:rsid w:val="00BB1826"/>
    <w:rsid w:val="00BB1E39"/>
    <w:rsid w:val="00BB20F8"/>
    <w:rsid w:val="00BB23EE"/>
    <w:rsid w:val="00BB2580"/>
    <w:rsid w:val="00BB25C5"/>
    <w:rsid w:val="00BB25E3"/>
    <w:rsid w:val="00BB299F"/>
    <w:rsid w:val="00BB2B67"/>
    <w:rsid w:val="00BB3291"/>
    <w:rsid w:val="00BB353C"/>
    <w:rsid w:val="00BB4146"/>
    <w:rsid w:val="00BB486E"/>
    <w:rsid w:val="00BB4F20"/>
    <w:rsid w:val="00BB519C"/>
    <w:rsid w:val="00BB52B3"/>
    <w:rsid w:val="00BB5CFD"/>
    <w:rsid w:val="00BB5F38"/>
    <w:rsid w:val="00BB5FD0"/>
    <w:rsid w:val="00BB6149"/>
    <w:rsid w:val="00BB6541"/>
    <w:rsid w:val="00BB6842"/>
    <w:rsid w:val="00BB73E2"/>
    <w:rsid w:val="00BB79C9"/>
    <w:rsid w:val="00BB7C4E"/>
    <w:rsid w:val="00BB7F84"/>
    <w:rsid w:val="00BB7F94"/>
    <w:rsid w:val="00BC0203"/>
    <w:rsid w:val="00BC02F4"/>
    <w:rsid w:val="00BC0598"/>
    <w:rsid w:val="00BC1238"/>
    <w:rsid w:val="00BC131E"/>
    <w:rsid w:val="00BC13DB"/>
    <w:rsid w:val="00BC1B3C"/>
    <w:rsid w:val="00BC2104"/>
    <w:rsid w:val="00BC2340"/>
    <w:rsid w:val="00BC2C15"/>
    <w:rsid w:val="00BC301B"/>
    <w:rsid w:val="00BC355F"/>
    <w:rsid w:val="00BC38CE"/>
    <w:rsid w:val="00BC3BD0"/>
    <w:rsid w:val="00BC3BD6"/>
    <w:rsid w:val="00BC3EB3"/>
    <w:rsid w:val="00BC431F"/>
    <w:rsid w:val="00BC4884"/>
    <w:rsid w:val="00BC4FC1"/>
    <w:rsid w:val="00BC5313"/>
    <w:rsid w:val="00BC553D"/>
    <w:rsid w:val="00BC55A8"/>
    <w:rsid w:val="00BC5631"/>
    <w:rsid w:val="00BC573B"/>
    <w:rsid w:val="00BC5746"/>
    <w:rsid w:val="00BC5A0C"/>
    <w:rsid w:val="00BC5D4F"/>
    <w:rsid w:val="00BC633A"/>
    <w:rsid w:val="00BC63E3"/>
    <w:rsid w:val="00BC665A"/>
    <w:rsid w:val="00BC66B2"/>
    <w:rsid w:val="00BC66E3"/>
    <w:rsid w:val="00BC69EA"/>
    <w:rsid w:val="00BC6AFC"/>
    <w:rsid w:val="00BC6E5D"/>
    <w:rsid w:val="00BC7484"/>
    <w:rsid w:val="00BC7A05"/>
    <w:rsid w:val="00BC7C6B"/>
    <w:rsid w:val="00BC7D9B"/>
    <w:rsid w:val="00BD0241"/>
    <w:rsid w:val="00BD0516"/>
    <w:rsid w:val="00BD090E"/>
    <w:rsid w:val="00BD1230"/>
    <w:rsid w:val="00BD13C9"/>
    <w:rsid w:val="00BD14E4"/>
    <w:rsid w:val="00BD1D9D"/>
    <w:rsid w:val="00BD1E01"/>
    <w:rsid w:val="00BD209E"/>
    <w:rsid w:val="00BD2328"/>
    <w:rsid w:val="00BD2567"/>
    <w:rsid w:val="00BD2A28"/>
    <w:rsid w:val="00BD2E54"/>
    <w:rsid w:val="00BD2EA3"/>
    <w:rsid w:val="00BD301E"/>
    <w:rsid w:val="00BD37E2"/>
    <w:rsid w:val="00BD3B6F"/>
    <w:rsid w:val="00BD3CBA"/>
    <w:rsid w:val="00BD3E76"/>
    <w:rsid w:val="00BD3FA2"/>
    <w:rsid w:val="00BD402C"/>
    <w:rsid w:val="00BD4998"/>
    <w:rsid w:val="00BD49B4"/>
    <w:rsid w:val="00BD4CBC"/>
    <w:rsid w:val="00BD4E2E"/>
    <w:rsid w:val="00BD4F4D"/>
    <w:rsid w:val="00BD53DF"/>
    <w:rsid w:val="00BD5461"/>
    <w:rsid w:val="00BD5A83"/>
    <w:rsid w:val="00BD631F"/>
    <w:rsid w:val="00BD6499"/>
    <w:rsid w:val="00BD65DE"/>
    <w:rsid w:val="00BD664E"/>
    <w:rsid w:val="00BD66E2"/>
    <w:rsid w:val="00BD687D"/>
    <w:rsid w:val="00BD758E"/>
    <w:rsid w:val="00BD7807"/>
    <w:rsid w:val="00BD7824"/>
    <w:rsid w:val="00BD78EB"/>
    <w:rsid w:val="00BD7BC4"/>
    <w:rsid w:val="00BD7CCD"/>
    <w:rsid w:val="00BD7D54"/>
    <w:rsid w:val="00BD7DDA"/>
    <w:rsid w:val="00BE07B0"/>
    <w:rsid w:val="00BE0BFF"/>
    <w:rsid w:val="00BE0C4F"/>
    <w:rsid w:val="00BE0D40"/>
    <w:rsid w:val="00BE0DB5"/>
    <w:rsid w:val="00BE13A0"/>
    <w:rsid w:val="00BE142D"/>
    <w:rsid w:val="00BE171D"/>
    <w:rsid w:val="00BE1B2C"/>
    <w:rsid w:val="00BE1B40"/>
    <w:rsid w:val="00BE1C30"/>
    <w:rsid w:val="00BE2062"/>
    <w:rsid w:val="00BE2469"/>
    <w:rsid w:val="00BE2694"/>
    <w:rsid w:val="00BE289E"/>
    <w:rsid w:val="00BE28AF"/>
    <w:rsid w:val="00BE2AF8"/>
    <w:rsid w:val="00BE2BF6"/>
    <w:rsid w:val="00BE3006"/>
    <w:rsid w:val="00BE3116"/>
    <w:rsid w:val="00BE31EA"/>
    <w:rsid w:val="00BE35BA"/>
    <w:rsid w:val="00BE39E4"/>
    <w:rsid w:val="00BE3A33"/>
    <w:rsid w:val="00BE4065"/>
    <w:rsid w:val="00BE419E"/>
    <w:rsid w:val="00BE4286"/>
    <w:rsid w:val="00BE4323"/>
    <w:rsid w:val="00BE4468"/>
    <w:rsid w:val="00BE4580"/>
    <w:rsid w:val="00BE45DD"/>
    <w:rsid w:val="00BE46C8"/>
    <w:rsid w:val="00BE4719"/>
    <w:rsid w:val="00BE49E3"/>
    <w:rsid w:val="00BE4CE1"/>
    <w:rsid w:val="00BE4E80"/>
    <w:rsid w:val="00BE4FDA"/>
    <w:rsid w:val="00BE5330"/>
    <w:rsid w:val="00BE5952"/>
    <w:rsid w:val="00BE5F17"/>
    <w:rsid w:val="00BE605F"/>
    <w:rsid w:val="00BE61C6"/>
    <w:rsid w:val="00BE623C"/>
    <w:rsid w:val="00BE69CB"/>
    <w:rsid w:val="00BE6C68"/>
    <w:rsid w:val="00BE6DE3"/>
    <w:rsid w:val="00BE6EEF"/>
    <w:rsid w:val="00BE7398"/>
    <w:rsid w:val="00BE7463"/>
    <w:rsid w:val="00BE7869"/>
    <w:rsid w:val="00BE79C5"/>
    <w:rsid w:val="00BF04A1"/>
    <w:rsid w:val="00BF0560"/>
    <w:rsid w:val="00BF0FC7"/>
    <w:rsid w:val="00BF104F"/>
    <w:rsid w:val="00BF10F9"/>
    <w:rsid w:val="00BF1467"/>
    <w:rsid w:val="00BF1517"/>
    <w:rsid w:val="00BF1653"/>
    <w:rsid w:val="00BF1A5E"/>
    <w:rsid w:val="00BF1D0E"/>
    <w:rsid w:val="00BF1D6B"/>
    <w:rsid w:val="00BF1EEA"/>
    <w:rsid w:val="00BF1F76"/>
    <w:rsid w:val="00BF1F9F"/>
    <w:rsid w:val="00BF2013"/>
    <w:rsid w:val="00BF2319"/>
    <w:rsid w:val="00BF23E1"/>
    <w:rsid w:val="00BF2642"/>
    <w:rsid w:val="00BF278D"/>
    <w:rsid w:val="00BF2B57"/>
    <w:rsid w:val="00BF3073"/>
    <w:rsid w:val="00BF30AA"/>
    <w:rsid w:val="00BF32E0"/>
    <w:rsid w:val="00BF3CDB"/>
    <w:rsid w:val="00BF45D5"/>
    <w:rsid w:val="00BF4672"/>
    <w:rsid w:val="00BF4CFB"/>
    <w:rsid w:val="00BF4FDC"/>
    <w:rsid w:val="00BF559D"/>
    <w:rsid w:val="00BF55F4"/>
    <w:rsid w:val="00BF5A71"/>
    <w:rsid w:val="00BF5B02"/>
    <w:rsid w:val="00BF6040"/>
    <w:rsid w:val="00BF6AAE"/>
    <w:rsid w:val="00BF6BDB"/>
    <w:rsid w:val="00BF6CC3"/>
    <w:rsid w:val="00BF71DE"/>
    <w:rsid w:val="00BF7274"/>
    <w:rsid w:val="00BF72F8"/>
    <w:rsid w:val="00BF74F9"/>
    <w:rsid w:val="00BF75A7"/>
    <w:rsid w:val="00C0026E"/>
    <w:rsid w:val="00C002A0"/>
    <w:rsid w:val="00C01117"/>
    <w:rsid w:val="00C01171"/>
    <w:rsid w:val="00C014A4"/>
    <w:rsid w:val="00C015FA"/>
    <w:rsid w:val="00C01ACF"/>
    <w:rsid w:val="00C01B10"/>
    <w:rsid w:val="00C01B21"/>
    <w:rsid w:val="00C01B3F"/>
    <w:rsid w:val="00C01D23"/>
    <w:rsid w:val="00C01F9B"/>
    <w:rsid w:val="00C0208C"/>
    <w:rsid w:val="00C020E8"/>
    <w:rsid w:val="00C0214F"/>
    <w:rsid w:val="00C0227C"/>
    <w:rsid w:val="00C0286D"/>
    <w:rsid w:val="00C02C2B"/>
    <w:rsid w:val="00C02CBB"/>
    <w:rsid w:val="00C030D8"/>
    <w:rsid w:val="00C0312B"/>
    <w:rsid w:val="00C03290"/>
    <w:rsid w:val="00C03343"/>
    <w:rsid w:val="00C033F4"/>
    <w:rsid w:val="00C034C9"/>
    <w:rsid w:val="00C038F8"/>
    <w:rsid w:val="00C03DF5"/>
    <w:rsid w:val="00C04AE3"/>
    <w:rsid w:val="00C0506C"/>
    <w:rsid w:val="00C05663"/>
    <w:rsid w:val="00C057A6"/>
    <w:rsid w:val="00C05912"/>
    <w:rsid w:val="00C06596"/>
    <w:rsid w:val="00C06DB4"/>
    <w:rsid w:val="00C06E54"/>
    <w:rsid w:val="00C06FA0"/>
    <w:rsid w:val="00C0707B"/>
    <w:rsid w:val="00C070D0"/>
    <w:rsid w:val="00C072DE"/>
    <w:rsid w:val="00C075FD"/>
    <w:rsid w:val="00C07D61"/>
    <w:rsid w:val="00C10484"/>
    <w:rsid w:val="00C10E53"/>
    <w:rsid w:val="00C10F67"/>
    <w:rsid w:val="00C11012"/>
    <w:rsid w:val="00C11174"/>
    <w:rsid w:val="00C111EC"/>
    <w:rsid w:val="00C11340"/>
    <w:rsid w:val="00C11573"/>
    <w:rsid w:val="00C118F3"/>
    <w:rsid w:val="00C122D7"/>
    <w:rsid w:val="00C124E0"/>
    <w:rsid w:val="00C127D5"/>
    <w:rsid w:val="00C1282C"/>
    <w:rsid w:val="00C13508"/>
    <w:rsid w:val="00C13A29"/>
    <w:rsid w:val="00C13B36"/>
    <w:rsid w:val="00C13BC7"/>
    <w:rsid w:val="00C14823"/>
    <w:rsid w:val="00C14B1E"/>
    <w:rsid w:val="00C14D76"/>
    <w:rsid w:val="00C150D6"/>
    <w:rsid w:val="00C15380"/>
    <w:rsid w:val="00C15476"/>
    <w:rsid w:val="00C15D83"/>
    <w:rsid w:val="00C15DE6"/>
    <w:rsid w:val="00C1605D"/>
    <w:rsid w:val="00C16946"/>
    <w:rsid w:val="00C16BEC"/>
    <w:rsid w:val="00C16BF9"/>
    <w:rsid w:val="00C16D6D"/>
    <w:rsid w:val="00C17297"/>
    <w:rsid w:val="00C17374"/>
    <w:rsid w:val="00C175AD"/>
    <w:rsid w:val="00C17643"/>
    <w:rsid w:val="00C176A7"/>
    <w:rsid w:val="00C176F7"/>
    <w:rsid w:val="00C17E02"/>
    <w:rsid w:val="00C201DF"/>
    <w:rsid w:val="00C20C01"/>
    <w:rsid w:val="00C20C6D"/>
    <w:rsid w:val="00C20EA6"/>
    <w:rsid w:val="00C211F8"/>
    <w:rsid w:val="00C216F2"/>
    <w:rsid w:val="00C21ACA"/>
    <w:rsid w:val="00C21FA8"/>
    <w:rsid w:val="00C22239"/>
    <w:rsid w:val="00C224BE"/>
    <w:rsid w:val="00C226BC"/>
    <w:rsid w:val="00C2290D"/>
    <w:rsid w:val="00C22AFE"/>
    <w:rsid w:val="00C22E23"/>
    <w:rsid w:val="00C23018"/>
    <w:rsid w:val="00C2302D"/>
    <w:rsid w:val="00C23367"/>
    <w:rsid w:val="00C2380C"/>
    <w:rsid w:val="00C23CEE"/>
    <w:rsid w:val="00C23DD7"/>
    <w:rsid w:val="00C23E2E"/>
    <w:rsid w:val="00C23EE7"/>
    <w:rsid w:val="00C23F36"/>
    <w:rsid w:val="00C24412"/>
    <w:rsid w:val="00C24506"/>
    <w:rsid w:val="00C24A1F"/>
    <w:rsid w:val="00C25139"/>
    <w:rsid w:val="00C25202"/>
    <w:rsid w:val="00C253FA"/>
    <w:rsid w:val="00C25AE4"/>
    <w:rsid w:val="00C25CB6"/>
    <w:rsid w:val="00C261DB"/>
    <w:rsid w:val="00C26580"/>
    <w:rsid w:val="00C26896"/>
    <w:rsid w:val="00C26995"/>
    <w:rsid w:val="00C26A14"/>
    <w:rsid w:val="00C27205"/>
    <w:rsid w:val="00C27A60"/>
    <w:rsid w:val="00C301AD"/>
    <w:rsid w:val="00C304CA"/>
    <w:rsid w:val="00C30C9B"/>
    <w:rsid w:val="00C30EDC"/>
    <w:rsid w:val="00C31200"/>
    <w:rsid w:val="00C32317"/>
    <w:rsid w:val="00C32487"/>
    <w:rsid w:val="00C32FE6"/>
    <w:rsid w:val="00C332B7"/>
    <w:rsid w:val="00C33809"/>
    <w:rsid w:val="00C33818"/>
    <w:rsid w:val="00C33ADD"/>
    <w:rsid w:val="00C33BB6"/>
    <w:rsid w:val="00C343FD"/>
    <w:rsid w:val="00C344DF"/>
    <w:rsid w:val="00C34631"/>
    <w:rsid w:val="00C34DA9"/>
    <w:rsid w:val="00C3515E"/>
    <w:rsid w:val="00C35580"/>
    <w:rsid w:val="00C35AAB"/>
    <w:rsid w:val="00C35B78"/>
    <w:rsid w:val="00C35CB7"/>
    <w:rsid w:val="00C35F01"/>
    <w:rsid w:val="00C3616B"/>
    <w:rsid w:val="00C365E7"/>
    <w:rsid w:val="00C366FC"/>
    <w:rsid w:val="00C37711"/>
    <w:rsid w:val="00C3773A"/>
    <w:rsid w:val="00C37A59"/>
    <w:rsid w:val="00C37AD4"/>
    <w:rsid w:val="00C37D10"/>
    <w:rsid w:val="00C37F08"/>
    <w:rsid w:val="00C40223"/>
    <w:rsid w:val="00C405A5"/>
    <w:rsid w:val="00C41219"/>
    <w:rsid w:val="00C41260"/>
    <w:rsid w:val="00C41491"/>
    <w:rsid w:val="00C41E8B"/>
    <w:rsid w:val="00C420A2"/>
    <w:rsid w:val="00C424C8"/>
    <w:rsid w:val="00C42949"/>
    <w:rsid w:val="00C429D2"/>
    <w:rsid w:val="00C4357E"/>
    <w:rsid w:val="00C4383D"/>
    <w:rsid w:val="00C4431D"/>
    <w:rsid w:val="00C44447"/>
    <w:rsid w:val="00C44B74"/>
    <w:rsid w:val="00C45208"/>
    <w:rsid w:val="00C4533B"/>
    <w:rsid w:val="00C45438"/>
    <w:rsid w:val="00C45554"/>
    <w:rsid w:val="00C4562A"/>
    <w:rsid w:val="00C45FCD"/>
    <w:rsid w:val="00C4621E"/>
    <w:rsid w:val="00C462A1"/>
    <w:rsid w:val="00C466CF"/>
    <w:rsid w:val="00C46927"/>
    <w:rsid w:val="00C469FC"/>
    <w:rsid w:val="00C47621"/>
    <w:rsid w:val="00C47635"/>
    <w:rsid w:val="00C477F8"/>
    <w:rsid w:val="00C47F3D"/>
    <w:rsid w:val="00C501A6"/>
    <w:rsid w:val="00C50368"/>
    <w:rsid w:val="00C509C2"/>
    <w:rsid w:val="00C50D58"/>
    <w:rsid w:val="00C50E18"/>
    <w:rsid w:val="00C516B2"/>
    <w:rsid w:val="00C51B61"/>
    <w:rsid w:val="00C51B94"/>
    <w:rsid w:val="00C51D85"/>
    <w:rsid w:val="00C51E98"/>
    <w:rsid w:val="00C52095"/>
    <w:rsid w:val="00C520A3"/>
    <w:rsid w:val="00C5211C"/>
    <w:rsid w:val="00C522C8"/>
    <w:rsid w:val="00C522DB"/>
    <w:rsid w:val="00C525A7"/>
    <w:rsid w:val="00C52A4D"/>
    <w:rsid w:val="00C52A93"/>
    <w:rsid w:val="00C52B1A"/>
    <w:rsid w:val="00C52F39"/>
    <w:rsid w:val="00C533D2"/>
    <w:rsid w:val="00C53488"/>
    <w:rsid w:val="00C53C98"/>
    <w:rsid w:val="00C53E88"/>
    <w:rsid w:val="00C53F41"/>
    <w:rsid w:val="00C5470B"/>
    <w:rsid w:val="00C5476C"/>
    <w:rsid w:val="00C54A2D"/>
    <w:rsid w:val="00C54D18"/>
    <w:rsid w:val="00C5566D"/>
    <w:rsid w:val="00C55978"/>
    <w:rsid w:val="00C559FE"/>
    <w:rsid w:val="00C563EE"/>
    <w:rsid w:val="00C566BC"/>
    <w:rsid w:val="00C56DD5"/>
    <w:rsid w:val="00C56E0F"/>
    <w:rsid w:val="00C57492"/>
    <w:rsid w:val="00C57BAD"/>
    <w:rsid w:val="00C60036"/>
    <w:rsid w:val="00C60120"/>
    <w:rsid w:val="00C60722"/>
    <w:rsid w:val="00C60A49"/>
    <w:rsid w:val="00C60B64"/>
    <w:rsid w:val="00C6125E"/>
    <w:rsid w:val="00C614EC"/>
    <w:rsid w:val="00C617B6"/>
    <w:rsid w:val="00C618A5"/>
    <w:rsid w:val="00C61973"/>
    <w:rsid w:val="00C61F0E"/>
    <w:rsid w:val="00C61F1E"/>
    <w:rsid w:val="00C628D7"/>
    <w:rsid w:val="00C63310"/>
    <w:rsid w:val="00C63459"/>
    <w:rsid w:val="00C63B12"/>
    <w:rsid w:val="00C63DC5"/>
    <w:rsid w:val="00C64080"/>
    <w:rsid w:val="00C6446A"/>
    <w:rsid w:val="00C6461F"/>
    <w:rsid w:val="00C64FBF"/>
    <w:rsid w:val="00C65021"/>
    <w:rsid w:val="00C65100"/>
    <w:rsid w:val="00C653D7"/>
    <w:rsid w:val="00C66D52"/>
    <w:rsid w:val="00C66E5B"/>
    <w:rsid w:val="00C66F0E"/>
    <w:rsid w:val="00C6722C"/>
    <w:rsid w:val="00C67304"/>
    <w:rsid w:val="00C67374"/>
    <w:rsid w:val="00C67B5A"/>
    <w:rsid w:val="00C67BA0"/>
    <w:rsid w:val="00C70AA8"/>
    <w:rsid w:val="00C70EBE"/>
    <w:rsid w:val="00C70FAC"/>
    <w:rsid w:val="00C71024"/>
    <w:rsid w:val="00C71286"/>
    <w:rsid w:val="00C71712"/>
    <w:rsid w:val="00C718E6"/>
    <w:rsid w:val="00C71BD1"/>
    <w:rsid w:val="00C7214F"/>
    <w:rsid w:val="00C72381"/>
    <w:rsid w:val="00C725B5"/>
    <w:rsid w:val="00C72F02"/>
    <w:rsid w:val="00C7308B"/>
    <w:rsid w:val="00C732E6"/>
    <w:rsid w:val="00C73421"/>
    <w:rsid w:val="00C73529"/>
    <w:rsid w:val="00C738CE"/>
    <w:rsid w:val="00C73AC6"/>
    <w:rsid w:val="00C748EE"/>
    <w:rsid w:val="00C74CB8"/>
    <w:rsid w:val="00C759F7"/>
    <w:rsid w:val="00C76909"/>
    <w:rsid w:val="00C76A3C"/>
    <w:rsid w:val="00C76BDC"/>
    <w:rsid w:val="00C76F36"/>
    <w:rsid w:val="00C7725F"/>
    <w:rsid w:val="00C7733A"/>
    <w:rsid w:val="00C77545"/>
    <w:rsid w:val="00C777B5"/>
    <w:rsid w:val="00C7788C"/>
    <w:rsid w:val="00C7789A"/>
    <w:rsid w:val="00C77CC6"/>
    <w:rsid w:val="00C77EFB"/>
    <w:rsid w:val="00C804B5"/>
    <w:rsid w:val="00C80B86"/>
    <w:rsid w:val="00C80D8B"/>
    <w:rsid w:val="00C80F4D"/>
    <w:rsid w:val="00C816FE"/>
    <w:rsid w:val="00C81A3A"/>
    <w:rsid w:val="00C81C35"/>
    <w:rsid w:val="00C81E06"/>
    <w:rsid w:val="00C8213B"/>
    <w:rsid w:val="00C822EE"/>
    <w:rsid w:val="00C82572"/>
    <w:rsid w:val="00C826E8"/>
    <w:rsid w:val="00C827CF"/>
    <w:rsid w:val="00C82931"/>
    <w:rsid w:val="00C82A76"/>
    <w:rsid w:val="00C82B61"/>
    <w:rsid w:val="00C82DD8"/>
    <w:rsid w:val="00C82EB3"/>
    <w:rsid w:val="00C82F76"/>
    <w:rsid w:val="00C83259"/>
    <w:rsid w:val="00C83823"/>
    <w:rsid w:val="00C83EF5"/>
    <w:rsid w:val="00C83F00"/>
    <w:rsid w:val="00C84194"/>
    <w:rsid w:val="00C843AB"/>
    <w:rsid w:val="00C8452C"/>
    <w:rsid w:val="00C84732"/>
    <w:rsid w:val="00C84870"/>
    <w:rsid w:val="00C8507A"/>
    <w:rsid w:val="00C85587"/>
    <w:rsid w:val="00C8599F"/>
    <w:rsid w:val="00C85FD6"/>
    <w:rsid w:val="00C861ED"/>
    <w:rsid w:val="00C86311"/>
    <w:rsid w:val="00C8631E"/>
    <w:rsid w:val="00C8677D"/>
    <w:rsid w:val="00C86E98"/>
    <w:rsid w:val="00C86EF1"/>
    <w:rsid w:val="00C86FDE"/>
    <w:rsid w:val="00C87094"/>
    <w:rsid w:val="00C87198"/>
    <w:rsid w:val="00C8721A"/>
    <w:rsid w:val="00C875FB"/>
    <w:rsid w:val="00C876DA"/>
    <w:rsid w:val="00C87F2F"/>
    <w:rsid w:val="00C902A0"/>
    <w:rsid w:val="00C90435"/>
    <w:rsid w:val="00C90A61"/>
    <w:rsid w:val="00C90B99"/>
    <w:rsid w:val="00C90C3D"/>
    <w:rsid w:val="00C90DDF"/>
    <w:rsid w:val="00C90FE5"/>
    <w:rsid w:val="00C9113B"/>
    <w:rsid w:val="00C92147"/>
    <w:rsid w:val="00C92173"/>
    <w:rsid w:val="00C92177"/>
    <w:rsid w:val="00C925A0"/>
    <w:rsid w:val="00C928DE"/>
    <w:rsid w:val="00C92B15"/>
    <w:rsid w:val="00C92D61"/>
    <w:rsid w:val="00C92EFB"/>
    <w:rsid w:val="00C92F72"/>
    <w:rsid w:val="00C93065"/>
    <w:rsid w:val="00C93711"/>
    <w:rsid w:val="00C93D59"/>
    <w:rsid w:val="00C93D9E"/>
    <w:rsid w:val="00C93E50"/>
    <w:rsid w:val="00C93FB6"/>
    <w:rsid w:val="00C94902"/>
    <w:rsid w:val="00C94FEE"/>
    <w:rsid w:val="00C956DF"/>
    <w:rsid w:val="00C95954"/>
    <w:rsid w:val="00C96370"/>
    <w:rsid w:val="00C96F6B"/>
    <w:rsid w:val="00C96FF8"/>
    <w:rsid w:val="00C97002"/>
    <w:rsid w:val="00C97111"/>
    <w:rsid w:val="00C9729E"/>
    <w:rsid w:val="00C973DD"/>
    <w:rsid w:val="00C97ADD"/>
    <w:rsid w:val="00CA01DA"/>
    <w:rsid w:val="00CA076E"/>
    <w:rsid w:val="00CA0929"/>
    <w:rsid w:val="00CA0E81"/>
    <w:rsid w:val="00CA17AE"/>
    <w:rsid w:val="00CA1D99"/>
    <w:rsid w:val="00CA224A"/>
    <w:rsid w:val="00CA30F8"/>
    <w:rsid w:val="00CA3173"/>
    <w:rsid w:val="00CA3315"/>
    <w:rsid w:val="00CA3E10"/>
    <w:rsid w:val="00CA3F9C"/>
    <w:rsid w:val="00CA41F2"/>
    <w:rsid w:val="00CA46DD"/>
    <w:rsid w:val="00CA48B3"/>
    <w:rsid w:val="00CA5284"/>
    <w:rsid w:val="00CA537D"/>
    <w:rsid w:val="00CA5452"/>
    <w:rsid w:val="00CA63D4"/>
    <w:rsid w:val="00CA6843"/>
    <w:rsid w:val="00CA6925"/>
    <w:rsid w:val="00CA6DD2"/>
    <w:rsid w:val="00CA70E9"/>
    <w:rsid w:val="00CA734B"/>
    <w:rsid w:val="00CA7A93"/>
    <w:rsid w:val="00CB004D"/>
    <w:rsid w:val="00CB0ED0"/>
    <w:rsid w:val="00CB16AE"/>
    <w:rsid w:val="00CB184A"/>
    <w:rsid w:val="00CB19DD"/>
    <w:rsid w:val="00CB1D79"/>
    <w:rsid w:val="00CB1F29"/>
    <w:rsid w:val="00CB1F74"/>
    <w:rsid w:val="00CB2021"/>
    <w:rsid w:val="00CB2631"/>
    <w:rsid w:val="00CB2D86"/>
    <w:rsid w:val="00CB2E73"/>
    <w:rsid w:val="00CB2FBE"/>
    <w:rsid w:val="00CB3202"/>
    <w:rsid w:val="00CB3ED3"/>
    <w:rsid w:val="00CB43FA"/>
    <w:rsid w:val="00CB45B4"/>
    <w:rsid w:val="00CB4784"/>
    <w:rsid w:val="00CB5078"/>
    <w:rsid w:val="00CB5EAE"/>
    <w:rsid w:val="00CB6769"/>
    <w:rsid w:val="00CB6787"/>
    <w:rsid w:val="00CB69EC"/>
    <w:rsid w:val="00CB7752"/>
    <w:rsid w:val="00CB7B28"/>
    <w:rsid w:val="00CB7DB0"/>
    <w:rsid w:val="00CC01A2"/>
    <w:rsid w:val="00CC0203"/>
    <w:rsid w:val="00CC0233"/>
    <w:rsid w:val="00CC06BD"/>
    <w:rsid w:val="00CC0A5F"/>
    <w:rsid w:val="00CC1206"/>
    <w:rsid w:val="00CC15D4"/>
    <w:rsid w:val="00CC1818"/>
    <w:rsid w:val="00CC1AC2"/>
    <w:rsid w:val="00CC1B1A"/>
    <w:rsid w:val="00CC20EC"/>
    <w:rsid w:val="00CC223F"/>
    <w:rsid w:val="00CC2500"/>
    <w:rsid w:val="00CC26E5"/>
    <w:rsid w:val="00CC2F9B"/>
    <w:rsid w:val="00CC2FB4"/>
    <w:rsid w:val="00CC32AB"/>
    <w:rsid w:val="00CC3414"/>
    <w:rsid w:val="00CC36D4"/>
    <w:rsid w:val="00CC3C85"/>
    <w:rsid w:val="00CC4127"/>
    <w:rsid w:val="00CC4650"/>
    <w:rsid w:val="00CC47F8"/>
    <w:rsid w:val="00CC49E1"/>
    <w:rsid w:val="00CC4A6D"/>
    <w:rsid w:val="00CC508F"/>
    <w:rsid w:val="00CC51E8"/>
    <w:rsid w:val="00CC525F"/>
    <w:rsid w:val="00CC5290"/>
    <w:rsid w:val="00CC52D1"/>
    <w:rsid w:val="00CC56E2"/>
    <w:rsid w:val="00CC5970"/>
    <w:rsid w:val="00CC5EB0"/>
    <w:rsid w:val="00CC60C5"/>
    <w:rsid w:val="00CC6432"/>
    <w:rsid w:val="00CC64A4"/>
    <w:rsid w:val="00CC6CFF"/>
    <w:rsid w:val="00CC6DB4"/>
    <w:rsid w:val="00CC6E5A"/>
    <w:rsid w:val="00CC75B2"/>
    <w:rsid w:val="00CD0460"/>
    <w:rsid w:val="00CD0719"/>
    <w:rsid w:val="00CD07D8"/>
    <w:rsid w:val="00CD0BC8"/>
    <w:rsid w:val="00CD0C98"/>
    <w:rsid w:val="00CD0F2A"/>
    <w:rsid w:val="00CD1253"/>
    <w:rsid w:val="00CD1C69"/>
    <w:rsid w:val="00CD1EC9"/>
    <w:rsid w:val="00CD219C"/>
    <w:rsid w:val="00CD2A51"/>
    <w:rsid w:val="00CD2AB2"/>
    <w:rsid w:val="00CD2C2F"/>
    <w:rsid w:val="00CD370B"/>
    <w:rsid w:val="00CD3876"/>
    <w:rsid w:val="00CD3ADC"/>
    <w:rsid w:val="00CD4013"/>
    <w:rsid w:val="00CD438B"/>
    <w:rsid w:val="00CD4471"/>
    <w:rsid w:val="00CD46DC"/>
    <w:rsid w:val="00CD49A3"/>
    <w:rsid w:val="00CD4BDC"/>
    <w:rsid w:val="00CD4E41"/>
    <w:rsid w:val="00CD4FF6"/>
    <w:rsid w:val="00CD5085"/>
    <w:rsid w:val="00CD5962"/>
    <w:rsid w:val="00CD5C2E"/>
    <w:rsid w:val="00CD5FE4"/>
    <w:rsid w:val="00CD6ABE"/>
    <w:rsid w:val="00CD6AFA"/>
    <w:rsid w:val="00CD6DCE"/>
    <w:rsid w:val="00CD6EF7"/>
    <w:rsid w:val="00CD7786"/>
    <w:rsid w:val="00CD78A0"/>
    <w:rsid w:val="00CD78DA"/>
    <w:rsid w:val="00CD7B31"/>
    <w:rsid w:val="00CD7F2B"/>
    <w:rsid w:val="00CD7FB0"/>
    <w:rsid w:val="00CE0098"/>
    <w:rsid w:val="00CE03CE"/>
    <w:rsid w:val="00CE0799"/>
    <w:rsid w:val="00CE0ADE"/>
    <w:rsid w:val="00CE0B4A"/>
    <w:rsid w:val="00CE0B84"/>
    <w:rsid w:val="00CE14B7"/>
    <w:rsid w:val="00CE1937"/>
    <w:rsid w:val="00CE2046"/>
    <w:rsid w:val="00CE2133"/>
    <w:rsid w:val="00CE23B4"/>
    <w:rsid w:val="00CE24B0"/>
    <w:rsid w:val="00CE2549"/>
    <w:rsid w:val="00CE258D"/>
    <w:rsid w:val="00CE2593"/>
    <w:rsid w:val="00CE305A"/>
    <w:rsid w:val="00CE359E"/>
    <w:rsid w:val="00CE3771"/>
    <w:rsid w:val="00CE37AC"/>
    <w:rsid w:val="00CE38DF"/>
    <w:rsid w:val="00CE392F"/>
    <w:rsid w:val="00CE3B44"/>
    <w:rsid w:val="00CE3C8A"/>
    <w:rsid w:val="00CE41EF"/>
    <w:rsid w:val="00CE445B"/>
    <w:rsid w:val="00CE4648"/>
    <w:rsid w:val="00CE4E9F"/>
    <w:rsid w:val="00CE4F1C"/>
    <w:rsid w:val="00CE4F22"/>
    <w:rsid w:val="00CE52F3"/>
    <w:rsid w:val="00CE531D"/>
    <w:rsid w:val="00CE5353"/>
    <w:rsid w:val="00CE5747"/>
    <w:rsid w:val="00CE6A0B"/>
    <w:rsid w:val="00CE6A12"/>
    <w:rsid w:val="00CE6ADB"/>
    <w:rsid w:val="00CE6B16"/>
    <w:rsid w:val="00CE6BE0"/>
    <w:rsid w:val="00CE6F99"/>
    <w:rsid w:val="00CE70CA"/>
    <w:rsid w:val="00CE75D7"/>
    <w:rsid w:val="00CE7602"/>
    <w:rsid w:val="00CE7808"/>
    <w:rsid w:val="00CF02E8"/>
    <w:rsid w:val="00CF0431"/>
    <w:rsid w:val="00CF04DA"/>
    <w:rsid w:val="00CF0847"/>
    <w:rsid w:val="00CF0EB8"/>
    <w:rsid w:val="00CF10AE"/>
    <w:rsid w:val="00CF2103"/>
    <w:rsid w:val="00CF2FEA"/>
    <w:rsid w:val="00CF377C"/>
    <w:rsid w:val="00CF3D54"/>
    <w:rsid w:val="00CF3DBF"/>
    <w:rsid w:val="00CF3EFF"/>
    <w:rsid w:val="00CF4DBC"/>
    <w:rsid w:val="00CF4F53"/>
    <w:rsid w:val="00CF5315"/>
    <w:rsid w:val="00CF54A6"/>
    <w:rsid w:val="00CF54A7"/>
    <w:rsid w:val="00CF56D8"/>
    <w:rsid w:val="00CF5AA3"/>
    <w:rsid w:val="00CF5ED6"/>
    <w:rsid w:val="00CF619A"/>
    <w:rsid w:val="00CF6291"/>
    <w:rsid w:val="00CF65FC"/>
    <w:rsid w:val="00CF6BE9"/>
    <w:rsid w:val="00CF7057"/>
    <w:rsid w:val="00CF71BC"/>
    <w:rsid w:val="00CF7472"/>
    <w:rsid w:val="00CF78B6"/>
    <w:rsid w:val="00CF7BA8"/>
    <w:rsid w:val="00CF7DE0"/>
    <w:rsid w:val="00CF7E82"/>
    <w:rsid w:val="00D00001"/>
    <w:rsid w:val="00D008D6"/>
    <w:rsid w:val="00D0094E"/>
    <w:rsid w:val="00D00B75"/>
    <w:rsid w:val="00D00E1E"/>
    <w:rsid w:val="00D01977"/>
    <w:rsid w:val="00D01AD3"/>
    <w:rsid w:val="00D01E11"/>
    <w:rsid w:val="00D01E3E"/>
    <w:rsid w:val="00D02015"/>
    <w:rsid w:val="00D02018"/>
    <w:rsid w:val="00D020A6"/>
    <w:rsid w:val="00D022F9"/>
    <w:rsid w:val="00D023F3"/>
    <w:rsid w:val="00D025AC"/>
    <w:rsid w:val="00D026DA"/>
    <w:rsid w:val="00D0287B"/>
    <w:rsid w:val="00D02B41"/>
    <w:rsid w:val="00D02BA7"/>
    <w:rsid w:val="00D032B5"/>
    <w:rsid w:val="00D03359"/>
    <w:rsid w:val="00D03522"/>
    <w:rsid w:val="00D03803"/>
    <w:rsid w:val="00D0383E"/>
    <w:rsid w:val="00D03A04"/>
    <w:rsid w:val="00D03F4B"/>
    <w:rsid w:val="00D0410C"/>
    <w:rsid w:val="00D04160"/>
    <w:rsid w:val="00D04563"/>
    <w:rsid w:val="00D048C5"/>
    <w:rsid w:val="00D049C1"/>
    <w:rsid w:val="00D04A52"/>
    <w:rsid w:val="00D04B53"/>
    <w:rsid w:val="00D04EB3"/>
    <w:rsid w:val="00D0505B"/>
    <w:rsid w:val="00D05296"/>
    <w:rsid w:val="00D052B8"/>
    <w:rsid w:val="00D0573C"/>
    <w:rsid w:val="00D05AA6"/>
    <w:rsid w:val="00D05C66"/>
    <w:rsid w:val="00D05CF7"/>
    <w:rsid w:val="00D05E6E"/>
    <w:rsid w:val="00D05FF0"/>
    <w:rsid w:val="00D06305"/>
    <w:rsid w:val="00D0630B"/>
    <w:rsid w:val="00D066EB"/>
    <w:rsid w:val="00D069F8"/>
    <w:rsid w:val="00D06E83"/>
    <w:rsid w:val="00D0736D"/>
    <w:rsid w:val="00D0749C"/>
    <w:rsid w:val="00D07784"/>
    <w:rsid w:val="00D07A7C"/>
    <w:rsid w:val="00D07AB5"/>
    <w:rsid w:val="00D07B93"/>
    <w:rsid w:val="00D07F4B"/>
    <w:rsid w:val="00D1039E"/>
    <w:rsid w:val="00D1069F"/>
    <w:rsid w:val="00D10E37"/>
    <w:rsid w:val="00D10F89"/>
    <w:rsid w:val="00D1169C"/>
    <w:rsid w:val="00D11C18"/>
    <w:rsid w:val="00D11DAA"/>
    <w:rsid w:val="00D11F67"/>
    <w:rsid w:val="00D133F5"/>
    <w:rsid w:val="00D13FAA"/>
    <w:rsid w:val="00D1424C"/>
    <w:rsid w:val="00D14B2B"/>
    <w:rsid w:val="00D14F9F"/>
    <w:rsid w:val="00D15B95"/>
    <w:rsid w:val="00D15C32"/>
    <w:rsid w:val="00D15CD3"/>
    <w:rsid w:val="00D1659B"/>
    <w:rsid w:val="00D1661C"/>
    <w:rsid w:val="00D169BF"/>
    <w:rsid w:val="00D16AFF"/>
    <w:rsid w:val="00D16BA2"/>
    <w:rsid w:val="00D17208"/>
    <w:rsid w:val="00D175F4"/>
    <w:rsid w:val="00D1767C"/>
    <w:rsid w:val="00D178E3"/>
    <w:rsid w:val="00D1792A"/>
    <w:rsid w:val="00D179CA"/>
    <w:rsid w:val="00D17F1F"/>
    <w:rsid w:val="00D2093B"/>
    <w:rsid w:val="00D2099C"/>
    <w:rsid w:val="00D214B3"/>
    <w:rsid w:val="00D21572"/>
    <w:rsid w:val="00D216AB"/>
    <w:rsid w:val="00D21A10"/>
    <w:rsid w:val="00D21D90"/>
    <w:rsid w:val="00D21DD0"/>
    <w:rsid w:val="00D21F93"/>
    <w:rsid w:val="00D227F7"/>
    <w:rsid w:val="00D22BAE"/>
    <w:rsid w:val="00D22F4D"/>
    <w:rsid w:val="00D23145"/>
    <w:rsid w:val="00D234ED"/>
    <w:rsid w:val="00D2351F"/>
    <w:rsid w:val="00D23554"/>
    <w:rsid w:val="00D23CC3"/>
    <w:rsid w:val="00D23EE1"/>
    <w:rsid w:val="00D24923"/>
    <w:rsid w:val="00D249B6"/>
    <w:rsid w:val="00D24A7D"/>
    <w:rsid w:val="00D24EB2"/>
    <w:rsid w:val="00D2508E"/>
    <w:rsid w:val="00D254BC"/>
    <w:rsid w:val="00D25A13"/>
    <w:rsid w:val="00D25B45"/>
    <w:rsid w:val="00D26046"/>
    <w:rsid w:val="00D26F62"/>
    <w:rsid w:val="00D27258"/>
    <w:rsid w:val="00D273C0"/>
    <w:rsid w:val="00D274BF"/>
    <w:rsid w:val="00D276D9"/>
    <w:rsid w:val="00D27AE0"/>
    <w:rsid w:val="00D30322"/>
    <w:rsid w:val="00D30797"/>
    <w:rsid w:val="00D30961"/>
    <w:rsid w:val="00D30F61"/>
    <w:rsid w:val="00D31000"/>
    <w:rsid w:val="00D31591"/>
    <w:rsid w:val="00D317B9"/>
    <w:rsid w:val="00D321FE"/>
    <w:rsid w:val="00D335D7"/>
    <w:rsid w:val="00D3362B"/>
    <w:rsid w:val="00D33B04"/>
    <w:rsid w:val="00D34299"/>
    <w:rsid w:val="00D343D3"/>
    <w:rsid w:val="00D3470B"/>
    <w:rsid w:val="00D34DC1"/>
    <w:rsid w:val="00D34F26"/>
    <w:rsid w:val="00D352FB"/>
    <w:rsid w:val="00D353D1"/>
    <w:rsid w:val="00D354D8"/>
    <w:rsid w:val="00D361FE"/>
    <w:rsid w:val="00D36729"/>
    <w:rsid w:val="00D367B6"/>
    <w:rsid w:val="00D36F75"/>
    <w:rsid w:val="00D37601"/>
    <w:rsid w:val="00D37CF4"/>
    <w:rsid w:val="00D37DC4"/>
    <w:rsid w:val="00D4005E"/>
    <w:rsid w:val="00D4013A"/>
    <w:rsid w:val="00D401EB"/>
    <w:rsid w:val="00D408A5"/>
    <w:rsid w:val="00D40F51"/>
    <w:rsid w:val="00D40FED"/>
    <w:rsid w:val="00D41976"/>
    <w:rsid w:val="00D41B2F"/>
    <w:rsid w:val="00D41D9D"/>
    <w:rsid w:val="00D41DE8"/>
    <w:rsid w:val="00D41E47"/>
    <w:rsid w:val="00D41E79"/>
    <w:rsid w:val="00D41FE1"/>
    <w:rsid w:val="00D420A2"/>
    <w:rsid w:val="00D4273E"/>
    <w:rsid w:val="00D42787"/>
    <w:rsid w:val="00D42B88"/>
    <w:rsid w:val="00D42CE6"/>
    <w:rsid w:val="00D432FD"/>
    <w:rsid w:val="00D43443"/>
    <w:rsid w:val="00D436F7"/>
    <w:rsid w:val="00D43889"/>
    <w:rsid w:val="00D43E3D"/>
    <w:rsid w:val="00D44331"/>
    <w:rsid w:val="00D444DC"/>
    <w:rsid w:val="00D448D5"/>
    <w:rsid w:val="00D44AB5"/>
    <w:rsid w:val="00D44E09"/>
    <w:rsid w:val="00D450FF"/>
    <w:rsid w:val="00D4549E"/>
    <w:rsid w:val="00D454B8"/>
    <w:rsid w:val="00D458E2"/>
    <w:rsid w:val="00D45BDE"/>
    <w:rsid w:val="00D45CA0"/>
    <w:rsid w:val="00D4694F"/>
    <w:rsid w:val="00D4708F"/>
    <w:rsid w:val="00D470F4"/>
    <w:rsid w:val="00D47966"/>
    <w:rsid w:val="00D5042B"/>
    <w:rsid w:val="00D50C6C"/>
    <w:rsid w:val="00D50F7F"/>
    <w:rsid w:val="00D518A7"/>
    <w:rsid w:val="00D52420"/>
    <w:rsid w:val="00D52A7A"/>
    <w:rsid w:val="00D52FD3"/>
    <w:rsid w:val="00D53398"/>
    <w:rsid w:val="00D539BD"/>
    <w:rsid w:val="00D53A67"/>
    <w:rsid w:val="00D53BC6"/>
    <w:rsid w:val="00D53F5F"/>
    <w:rsid w:val="00D54139"/>
    <w:rsid w:val="00D545EF"/>
    <w:rsid w:val="00D546C4"/>
    <w:rsid w:val="00D5493F"/>
    <w:rsid w:val="00D54FD6"/>
    <w:rsid w:val="00D551E2"/>
    <w:rsid w:val="00D55458"/>
    <w:rsid w:val="00D55D2B"/>
    <w:rsid w:val="00D55F49"/>
    <w:rsid w:val="00D5623C"/>
    <w:rsid w:val="00D5631D"/>
    <w:rsid w:val="00D56804"/>
    <w:rsid w:val="00D569B9"/>
    <w:rsid w:val="00D569EB"/>
    <w:rsid w:val="00D56C09"/>
    <w:rsid w:val="00D56F1D"/>
    <w:rsid w:val="00D56F9A"/>
    <w:rsid w:val="00D57192"/>
    <w:rsid w:val="00D575B1"/>
    <w:rsid w:val="00D601AF"/>
    <w:rsid w:val="00D611FB"/>
    <w:rsid w:val="00D61330"/>
    <w:rsid w:val="00D6152C"/>
    <w:rsid w:val="00D61892"/>
    <w:rsid w:val="00D61C8A"/>
    <w:rsid w:val="00D61CB7"/>
    <w:rsid w:val="00D62181"/>
    <w:rsid w:val="00D6259E"/>
    <w:rsid w:val="00D625A6"/>
    <w:rsid w:val="00D62D8B"/>
    <w:rsid w:val="00D6350A"/>
    <w:rsid w:val="00D637FB"/>
    <w:rsid w:val="00D63819"/>
    <w:rsid w:val="00D63ACD"/>
    <w:rsid w:val="00D63B5D"/>
    <w:rsid w:val="00D63BD3"/>
    <w:rsid w:val="00D64170"/>
    <w:rsid w:val="00D648C8"/>
    <w:rsid w:val="00D6518E"/>
    <w:rsid w:val="00D656D6"/>
    <w:rsid w:val="00D65A18"/>
    <w:rsid w:val="00D65A8F"/>
    <w:rsid w:val="00D65D0A"/>
    <w:rsid w:val="00D65E7B"/>
    <w:rsid w:val="00D661E5"/>
    <w:rsid w:val="00D66311"/>
    <w:rsid w:val="00D6696D"/>
    <w:rsid w:val="00D66B38"/>
    <w:rsid w:val="00D66B6C"/>
    <w:rsid w:val="00D66E6A"/>
    <w:rsid w:val="00D67430"/>
    <w:rsid w:val="00D67763"/>
    <w:rsid w:val="00D677B2"/>
    <w:rsid w:val="00D67B67"/>
    <w:rsid w:val="00D67C9F"/>
    <w:rsid w:val="00D67DBA"/>
    <w:rsid w:val="00D67EF8"/>
    <w:rsid w:val="00D67F35"/>
    <w:rsid w:val="00D70674"/>
    <w:rsid w:val="00D70A19"/>
    <w:rsid w:val="00D70CA3"/>
    <w:rsid w:val="00D710A0"/>
    <w:rsid w:val="00D7190A"/>
    <w:rsid w:val="00D71A9F"/>
    <w:rsid w:val="00D71B4A"/>
    <w:rsid w:val="00D71BBC"/>
    <w:rsid w:val="00D720CC"/>
    <w:rsid w:val="00D7219A"/>
    <w:rsid w:val="00D724BD"/>
    <w:rsid w:val="00D7251B"/>
    <w:rsid w:val="00D725B0"/>
    <w:rsid w:val="00D727FF"/>
    <w:rsid w:val="00D728A2"/>
    <w:rsid w:val="00D72B19"/>
    <w:rsid w:val="00D72EC7"/>
    <w:rsid w:val="00D72F1A"/>
    <w:rsid w:val="00D73084"/>
    <w:rsid w:val="00D73667"/>
    <w:rsid w:val="00D737A5"/>
    <w:rsid w:val="00D746FA"/>
    <w:rsid w:val="00D747FA"/>
    <w:rsid w:val="00D74B97"/>
    <w:rsid w:val="00D75A91"/>
    <w:rsid w:val="00D75E29"/>
    <w:rsid w:val="00D75E7C"/>
    <w:rsid w:val="00D75EEF"/>
    <w:rsid w:val="00D76164"/>
    <w:rsid w:val="00D76263"/>
    <w:rsid w:val="00D76441"/>
    <w:rsid w:val="00D76723"/>
    <w:rsid w:val="00D76C3C"/>
    <w:rsid w:val="00D76C3E"/>
    <w:rsid w:val="00D76CD2"/>
    <w:rsid w:val="00D76E01"/>
    <w:rsid w:val="00D76F99"/>
    <w:rsid w:val="00D77092"/>
    <w:rsid w:val="00D77187"/>
    <w:rsid w:val="00D77317"/>
    <w:rsid w:val="00D774E5"/>
    <w:rsid w:val="00D774F3"/>
    <w:rsid w:val="00D77C3E"/>
    <w:rsid w:val="00D77C60"/>
    <w:rsid w:val="00D809DE"/>
    <w:rsid w:val="00D81405"/>
    <w:rsid w:val="00D81B5F"/>
    <w:rsid w:val="00D81D1E"/>
    <w:rsid w:val="00D81D73"/>
    <w:rsid w:val="00D81D80"/>
    <w:rsid w:val="00D81F6E"/>
    <w:rsid w:val="00D82072"/>
    <w:rsid w:val="00D823F4"/>
    <w:rsid w:val="00D8241A"/>
    <w:rsid w:val="00D8261E"/>
    <w:rsid w:val="00D82843"/>
    <w:rsid w:val="00D828BC"/>
    <w:rsid w:val="00D829D3"/>
    <w:rsid w:val="00D82DEF"/>
    <w:rsid w:val="00D831F0"/>
    <w:rsid w:val="00D8340E"/>
    <w:rsid w:val="00D834E0"/>
    <w:rsid w:val="00D83567"/>
    <w:rsid w:val="00D83702"/>
    <w:rsid w:val="00D837D3"/>
    <w:rsid w:val="00D837EE"/>
    <w:rsid w:val="00D83D3E"/>
    <w:rsid w:val="00D83DB1"/>
    <w:rsid w:val="00D847F9"/>
    <w:rsid w:val="00D84A91"/>
    <w:rsid w:val="00D85067"/>
    <w:rsid w:val="00D852A6"/>
    <w:rsid w:val="00D85479"/>
    <w:rsid w:val="00D856FB"/>
    <w:rsid w:val="00D85CD5"/>
    <w:rsid w:val="00D86141"/>
    <w:rsid w:val="00D86DE0"/>
    <w:rsid w:val="00D86E97"/>
    <w:rsid w:val="00D87263"/>
    <w:rsid w:val="00D87985"/>
    <w:rsid w:val="00D87B4B"/>
    <w:rsid w:val="00D905F0"/>
    <w:rsid w:val="00D90740"/>
    <w:rsid w:val="00D90B2D"/>
    <w:rsid w:val="00D91057"/>
    <w:rsid w:val="00D91308"/>
    <w:rsid w:val="00D913FB"/>
    <w:rsid w:val="00D9150B"/>
    <w:rsid w:val="00D91C9E"/>
    <w:rsid w:val="00D92398"/>
    <w:rsid w:val="00D92611"/>
    <w:rsid w:val="00D92B66"/>
    <w:rsid w:val="00D92ED4"/>
    <w:rsid w:val="00D93195"/>
    <w:rsid w:val="00D93850"/>
    <w:rsid w:val="00D93E23"/>
    <w:rsid w:val="00D93FB2"/>
    <w:rsid w:val="00D947A7"/>
    <w:rsid w:val="00D949F9"/>
    <w:rsid w:val="00D9558C"/>
    <w:rsid w:val="00D95692"/>
    <w:rsid w:val="00D95860"/>
    <w:rsid w:val="00D959F6"/>
    <w:rsid w:val="00D95B6D"/>
    <w:rsid w:val="00D95B82"/>
    <w:rsid w:val="00D95D19"/>
    <w:rsid w:val="00D95D32"/>
    <w:rsid w:val="00D95D74"/>
    <w:rsid w:val="00D96024"/>
    <w:rsid w:val="00D96438"/>
    <w:rsid w:val="00D969B5"/>
    <w:rsid w:val="00D96F1C"/>
    <w:rsid w:val="00D97500"/>
    <w:rsid w:val="00DA02C5"/>
    <w:rsid w:val="00DA04AB"/>
    <w:rsid w:val="00DA04E4"/>
    <w:rsid w:val="00DA0708"/>
    <w:rsid w:val="00DA09BE"/>
    <w:rsid w:val="00DA09D6"/>
    <w:rsid w:val="00DA0C27"/>
    <w:rsid w:val="00DA10C0"/>
    <w:rsid w:val="00DA123A"/>
    <w:rsid w:val="00DA13B6"/>
    <w:rsid w:val="00DA1841"/>
    <w:rsid w:val="00DA1951"/>
    <w:rsid w:val="00DA1A7B"/>
    <w:rsid w:val="00DA1FAE"/>
    <w:rsid w:val="00DA20CA"/>
    <w:rsid w:val="00DA22AA"/>
    <w:rsid w:val="00DA2595"/>
    <w:rsid w:val="00DA274B"/>
    <w:rsid w:val="00DA2CD9"/>
    <w:rsid w:val="00DA2D28"/>
    <w:rsid w:val="00DA2E1C"/>
    <w:rsid w:val="00DA2F5A"/>
    <w:rsid w:val="00DA334C"/>
    <w:rsid w:val="00DA356E"/>
    <w:rsid w:val="00DA3ABB"/>
    <w:rsid w:val="00DA3BAF"/>
    <w:rsid w:val="00DA4009"/>
    <w:rsid w:val="00DA40EB"/>
    <w:rsid w:val="00DA412E"/>
    <w:rsid w:val="00DA420E"/>
    <w:rsid w:val="00DA433B"/>
    <w:rsid w:val="00DA4486"/>
    <w:rsid w:val="00DA470A"/>
    <w:rsid w:val="00DA4B22"/>
    <w:rsid w:val="00DA4DCE"/>
    <w:rsid w:val="00DA5F72"/>
    <w:rsid w:val="00DA5FD0"/>
    <w:rsid w:val="00DA6924"/>
    <w:rsid w:val="00DA6975"/>
    <w:rsid w:val="00DA6C12"/>
    <w:rsid w:val="00DA6D8A"/>
    <w:rsid w:val="00DA762D"/>
    <w:rsid w:val="00DA7735"/>
    <w:rsid w:val="00DA7D36"/>
    <w:rsid w:val="00DB027A"/>
    <w:rsid w:val="00DB080B"/>
    <w:rsid w:val="00DB081C"/>
    <w:rsid w:val="00DB0BFB"/>
    <w:rsid w:val="00DB0C56"/>
    <w:rsid w:val="00DB1D1D"/>
    <w:rsid w:val="00DB2A12"/>
    <w:rsid w:val="00DB2AAC"/>
    <w:rsid w:val="00DB2AFE"/>
    <w:rsid w:val="00DB2E51"/>
    <w:rsid w:val="00DB32C4"/>
    <w:rsid w:val="00DB349E"/>
    <w:rsid w:val="00DB4950"/>
    <w:rsid w:val="00DB4DB6"/>
    <w:rsid w:val="00DB4FA5"/>
    <w:rsid w:val="00DB51BD"/>
    <w:rsid w:val="00DB5396"/>
    <w:rsid w:val="00DB5861"/>
    <w:rsid w:val="00DB5BAF"/>
    <w:rsid w:val="00DB600C"/>
    <w:rsid w:val="00DB636C"/>
    <w:rsid w:val="00DB64D5"/>
    <w:rsid w:val="00DB6585"/>
    <w:rsid w:val="00DB67B4"/>
    <w:rsid w:val="00DB689D"/>
    <w:rsid w:val="00DB6D4B"/>
    <w:rsid w:val="00DB76D7"/>
    <w:rsid w:val="00DB77FB"/>
    <w:rsid w:val="00DB788A"/>
    <w:rsid w:val="00DB7BA6"/>
    <w:rsid w:val="00DB7EEF"/>
    <w:rsid w:val="00DC06E0"/>
    <w:rsid w:val="00DC092C"/>
    <w:rsid w:val="00DC0B8D"/>
    <w:rsid w:val="00DC0BD9"/>
    <w:rsid w:val="00DC100D"/>
    <w:rsid w:val="00DC112B"/>
    <w:rsid w:val="00DC1224"/>
    <w:rsid w:val="00DC2149"/>
    <w:rsid w:val="00DC2309"/>
    <w:rsid w:val="00DC2DEC"/>
    <w:rsid w:val="00DC2EDB"/>
    <w:rsid w:val="00DC31D9"/>
    <w:rsid w:val="00DC35D6"/>
    <w:rsid w:val="00DC43DE"/>
    <w:rsid w:val="00DC44B5"/>
    <w:rsid w:val="00DC4762"/>
    <w:rsid w:val="00DC4B17"/>
    <w:rsid w:val="00DC4DDC"/>
    <w:rsid w:val="00DC4FE3"/>
    <w:rsid w:val="00DC554D"/>
    <w:rsid w:val="00DC55F3"/>
    <w:rsid w:val="00DC5947"/>
    <w:rsid w:val="00DC5A7F"/>
    <w:rsid w:val="00DC6077"/>
    <w:rsid w:val="00DC68C1"/>
    <w:rsid w:val="00DC6A10"/>
    <w:rsid w:val="00DC6D60"/>
    <w:rsid w:val="00DC71CC"/>
    <w:rsid w:val="00DC792E"/>
    <w:rsid w:val="00DD051A"/>
    <w:rsid w:val="00DD0667"/>
    <w:rsid w:val="00DD06CF"/>
    <w:rsid w:val="00DD08EB"/>
    <w:rsid w:val="00DD0CBD"/>
    <w:rsid w:val="00DD0D43"/>
    <w:rsid w:val="00DD1058"/>
    <w:rsid w:val="00DD15F8"/>
    <w:rsid w:val="00DD1989"/>
    <w:rsid w:val="00DD1EE1"/>
    <w:rsid w:val="00DD23AD"/>
    <w:rsid w:val="00DD2469"/>
    <w:rsid w:val="00DD2482"/>
    <w:rsid w:val="00DD2603"/>
    <w:rsid w:val="00DD2960"/>
    <w:rsid w:val="00DD2B75"/>
    <w:rsid w:val="00DD2C83"/>
    <w:rsid w:val="00DD2CD9"/>
    <w:rsid w:val="00DD3566"/>
    <w:rsid w:val="00DD39BC"/>
    <w:rsid w:val="00DD3A34"/>
    <w:rsid w:val="00DD47E9"/>
    <w:rsid w:val="00DD4955"/>
    <w:rsid w:val="00DD4C6E"/>
    <w:rsid w:val="00DD4C7B"/>
    <w:rsid w:val="00DD4F04"/>
    <w:rsid w:val="00DD519A"/>
    <w:rsid w:val="00DD55F1"/>
    <w:rsid w:val="00DD5678"/>
    <w:rsid w:val="00DD5A7C"/>
    <w:rsid w:val="00DD628E"/>
    <w:rsid w:val="00DD6738"/>
    <w:rsid w:val="00DD68F0"/>
    <w:rsid w:val="00DD6B5E"/>
    <w:rsid w:val="00DD6DC0"/>
    <w:rsid w:val="00DD6E51"/>
    <w:rsid w:val="00DD7B8F"/>
    <w:rsid w:val="00DD7F7F"/>
    <w:rsid w:val="00DE0509"/>
    <w:rsid w:val="00DE05CF"/>
    <w:rsid w:val="00DE0823"/>
    <w:rsid w:val="00DE0A7F"/>
    <w:rsid w:val="00DE0ABC"/>
    <w:rsid w:val="00DE0C1C"/>
    <w:rsid w:val="00DE1492"/>
    <w:rsid w:val="00DE18D7"/>
    <w:rsid w:val="00DE1C86"/>
    <w:rsid w:val="00DE21BD"/>
    <w:rsid w:val="00DE2459"/>
    <w:rsid w:val="00DE2528"/>
    <w:rsid w:val="00DE266F"/>
    <w:rsid w:val="00DE2CDC"/>
    <w:rsid w:val="00DE2D3B"/>
    <w:rsid w:val="00DE2EC0"/>
    <w:rsid w:val="00DE3156"/>
    <w:rsid w:val="00DE3162"/>
    <w:rsid w:val="00DE3309"/>
    <w:rsid w:val="00DE366E"/>
    <w:rsid w:val="00DE37E7"/>
    <w:rsid w:val="00DE459D"/>
    <w:rsid w:val="00DE4662"/>
    <w:rsid w:val="00DE4834"/>
    <w:rsid w:val="00DE5583"/>
    <w:rsid w:val="00DE575F"/>
    <w:rsid w:val="00DE5D54"/>
    <w:rsid w:val="00DE5D99"/>
    <w:rsid w:val="00DE617C"/>
    <w:rsid w:val="00DE6446"/>
    <w:rsid w:val="00DE65D8"/>
    <w:rsid w:val="00DE6876"/>
    <w:rsid w:val="00DE79D1"/>
    <w:rsid w:val="00DE7B10"/>
    <w:rsid w:val="00DF039D"/>
    <w:rsid w:val="00DF054F"/>
    <w:rsid w:val="00DF0FD9"/>
    <w:rsid w:val="00DF0FE2"/>
    <w:rsid w:val="00DF1003"/>
    <w:rsid w:val="00DF11C7"/>
    <w:rsid w:val="00DF1349"/>
    <w:rsid w:val="00DF16B9"/>
    <w:rsid w:val="00DF1842"/>
    <w:rsid w:val="00DF1B00"/>
    <w:rsid w:val="00DF1FFB"/>
    <w:rsid w:val="00DF2161"/>
    <w:rsid w:val="00DF2799"/>
    <w:rsid w:val="00DF2ACD"/>
    <w:rsid w:val="00DF2B02"/>
    <w:rsid w:val="00DF2BB3"/>
    <w:rsid w:val="00DF3825"/>
    <w:rsid w:val="00DF3C31"/>
    <w:rsid w:val="00DF41FB"/>
    <w:rsid w:val="00DF43BF"/>
    <w:rsid w:val="00DF44DC"/>
    <w:rsid w:val="00DF4AC2"/>
    <w:rsid w:val="00DF52C4"/>
    <w:rsid w:val="00DF535E"/>
    <w:rsid w:val="00DF5889"/>
    <w:rsid w:val="00DF5956"/>
    <w:rsid w:val="00DF5F25"/>
    <w:rsid w:val="00DF6089"/>
    <w:rsid w:val="00DF65A8"/>
    <w:rsid w:val="00DF65BD"/>
    <w:rsid w:val="00DF6636"/>
    <w:rsid w:val="00DF6904"/>
    <w:rsid w:val="00DF6D3D"/>
    <w:rsid w:val="00DF6DEF"/>
    <w:rsid w:val="00DF6FED"/>
    <w:rsid w:val="00DF70AD"/>
    <w:rsid w:val="00DF7F35"/>
    <w:rsid w:val="00DF7F8D"/>
    <w:rsid w:val="00E001E0"/>
    <w:rsid w:val="00E00972"/>
    <w:rsid w:val="00E00FA9"/>
    <w:rsid w:val="00E01044"/>
    <w:rsid w:val="00E01462"/>
    <w:rsid w:val="00E01608"/>
    <w:rsid w:val="00E01B09"/>
    <w:rsid w:val="00E01BC6"/>
    <w:rsid w:val="00E01D31"/>
    <w:rsid w:val="00E021BC"/>
    <w:rsid w:val="00E02CD2"/>
    <w:rsid w:val="00E036F9"/>
    <w:rsid w:val="00E03D0A"/>
    <w:rsid w:val="00E03D25"/>
    <w:rsid w:val="00E03E41"/>
    <w:rsid w:val="00E043AE"/>
    <w:rsid w:val="00E0464F"/>
    <w:rsid w:val="00E04DA2"/>
    <w:rsid w:val="00E050B0"/>
    <w:rsid w:val="00E05109"/>
    <w:rsid w:val="00E05337"/>
    <w:rsid w:val="00E05A1A"/>
    <w:rsid w:val="00E05F91"/>
    <w:rsid w:val="00E06372"/>
    <w:rsid w:val="00E0656D"/>
    <w:rsid w:val="00E065E6"/>
    <w:rsid w:val="00E06647"/>
    <w:rsid w:val="00E06C0E"/>
    <w:rsid w:val="00E077F4"/>
    <w:rsid w:val="00E07F96"/>
    <w:rsid w:val="00E10DCF"/>
    <w:rsid w:val="00E110A4"/>
    <w:rsid w:val="00E11310"/>
    <w:rsid w:val="00E11911"/>
    <w:rsid w:val="00E11D7C"/>
    <w:rsid w:val="00E11F17"/>
    <w:rsid w:val="00E1244B"/>
    <w:rsid w:val="00E12656"/>
    <w:rsid w:val="00E12B6E"/>
    <w:rsid w:val="00E12E17"/>
    <w:rsid w:val="00E132FE"/>
    <w:rsid w:val="00E135A0"/>
    <w:rsid w:val="00E136F0"/>
    <w:rsid w:val="00E1397E"/>
    <w:rsid w:val="00E139D1"/>
    <w:rsid w:val="00E1407F"/>
    <w:rsid w:val="00E14468"/>
    <w:rsid w:val="00E14909"/>
    <w:rsid w:val="00E14D10"/>
    <w:rsid w:val="00E14EEC"/>
    <w:rsid w:val="00E15176"/>
    <w:rsid w:val="00E157F0"/>
    <w:rsid w:val="00E15947"/>
    <w:rsid w:val="00E15BE3"/>
    <w:rsid w:val="00E15F10"/>
    <w:rsid w:val="00E167B4"/>
    <w:rsid w:val="00E16F46"/>
    <w:rsid w:val="00E1717A"/>
    <w:rsid w:val="00E1754F"/>
    <w:rsid w:val="00E17573"/>
    <w:rsid w:val="00E1777F"/>
    <w:rsid w:val="00E17AD3"/>
    <w:rsid w:val="00E17BCB"/>
    <w:rsid w:val="00E17C84"/>
    <w:rsid w:val="00E2058A"/>
    <w:rsid w:val="00E20760"/>
    <w:rsid w:val="00E20E32"/>
    <w:rsid w:val="00E21C78"/>
    <w:rsid w:val="00E21D44"/>
    <w:rsid w:val="00E22808"/>
    <w:rsid w:val="00E2295F"/>
    <w:rsid w:val="00E22BF9"/>
    <w:rsid w:val="00E22C4C"/>
    <w:rsid w:val="00E22C75"/>
    <w:rsid w:val="00E23690"/>
    <w:rsid w:val="00E237EC"/>
    <w:rsid w:val="00E23E31"/>
    <w:rsid w:val="00E243FE"/>
    <w:rsid w:val="00E25064"/>
    <w:rsid w:val="00E2510B"/>
    <w:rsid w:val="00E25222"/>
    <w:rsid w:val="00E2536F"/>
    <w:rsid w:val="00E257D8"/>
    <w:rsid w:val="00E259E7"/>
    <w:rsid w:val="00E261AC"/>
    <w:rsid w:val="00E2663D"/>
    <w:rsid w:val="00E26BC9"/>
    <w:rsid w:val="00E273C0"/>
    <w:rsid w:val="00E273D7"/>
    <w:rsid w:val="00E27736"/>
    <w:rsid w:val="00E27DE3"/>
    <w:rsid w:val="00E301F8"/>
    <w:rsid w:val="00E302CA"/>
    <w:rsid w:val="00E30A0B"/>
    <w:rsid w:val="00E30D71"/>
    <w:rsid w:val="00E3110E"/>
    <w:rsid w:val="00E31306"/>
    <w:rsid w:val="00E31FFC"/>
    <w:rsid w:val="00E326A0"/>
    <w:rsid w:val="00E3274B"/>
    <w:rsid w:val="00E32877"/>
    <w:rsid w:val="00E332E8"/>
    <w:rsid w:val="00E3358D"/>
    <w:rsid w:val="00E3427D"/>
    <w:rsid w:val="00E34CDF"/>
    <w:rsid w:val="00E34E76"/>
    <w:rsid w:val="00E34F55"/>
    <w:rsid w:val="00E350CC"/>
    <w:rsid w:val="00E3545A"/>
    <w:rsid w:val="00E35517"/>
    <w:rsid w:val="00E35593"/>
    <w:rsid w:val="00E35623"/>
    <w:rsid w:val="00E35B96"/>
    <w:rsid w:val="00E35C39"/>
    <w:rsid w:val="00E35C9F"/>
    <w:rsid w:val="00E35EBC"/>
    <w:rsid w:val="00E35F04"/>
    <w:rsid w:val="00E3619E"/>
    <w:rsid w:val="00E3646A"/>
    <w:rsid w:val="00E36536"/>
    <w:rsid w:val="00E36817"/>
    <w:rsid w:val="00E36E1F"/>
    <w:rsid w:val="00E370F8"/>
    <w:rsid w:val="00E371B2"/>
    <w:rsid w:val="00E37358"/>
    <w:rsid w:val="00E37872"/>
    <w:rsid w:val="00E37C82"/>
    <w:rsid w:val="00E37FC4"/>
    <w:rsid w:val="00E40310"/>
    <w:rsid w:val="00E4034A"/>
    <w:rsid w:val="00E403F3"/>
    <w:rsid w:val="00E40CD0"/>
    <w:rsid w:val="00E413EF"/>
    <w:rsid w:val="00E41A46"/>
    <w:rsid w:val="00E41B51"/>
    <w:rsid w:val="00E41E98"/>
    <w:rsid w:val="00E42217"/>
    <w:rsid w:val="00E42220"/>
    <w:rsid w:val="00E430C8"/>
    <w:rsid w:val="00E4313F"/>
    <w:rsid w:val="00E43220"/>
    <w:rsid w:val="00E43444"/>
    <w:rsid w:val="00E438CD"/>
    <w:rsid w:val="00E440E7"/>
    <w:rsid w:val="00E44284"/>
    <w:rsid w:val="00E44880"/>
    <w:rsid w:val="00E44D0A"/>
    <w:rsid w:val="00E45421"/>
    <w:rsid w:val="00E4549A"/>
    <w:rsid w:val="00E454F3"/>
    <w:rsid w:val="00E45561"/>
    <w:rsid w:val="00E457AE"/>
    <w:rsid w:val="00E45A17"/>
    <w:rsid w:val="00E45AFB"/>
    <w:rsid w:val="00E462B3"/>
    <w:rsid w:val="00E46364"/>
    <w:rsid w:val="00E465E9"/>
    <w:rsid w:val="00E467A7"/>
    <w:rsid w:val="00E473A5"/>
    <w:rsid w:val="00E477D6"/>
    <w:rsid w:val="00E479FF"/>
    <w:rsid w:val="00E47AA6"/>
    <w:rsid w:val="00E47CB7"/>
    <w:rsid w:val="00E47CEA"/>
    <w:rsid w:val="00E47F12"/>
    <w:rsid w:val="00E504CA"/>
    <w:rsid w:val="00E5062F"/>
    <w:rsid w:val="00E506E1"/>
    <w:rsid w:val="00E50CAD"/>
    <w:rsid w:val="00E511E5"/>
    <w:rsid w:val="00E519B4"/>
    <w:rsid w:val="00E528C0"/>
    <w:rsid w:val="00E528C5"/>
    <w:rsid w:val="00E52E53"/>
    <w:rsid w:val="00E52E5E"/>
    <w:rsid w:val="00E53087"/>
    <w:rsid w:val="00E54266"/>
    <w:rsid w:val="00E547CA"/>
    <w:rsid w:val="00E54D58"/>
    <w:rsid w:val="00E5500B"/>
    <w:rsid w:val="00E55706"/>
    <w:rsid w:val="00E559F6"/>
    <w:rsid w:val="00E55B82"/>
    <w:rsid w:val="00E55EB3"/>
    <w:rsid w:val="00E55FAF"/>
    <w:rsid w:val="00E56A3C"/>
    <w:rsid w:val="00E56C2F"/>
    <w:rsid w:val="00E571F0"/>
    <w:rsid w:val="00E57304"/>
    <w:rsid w:val="00E57324"/>
    <w:rsid w:val="00E57367"/>
    <w:rsid w:val="00E57368"/>
    <w:rsid w:val="00E57746"/>
    <w:rsid w:val="00E57C43"/>
    <w:rsid w:val="00E57ED6"/>
    <w:rsid w:val="00E57F65"/>
    <w:rsid w:val="00E60075"/>
    <w:rsid w:val="00E600E5"/>
    <w:rsid w:val="00E60985"/>
    <w:rsid w:val="00E60AFC"/>
    <w:rsid w:val="00E611E4"/>
    <w:rsid w:val="00E614F3"/>
    <w:rsid w:val="00E617FF"/>
    <w:rsid w:val="00E61862"/>
    <w:rsid w:val="00E6197F"/>
    <w:rsid w:val="00E61F88"/>
    <w:rsid w:val="00E6201C"/>
    <w:rsid w:val="00E626D1"/>
    <w:rsid w:val="00E62A7E"/>
    <w:rsid w:val="00E6334B"/>
    <w:rsid w:val="00E6335C"/>
    <w:rsid w:val="00E63392"/>
    <w:rsid w:val="00E6373F"/>
    <w:rsid w:val="00E63757"/>
    <w:rsid w:val="00E641BD"/>
    <w:rsid w:val="00E6433D"/>
    <w:rsid w:val="00E64404"/>
    <w:rsid w:val="00E645E0"/>
    <w:rsid w:val="00E64ADF"/>
    <w:rsid w:val="00E64E37"/>
    <w:rsid w:val="00E6514F"/>
    <w:rsid w:val="00E656A2"/>
    <w:rsid w:val="00E65B4C"/>
    <w:rsid w:val="00E65BE3"/>
    <w:rsid w:val="00E65C4F"/>
    <w:rsid w:val="00E662FF"/>
    <w:rsid w:val="00E66398"/>
    <w:rsid w:val="00E663CA"/>
    <w:rsid w:val="00E66A42"/>
    <w:rsid w:val="00E66ED3"/>
    <w:rsid w:val="00E670E6"/>
    <w:rsid w:val="00E67809"/>
    <w:rsid w:val="00E67C6A"/>
    <w:rsid w:val="00E67CFD"/>
    <w:rsid w:val="00E67EF7"/>
    <w:rsid w:val="00E700C3"/>
    <w:rsid w:val="00E702FC"/>
    <w:rsid w:val="00E711DE"/>
    <w:rsid w:val="00E714CE"/>
    <w:rsid w:val="00E7195D"/>
    <w:rsid w:val="00E7195F"/>
    <w:rsid w:val="00E71EC8"/>
    <w:rsid w:val="00E72146"/>
    <w:rsid w:val="00E722A4"/>
    <w:rsid w:val="00E72600"/>
    <w:rsid w:val="00E72683"/>
    <w:rsid w:val="00E72694"/>
    <w:rsid w:val="00E726D9"/>
    <w:rsid w:val="00E72B54"/>
    <w:rsid w:val="00E72F64"/>
    <w:rsid w:val="00E7352C"/>
    <w:rsid w:val="00E74084"/>
    <w:rsid w:val="00E741EF"/>
    <w:rsid w:val="00E74475"/>
    <w:rsid w:val="00E74EBC"/>
    <w:rsid w:val="00E7520D"/>
    <w:rsid w:val="00E7551A"/>
    <w:rsid w:val="00E760AB"/>
    <w:rsid w:val="00E76366"/>
    <w:rsid w:val="00E764B3"/>
    <w:rsid w:val="00E76686"/>
    <w:rsid w:val="00E76752"/>
    <w:rsid w:val="00E767D0"/>
    <w:rsid w:val="00E76C06"/>
    <w:rsid w:val="00E77235"/>
    <w:rsid w:val="00E77D69"/>
    <w:rsid w:val="00E80065"/>
    <w:rsid w:val="00E80342"/>
    <w:rsid w:val="00E80C2A"/>
    <w:rsid w:val="00E80D56"/>
    <w:rsid w:val="00E80D9C"/>
    <w:rsid w:val="00E80F96"/>
    <w:rsid w:val="00E80F9B"/>
    <w:rsid w:val="00E813EE"/>
    <w:rsid w:val="00E81468"/>
    <w:rsid w:val="00E81F80"/>
    <w:rsid w:val="00E8227A"/>
    <w:rsid w:val="00E82756"/>
    <w:rsid w:val="00E82EC6"/>
    <w:rsid w:val="00E83621"/>
    <w:rsid w:val="00E837B0"/>
    <w:rsid w:val="00E840FF"/>
    <w:rsid w:val="00E8427B"/>
    <w:rsid w:val="00E84331"/>
    <w:rsid w:val="00E843EF"/>
    <w:rsid w:val="00E84866"/>
    <w:rsid w:val="00E8544B"/>
    <w:rsid w:val="00E85676"/>
    <w:rsid w:val="00E8590C"/>
    <w:rsid w:val="00E85A77"/>
    <w:rsid w:val="00E85C80"/>
    <w:rsid w:val="00E86372"/>
    <w:rsid w:val="00E865D9"/>
    <w:rsid w:val="00E8681D"/>
    <w:rsid w:val="00E8693B"/>
    <w:rsid w:val="00E86F3D"/>
    <w:rsid w:val="00E8722A"/>
    <w:rsid w:val="00E87C5F"/>
    <w:rsid w:val="00E87CBB"/>
    <w:rsid w:val="00E87DA1"/>
    <w:rsid w:val="00E87F5C"/>
    <w:rsid w:val="00E901A5"/>
    <w:rsid w:val="00E90DBD"/>
    <w:rsid w:val="00E90F2C"/>
    <w:rsid w:val="00E9122B"/>
    <w:rsid w:val="00E91237"/>
    <w:rsid w:val="00E91340"/>
    <w:rsid w:val="00E9160C"/>
    <w:rsid w:val="00E916E6"/>
    <w:rsid w:val="00E91A94"/>
    <w:rsid w:val="00E91F09"/>
    <w:rsid w:val="00E91F5C"/>
    <w:rsid w:val="00E92480"/>
    <w:rsid w:val="00E9261E"/>
    <w:rsid w:val="00E92633"/>
    <w:rsid w:val="00E93209"/>
    <w:rsid w:val="00E932B3"/>
    <w:rsid w:val="00E934ED"/>
    <w:rsid w:val="00E93ADF"/>
    <w:rsid w:val="00E93CED"/>
    <w:rsid w:val="00E93D6A"/>
    <w:rsid w:val="00E93E68"/>
    <w:rsid w:val="00E945B1"/>
    <w:rsid w:val="00E949AF"/>
    <w:rsid w:val="00E94CAD"/>
    <w:rsid w:val="00E95473"/>
    <w:rsid w:val="00E957EB"/>
    <w:rsid w:val="00E95BC2"/>
    <w:rsid w:val="00E95C6F"/>
    <w:rsid w:val="00E95E23"/>
    <w:rsid w:val="00E9604A"/>
    <w:rsid w:val="00E9607D"/>
    <w:rsid w:val="00E96367"/>
    <w:rsid w:val="00E96A85"/>
    <w:rsid w:val="00E96AB6"/>
    <w:rsid w:val="00E96F89"/>
    <w:rsid w:val="00E973BE"/>
    <w:rsid w:val="00E97509"/>
    <w:rsid w:val="00EA07FE"/>
    <w:rsid w:val="00EA0859"/>
    <w:rsid w:val="00EA14DD"/>
    <w:rsid w:val="00EA2324"/>
    <w:rsid w:val="00EA25DD"/>
    <w:rsid w:val="00EA2819"/>
    <w:rsid w:val="00EA2949"/>
    <w:rsid w:val="00EA316D"/>
    <w:rsid w:val="00EA3384"/>
    <w:rsid w:val="00EA359B"/>
    <w:rsid w:val="00EA37BA"/>
    <w:rsid w:val="00EA42A9"/>
    <w:rsid w:val="00EA455D"/>
    <w:rsid w:val="00EA456A"/>
    <w:rsid w:val="00EA4D60"/>
    <w:rsid w:val="00EA4E57"/>
    <w:rsid w:val="00EA4F73"/>
    <w:rsid w:val="00EA542C"/>
    <w:rsid w:val="00EA542D"/>
    <w:rsid w:val="00EA56D5"/>
    <w:rsid w:val="00EA57B3"/>
    <w:rsid w:val="00EA59D2"/>
    <w:rsid w:val="00EA5C8D"/>
    <w:rsid w:val="00EA64DC"/>
    <w:rsid w:val="00EA6955"/>
    <w:rsid w:val="00EA76E4"/>
    <w:rsid w:val="00EA7902"/>
    <w:rsid w:val="00EA7912"/>
    <w:rsid w:val="00EA79E1"/>
    <w:rsid w:val="00EA7B3B"/>
    <w:rsid w:val="00EA7E21"/>
    <w:rsid w:val="00EB006C"/>
    <w:rsid w:val="00EB00C6"/>
    <w:rsid w:val="00EB0530"/>
    <w:rsid w:val="00EB064E"/>
    <w:rsid w:val="00EB0C2A"/>
    <w:rsid w:val="00EB0EC8"/>
    <w:rsid w:val="00EB110D"/>
    <w:rsid w:val="00EB1363"/>
    <w:rsid w:val="00EB15A6"/>
    <w:rsid w:val="00EB178D"/>
    <w:rsid w:val="00EB17BE"/>
    <w:rsid w:val="00EB240F"/>
    <w:rsid w:val="00EB2745"/>
    <w:rsid w:val="00EB3699"/>
    <w:rsid w:val="00EB38CC"/>
    <w:rsid w:val="00EB3B52"/>
    <w:rsid w:val="00EB3C44"/>
    <w:rsid w:val="00EB3D0B"/>
    <w:rsid w:val="00EB3E5A"/>
    <w:rsid w:val="00EB43EA"/>
    <w:rsid w:val="00EB44CE"/>
    <w:rsid w:val="00EB474D"/>
    <w:rsid w:val="00EB5215"/>
    <w:rsid w:val="00EB580A"/>
    <w:rsid w:val="00EB58A6"/>
    <w:rsid w:val="00EB5BCB"/>
    <w:rsid w:val="00EB5C28"/>
    <w:rsid w:val="00EB5D01"/>
    <w:rsid w:val="00EB6382"/>
    <w:rsid w:val="00EB6B29"/>
    <w:rsid w:val="00EB765E"/>
    <w:rsid w:val="00EC0631"/>
    <w:rsid w:val="00EC067B"/>
    <w:rsid w:val="00EC07A8"/>
    <w:rsid w:val="00EC07B5"/>
    <w:rsid w:val="00EC0B76"/>
    <w:rsid w:val="00EC0BF5"/>
    <w:rsid w:val="00EC0F6C"/>
    <w:rsid w:val="00EC0F79"/>
    <w:rsid w:val="00EC10ED"/>
    <w:rsid w:val="00EC1190"/>
    <w:rsid w:val="00EC11BA"/>
    <w:rsid w:val="00EC1592"/>
    <w:rsid w:val="00EC171F"/>
    <w:rsid w:val="00EC2633"/>
    <w:rsid w:val="00EC291F"/>
    <w:rsid w:val="00EC3DB7"/>
    <w:rsid w:val="00EC3E9B"/>
    <w:rsid w:val="00EC3FD1"/>
    <w:rsid w:val="00EC4335"/>
    <w:rsid w:val="00EC45CD"/>
    <w:rsid w:val="00EC4819"/>
    <w:rsid w:val="00EC4DF6"/>
    <w:rsid w:val="00EC4EDB"/>
    <w:rsid w:val="00EC4FEE"/>
    <w:rsid w:val="00EC5456"/>
    <w:rsid w:val="00EC5644"/>
    <w:rsid w:val="00EC580D"/>
    <w:rsid w:val="00EC5B01"/>
    <w:rsid w:val="00EC618D"/>
    <w:rsid w:val="00EC629A"/>
    <w:rsid w:val="00EC637C"/>
    <w:rsid w:val="00EC63B0"/>
    <w:rsid w:val="00EC63CD"/>
    <w:rsid w:val="00EC63F4"/>
    <w:rsid w:val="00EC66E4"/>
    <w:rsid w:val="00EC6967"/>
    <w:rsid w:val="00EC6B8D"/>
    <w:rsid w:val="00EC7D97"/>
    <w:rsid w:val="00EC7FD9"/>
    <w:rsid w:val="00ED00D7"/>
    <w:rsid w:val="00ED0641"/>
    <w:rsid w:val="00ED06B8"/>
    <w:rsid w:val="00ED098F"/>
    <w:rsid w:val="00ED0C76"/>
    <w:rsid w:val="00ED0CAF"/>
    <w:rsid w:val="00ED0D20"/>
    <w:rsid w:val="00ED0D9A"/>
    <w:rsid w:val="00ED1B1F"/>
    <w:rsid w:val="00ED1C4C"/>
    <w:rsid w:val="00ED1D39"/>
    <w:rsid w:val="00ED1FBD"/>
    <w:rsid w:val="00ED1FE3"/>
    <w:rsid w:val="00ED20A8"/>
    <w:rsid w:val="00ED2102"/>
    <w:rsid w:val="00ED22FA"/>
    <w:rsid w:val="00ED2DF8"/>
    <w:rsid w:val="00ED31ED"/>
    <w:rsid w:val="00ED3364"/>
    <w:rsid w:val="00ED3CDD"/>
    <w:rsid w:val="00ED3E2F"/>
    <w:rsid w:val="00ED3F02"/>
    <w:rsid w:val="00ED4896"/>
    <w:rsid w:val="00ED52B2"/>
    <w:rsid w:val="00ED5AA1"/>
    <w:rsid w:val="00ED5B3B"/>
    <w:rsid w:val="00ED5C3B"/>
    <w:rsid w:val="00ED5EEC"/>
    <w:rsid w:val="00ED6133"/>
    <w:rsid w:val="00ED61B6"/>
    <w:rsid w:val="00ED634F"/>
    <w:rsid w:val="00ED65FB"/>
    <w:rsid w:val="00ED6C72"/>
    <w:rsid w:val="00ED70AB"/>
    <w:rsid w:val="00ED70D8"/>
    <w:rsid w:val="00ED7B38"/>
    <w:rsid w:val="00ED7B6E"/>
    <w:rsid w:val="00EE00A2"/>
    <w:rsid w:val="00EE044A"/>
    <w:rsid w:val="00EE0687"/>
    <w:rsid w:val="00EE0689"/>
    <w:rsid w:val="00EE075B"/>
    <w:rsid w:val="00EE08FE"/>
    <w:rsid w:val="00EE0C58"/>
    <w:rsid w:val="00EE117B"/>
    <w:rsid w:val="00EE1325"/>
    <w:rsid w:val="00EE157B"/>
    <w:rsid w:val="00EE1971"/>
    <w:rsid w:val="00EE1B39"/>
    <w:rsid w:val="00EE2202"/>
    <w:rsid w:val="00EE2382"/>
    <w:rsid w:val="00EE253E"/>
    <w:rsid w:val="00EE2555"/>
    <w:rsid w:val="00EE25D9"/>
    <w:rsid w:val="00EE29AB"/>
    <w:rsid w:val="00EE2B3F"/>
    <w:rsid w:val="00EE2C45"/>
    <w:rsid w:val="00EE2D2B"/>
    <w:rsid w:val="00EE356D"/>
    <w:rsid w:val="00EE3634"/>
    <w:rsid w:val="00EE3C68"/>
    <w:rsid w:val="00EE3C88"/>
    <w:rsid w:val="00EE3D0D"/>
    <w:rsid w:val="00EE4475"/>
    <w:rsid w:val="00EE47BB"/>
    <w:rsid w:val="00EE4C87"/>
    <w:rsid w:val="00EE5482"/>
    <w:rsid w:val="00EE5875"/>
    <w:rsid w:val="00EE6232"/>
    <w:rsid w:val="00EE637E"/>
    <w:rsid w:val="00EE6738"/>
    <w:rsid w:val="00EE6808"/>
    <w:rsid w:val="00EE6B27"/>
    <w:rsid w:val="00EE6DED"/>
    <w:rsid w:val="00EE7CA8"/>
    <w:rsid w:val="00EF0596"/>
    <w:rsid w:val="00EF08A3"/>
    <w:rsid w:val="00EF154A"/>
    <w:rsid w:val="00EF197C"/>
    <w:rsid w:val="00EF1AD1"/>
    <w:rsid w:val="00EF1B60"/>
    <w:rsid w:val="00EF1CE5"/>
    <w:rsid w:val="00EF1E7A"/>
    <w:rsid w:val="00EF1F49"/>
    <w:rsid w:val="00EF23CA"/>
    <w:rsid w:val="00EF2600"/>
    <w:rsid w:val="00EF2761"/>
    <w:rsid w:val="00EF2808"/>
    <w:rsid w:val="00EF3028"/>
    <w:rsid w:val="00EF30E0"/>
    <w:rsid w:val="00EF3292"/>
    <w:rsid w:val="00EF3408"/>
    <w:rsid w:val="00EF3466"/>
    <w:rsid w:val="00EF3687"/>
    <w:rsid w:val="00EF3800"/>
    <w:rsid w:val="00EF3C65"/>
    <w:rsid w:val="00EF4528"/>
    <w:rsid w:val="00EF459A"/>
    <w:rsid w:val="00EF4886"/>
    <w:rsid w:val="00EF4B59"/>
    <w:rsid w:val="00EF4C8F"/>
    <w:rsid w:val="00EF4D25"/>
    <w:rsid w:val="00EF5182"/>
    <w:rsid w:val="00EF5305"/>
    <w:rsid w:val="00EF59E3"/>
    <w:rsid w:val="00EF6163"/>
    <w:rsid w:val="00EF6FE5"/>
    <w:rsid w:val="00EF706F"/>
    <w:rsid w:val="00EF71C0"/>
    <w:rsid w:val="00EF735B"/>
    <w:rsid w:val="00EF7644"/>
    <w:rsid w:val="00EF7EBB"/>
    <w:rsid w:val="00F0022F"/>
    <w:rsid w:val="00F0024D"/>
    <w:rsid w:val="00F0026A"/>
    <w:rsid w:val="00F00331"/>
    <w:rsid w:val="00F013EA"/>
    <w:rsid w:val="00F0143E"/>
    <w:rsid w:val="00F01AFF"/>
    <w:rsid w:val="00F01F0B"/>
    <w:rsid w:val="00F033B7"/>
    <w:rsid w:val="00F033D6"/>
    <w:rsid w:val="00F03592"/>
    <w:rsid w:val="00F03811"/>
    <w:rsid w:val="00F03838"/>
    <w:rsid w:val="00F03A09"/>
    <w:rsid w:val="00F0416A"/>
    <w:rsid w:val="00F0490E"/>
    <w:rsid w:val="00F04AE5"/>
    <w:rsid w:val="00F04C42"/>
    <w:rsid w:val="00F04E41"/>
    <w:rsid w:val="00F054EE"/>
    <w:rsid w:val="00F0619F"/>
    <w:rsid w:val="00F067B0"/>
    <w:rsid w:val="00F06958"/>
    <w:rsid w:val="00F07632"/>
    <w:rsid w:val="00F0775C"/>
    <w:rsid w:val="00F07A2D"/>
    <w:rsid w:val="00F07D97"/>
    <w:rsid w:val="00F1025B"/>
    <w:rsid w:val="00F10824"/>
    <w:rsid w:val="00F1105C"/>
    <w:rsid w:val="00F12CFB"/>
    <w:rsid w:val="00F130A8"/>
    <w:rsid w:val="00F1349D"/>
    <w:rsid w:val="00F1358A"/>
    <w:rsid w:val="00F1397D"/>
    <w:rsid w:val="00F13A48"/>
    <w:rsid w:val="00F142B3"/>
    <w:rsid w:val="00F146E7"/>
    <w:rsid w:val="00F14BF3"/>
    <w:rsid w:val="00F15275"/>
    <w:rsid w:val="00F15306"/>
    <w:rsid w:val="00F1536E"/>
    <w:rsid w:val="00F1565F"/>
    <w:rsid w:val="00F156BB"/>
    <w:rsid w:val="00F161AA"/>
    <w:rsid w:val="00F165C6"/>
    <w:rsid w:val="00F1675C"/>
    <w:rsid w:val="00F1727F"/>
    <w:rsid w:val="00F17F90"/>
    <w:rsid w:val="00F200E8"/>
    <w:rsid w:val="00F205B3"/>
    <w:rsid w:val="00F20A57"/>
    <w:rsid w:val="00F20FE8"/>
    <w:rsid w:val="00F21866"/>
    <w:rsid w:val="00F21A59"/>
    <w:rsid w:val="00F21E9F"/>
    <w:rsid w:val="00F22190"/>
    <w:rsid w:val="00F22AA2"/>
    <w:rsid w:val="00F234FA"/>
    <w:rsid w:val="00F23632"/>
    <w:rsid w:val="00F239B0"/>
    <w:rsid w:val="00F23F1C"/>
    <w:rsid w:val="00F24ADD"/>
    <w:rsid w:val="00F2541F"/>
    <w:rsid w:val="00F25579"/>
    <w:rsid w:val="00F25677"/>
    <w:rsid w:val="00F25F81"/>
    <w:rsid w:val="00F263C4"/>
    <w:rsid w:val="00F2649E"/>
    <w:rsid w:val="00F26BB2"/>
    <w:rsid w:val="00F278FA"/>
    <w:rsid w:val="00F27B95"/>
    <w:rsid w:val="00F27CD1"/>
    <w:rsid w:val="00F3010D"/>
    <w:rsid w:val="00F30532"/>
    <w:rsid w:val="00F30681"/>
    <w:rsid w:val="00F30722"/>
    <w:rsid w:val="00F31835"/>
    <w:rsid w:val="00F3239E"/>
    <w:rsid w:val="00F325EE"/>
    <w:rsid w:val="00F32728"/>
    <w:rsid w:val="00F329CD"/>
    <w:rsid w:val="00F32E86"/>
    <w:rsid w:val="00F334C0"/>
    <w:rsid w:val="00F33682"/>
    <w:rsid w:val="00F33AB5"/>
    <w:rsid w:val="00F33CA5"/>
    <w:rsid w:val="00F33E60"/>
    <w:rsid w:val="00F34094"/>
    <w:rsid w:val="00F34679"/>
    <w:rsid w:val="00F3484A"/>
    <w:rsid w:val="00F349FA"/>
    <w:rsid w:val="00F35530"/>
    <w:rsid w:val="00F3599C"/>
    <w:rsid w:val="00F35AD4"/>
    <w:rsid w:val="00F35B81"/>
    <w:rsid w:val="00F35D2A"/>
    <w:rsid w:val="00F35D3D"/>
    <w:rsid w:val="00F364D7"/>
    <w:rsid w:val="00F3652B"/>
    <w:rsid w:val="00F36614"/>
    <w:rsid w:val="00F36A1A"/>
    <w:rsid w:val="00F36B0B"/>
    <w:rsid w:val="00F36E09"/>
    <w:rsid w:val="00F36ECC"/>
    <w:rsid w:val="00F3706E"/>
    <w:rsid w:val="00F3739D"/>
    <w:rsid w:val="00F373B0"/>
    <w:rsid w:val="00F37729"/>
    <w:rsid w:val="00F37DB1"/>
    <w:rsid w:val="00F405FD"/>
    <w:rsid w:val="00F407FD"/>
    <w:rsid w:val="00F40EA3"/>
    <w:rsid w:val="00F40EED"/>
    <w:rsid w:val="00F418BD"/>
    <w:rsid w:val="00F41B46"/>
    <w:rsid w:val="00F41D19"/>
    <w:rsid w:val="00F41DB6"/>
    <w:rsid w:val="00F423EB"/>
    <w:rsid w:val="00F42B25"/>
    <w:rsid w:val="00F43519"/>
    <w:rsid w:val="00F4364A"/>
    <w:rsid w:val="00F4457F"/>
    <w:rsid w:val="00F445D2"/>
    <w:rsid w:val="00F45525"/>
    <w:rsid w:val="00F456E5"/>
    <w:rsid w:val="00F45A6A"/>
    <w:rsid w:val="00F45A79"/>
    <w:rsid w:val="00F45C7D"/>
    <w:rsid w:val="00F463CC"/>
    <w:rsid w:val="00F46882"/>
    <w:rsid w:val="00F46D4A"/>
    <w:rsid w:val="00F47466"/>
    <w:rsid w:val="00F478D6"/>
    <w:rsid w:val="00F5030D"/>
    <w:rsid w:val="00F5062C"/>
    <w:rsid w:val="00F50763"/>
    <w:rsid w:val="00F509A4"/>
    <w:rsid w:val="00F50CCF"/>
    <w:rsid w:val="00F515B0"/>
    <w:rsid w:val="00F517A3"/>
    <w:rsid w:val="00F51BB5"/>
    <w:rsid w:val="00F51BFA"/>
    <w:rsid w:val="00F52582"/>
    <w:rsid w:val="00F5277D"/>
    <w:rsid w:val="00F52924"/>
    <w:rsid w:val="00F52F3D"/>
    <w:rsid w:val="00F52FE7"/>
    <w:rsid w:val="00F53841"/>
    <w:rsid w:val="00F53BFD"/>
    <w:rsid w:val="00F54A6B"/>
    <w:rsid w:val="00F54FC3"/>
    <w:rsid w:val="00F552A8"/>
    <w:rsid w:val="00F55796"/>
    <w:rsid w:val="00F5581B"/>
    <w:rsid w:val="00F55968"/>
    <w:rsid w:val="00F55CF3"/>
    <w:rsid w:val="00F55D35"/>
    <w:rsid w:val="00F55F13"/>
    <w:rsid w:val="00F5680B"/>
    <w:rsid w:val="00F568B4"/>
    <w:rsid w:val="00F56918"/>
    <w:rsid w:val="00F5694F"/>
    <w:rsid w:val="00F56A3D"/>
    <w:rsid w:val="00F56B66"/>
    <w:rsid w:val="00F56C35"/>
    <w:rsid w:val="00F5726D"/>
    <w:rsid w:val="00F57AF4"/>
    <w:rsid w:val="00F57E75"/>
    <w:rsid w:val="00F57E93"/>
    <w:rsid w:val="00F60B98"/>
    <w:rsid w:val="00F6145D"/>
    <w:rsid w:val="00F615E8"/>
    <w:rsid w:val="00F61756"/>
    <w:rsid w:val="00F61808"/>
    <w:rsid w:val="00F61A1F"/>
    <w:rsid w:val="00F623D4"/>
    <w:rsid w:val="00F62430"/>
    <w:rsid w:val="00F62B8C"/>
    <w:rsid w:val="00F62FE8"/>
    <w:rsid w:val="00F63407"/>
    <w:rsid w:val="00F64041"/>
    <w:rsid w:val="00F6410D"/>
    <w:rsid w:val="00F64406"/>
    <w:rsid w:val="00F64535"/>
    <w:rsid w:val="00F645CA"/>
    <w:rsid w:val="00F64DE2"/>
    <w:rsid w:val="00F64EEC"/>
    <w:rsid w:val="00F65012"/>
    <w:rsid w:val="00F653F3"/>
    <w:rsid w:val="00F65569"/>
    <w:rsid w:val="00F657FD"/>
    <w:rsid w:val="00F658E4"/>
    <w:rsid w:val="00F65B1D"/>
    <w:rsid w:val="00F65B27"/>
    <w:rsid w:val="00F65FD1"/>
    <w:rsid w:val="00F66230"/>
    <w:rsid w:val="00F66CC8"/>
    <w:rsid w:val="00F67442"/>
    <w:rsid w:val="00F675A8"/>
    <w:rsid w:val="00F67673"/>
    <w:rsid w:val="00F67C23"/>
    <w:rsid w:val="00F67D10"/>
    <w:rsid w:val="00F702FC"/>
    <w:rsid w:val="00F70CB8"/>
    <w:rsid w:val="00F70EB6"/>
    <w:rsid w:val="00F71235"/>
    <w:rsid w:val="00F718F8"/>
    <w:rsid w:val="00F719D1"/>
    <w:rsid w:val="00F71E07"/>
    <w:rsid w:val="00F71F21"/>
    <w:rsid w:val="00F72616"/>
    <w:rsid w:val="00F726D7"/>
    <w:rsid w:val="00F732AC"/>
    <w:rsid w:val="00F732E6"/>
    <w:rsid w:val="00F735F9"/>
    <w:rsid w:val="00F7388E"/>
    <w:rsid w:val="00F739D6"/>
    <w:rsid w:val="00F741C1"/>
    <w:rsid w:val="00F7443C"/>
    <w:rsid w:val="00F7457C"/>
    <w:rsid w:val="00F745B0"/>
    <w:rsid w:val="00F74B12"/>
    <w:rsid w:val="00F74BF2"/>
    <w:rsid w:val="00F74CF2"/>
    <w:rsid w:val="00F74F8C"/>
    <w:rsid w:val="00F75140"/>
    <w:rsid w:val="00F7550B"/>
    <w:rsid w:val="00F7592F"/>
    <w:rsid w:val="00F75F74"/>
    <w:rsid w:val="00F76FB4"/>
    <w:rsid w:val="00F7736F"/>
    <w:rsid w:val="00F773C4"/>
    <w:rsid w:val="00F77861"/>
    <w:rsid w:val="00F77B89"/>
    <w:rsid w:val="00F77CFB"/>
    <w:rsid w:val="00F77FE8"/>
    <w:rsid w:val="00F8000A"/>
    <w:rsid w:val="00F80799"/>
    <w:rsid w:val="00F807EF"/>
    <w:rsid w:val="00F80BF0"/>
    <w:rsid w:val="00F80CB8"/>
    <w:rsid w:val="00F80D7B"/>
    <w:rsid w:val="00F80E62"/>
    <w:rsid w:val="00F813DE"/>
    <w:rsid w:val="00F81435"/>
    <w:rsid w:val="00F8175F"/>
    <w:rsid w:val="00F81B72"/>
    <w:rsid w:val="00F81BD6"/>
    <w:rsid w:val="00F828D3"/>
    <w:rsid w:val="00F82AB4"/>
    <w:rsid w:val="00F82BC3"/>
    <w:rsid w:val="00F82E76"/>
    <w:rsid w:val="00F82E9B"/>
    <w:rsid w:val="00F83478"/>
    <w:rsid w:val="00F835FE"/>
    <w:rsid w:val="00F83851"/>
    <w:rsid w:val="00F839BA"/>
    <w:rsid w:val="00F83B9F"/>
    <w:rsid w:val="00F83C92"/>
    <w:rsid w:val="00F83D4F"/>
    <w:rsid w:val="00F846BE"/>
    <w:rsid w:val="00F84F51"/>
    <w:rsid w:val="00F8506C"/>
    <w:rsid w:val="00F85347"/>
    <w:rsid w:val="00F85551"/>
    <w:rsid w:val="00F8594D"/>
    <w:rsid w:val="00F85CC5"/>
    <w:rsid w:val="00F8603B"/>
    <w:rsid w:val="00F861B7"/>
    <w:rsid w:val="00F8626E"/>
    <w:rsid w:val="00F86490"/>
    <w:rsid w:val="00F86661"/>
    <w:rsid w:val="00F86BDC"/>
    <w:rsid w:val="00F87CF9"/>
    <w:rsid w:val="00F87D2A"/>
    <w:rsid w:val="00F9029B"/>
    <w:rsid w:val="00F907B8"/>
    <w:rsid w:val="00F90854"/>
    <w:rsid w:val="00F90F89"/>
    <w:rsid w:val="00F91220"/>
    <w:rsid w:val="00F91AA5"/>
    <w:rsid w:val="00F920F8"/>
    <w:rsid w:val="00F92287"/>
    <w:rsid w:val="00F9240B"/>
    <w:rsid w:val="00F92D90"/>
    <w:rsid w:val="00F93420"/>
    <w:rsid w:val="00F93801"/>
    <w:rsid w:val="00F93A39"/>
    <w:rsid w:val="00F93BD1"/>
    <w:rsid w:val="00F93C1C"/>
    <w:rsid w:val="00F93DC2"/>
    <w:rsid w:val="00F94469"/>
    <w:rsid w:val="00F944CF"/>
    <w:rsid w:val="00F94724"/>
    <w:rsid w:val="00F94D6C"/>
    <w:rsid w:val="00F952B0"/>
    <w:rsid w:val="00F965CA"/>
    <w:rsid w:val="00F966C0"/>
    <w:rsid w:val="00F969CD"/>
    <w:rsid w:val="00F96A47"/>
    <w:rsid w:val="00F96C80"/>
    <w:rsid w:val="00F96DA3"/>
    <w:rsid w:val="00F96DFB"/>
    <w:rsid w:val="00F9723A"/>
    <w:rsid w:val="00F9763E"/>
    <w:rsid w:val="00F9773C"/>
    <w:rsid w:val="00F97BE4"/>
    <w:rsid w:val="00F97C87"/>
    <w:rsid w:val="00FA0010"/>
    <w:rsid w:val="00FA0331"/>
    <w:rsid w:val="00FA038A"/>
    <w:rsid w:val="00FA1057"/>
    <w:rsid w:val="00FA1075"/>
    <w:rsid w:val="00FA10C9"/>
    <w:rsid w:val="00FA1118"/>
    <w:rsid w:val="00FA13E1"/>
    <w:rsid w:val="00FA1A25"/>
    <w:rsid w:val="00FA1BAD"/>
    <w:rsid w:val="00FA1FF6"/>
    <w:rsid w:val="00FA24E7"/>
    <w:rsid w:val="00FA2595"/>
    <w:rsid w:val="00FA2A77"/>
    <w:rsid w:val="00FA2D2F"/>
    <w:rsid w:val="00FA341A"/>
    <w:rsid w:val="00FA3498"/>
    <w:rsid w:val="00FA3620"/>
    <w:rsid w:val="00FA3762"/>
    <w:rsid w:val="00FA4950"/>
    <w:rsid w:val="00FA49ED"/>
    <w:rsid w:val="00FA4E56"/>
    <w:rsid w:val="00FA4F1D"/>
    <w:rsid w:val="00FA505F"/>
    <w:rsid w:val="00FA51F8"/>
    <w:rsid w:val="00FA5304"/>
    <w:rsid w:val="00FA5DE3"/>
    <w:rsid w:val="00FA6180"/>
    <w:rsid w:val="00FA6388"/>
    <w:rsid w:val="00FA66FC"/>
    <w:rsid w:val="00FA6C26"/>
    <w:rsid w:val="00FA6EDD"/>
    <w:rsid w:val="00FA7118"/>
    <w:rsid w:val="00FA760A"/>
    <w:rsid w:val="00FA7B9E"/>
    <w:rsid w:val="00FA7F98"/>
    <w:rsid w:val="00FB0726"/>
    <w:rsid w:val="00FB0890"/>
    <w:rsid w:val="00FB0AD5"/>
    <w:rsid w:val="00FB1285"/>
    <w:rsid w:val="00FB1449"/>
    <w:rsid w:val="00FB158D"/>
    <w:rsid w:val="00FB1AD3"/>
    <w:rsid w:val="00FB1BD5"/>
    <w:rsid w:val="00FB1DC6"/>
    <w:rsid w:val="00FB2AC6"/>
    <w:rsid w:val="00FB2D23"/>
    <w:rsid w:val="00FB38D1"/>
    <w:rsid w:val="00FB3B77"/>
    <w:rsid w:val="00FB3DA7"/>
    <w:rsid w:val="00FB458E"/>
    <w:rsid w:val="00FB4BE1"/>
    <w:rsid w:val="00FB4CC6"/>
    <w:rsid w:val="00FB52FA"/>
    <w:rsid w:val="00FB5470"/>
    <w:rsid w:val="00FB5641"/>
    <w:rsid w:val="00FB5C4B"/>
    <w:rsid w:val="00FB5D22"/>
    <w:rsid w:val="00FB60E6"/>
    <w:rsid w:val="00FB652B"/>
    <w:rsid w:val="00FB6CB4"/>
    <w:rsid w:val="00FB6E49"/>
    <w:rsid w:val="00FB7731"/>
    <w:rsid w:val="00FB781B"/>
    <w:rsid w:val="00FB7841"/>
    <w:rsid w:val="00FB78E6"/>
    <w:rsid w:val="00FB7B8A"/>
    <w:rsid w:val="00FB7E5A"/>
    <w:rsid w:val="00FC02BF"/>
    <w:rsid w:val="00FC02E3"/>
    <w:rsid w:val="00FC031D"/>
    <w:rsid w:val="00FC0723"/>
    <w:rsid w:val="00FC0D1F"/>
    <w:rsid w:val="00FC0DCF"/>
    <w:rsid w:val="00FC0F0E"/>
    <w:rsid w:val="00FC1871"/>
    <w:rsid w:val="00FC1BB6"/>
    <w:rsid w:val="00FC1BCC"/>
    <w:rsid w:val="00FC212F"/>
    <w:rsid w:val="00FC25F2"/>
    <w:rsid w:val="00FC2AB5"/>
    <w:rsid w:val="00FC3559"/>
    <w:rsid w:val="00FC37FA"/>
    <w:rsid w:val="00FC4625"/>
    <w:rsid w:val="00FC4717"/>
    <w:rsid w:val="00FC4A13"/>
    <w:rsid w:val="00FC4E1B"/>
    <w:rsid w:val="00FC5A42"/>
    <w:rsid w:val="00FC5ADF"/>
    <w:rsid w:val="00FC608D"/>
    <w:rsid w:val="00FC61D0"/>
    <w:rsid w:val="00FC64C2"/>
    <w:rsid w:val="00FC65AC"/>
    <w:rsid w:val="00FC68DA"/>
    <w:rsid w:val="00FC690D"/>
    <w:rsid w:val="00FC6B35"/>
    <w:rsid w:val="00FC6C1A"/>
    <w:rsid w:val="00FC7318"/>
    <w:rsid w:val="00FC74F2"/>
    <w:rsid w:val="00FC787E"/>
    <w:rsid w:val="00FC789F"/>
    <w:rsid w:val="00FC7DB6"/>
    <w:rsid w:val="00FC7E6E"/>
    <w:rsid w:val="00FC7F10"/>
    <w:rsid w:val="00FD001A"/>
    <w:rsid w:val="00FD03F1"/>
    <w:rsid w:val="00FD07DC"/>
    <w:rsid w:val="00FD084A"/>
    <w:rsid w:val="00FD0A15"/>
    <w:rsid w:val="00FD1431"/>
    <w:rsid w:val="00FD167B"/>
    <w:rsid w:val="00FD1865"/>
    <w:rsid w:val="00FD2B49"/>
    <w:rsid w:val="00FD2C46"/>
    <w:rsid w:val="00FD322E"/>
    <w:rsid w:val="00FD32FE"/>
    <w:rsid w:val="00FD34AB"/>
    <w:rsid w:val="00FD3AC6"/>
    <w:rsid w:val="00FD3B9E"/>
    <w:rsid w:val="00FD3C8C"/>
    <w:rsid w:val="00FD57FC"/>
    <w:rsid w:val="00FD5A75"/>
    <w:rsid w:val="00FD5AC8"/>
    <w:rsid w:val="00FD6168"/>
    <w:rsid w:val="00FD6355"/>
    <w:rsid w:val="00FD6818"/>
    <w:rsid w:val="00FD6E11"/>
    <w:rsid w:val="00FD6FF0"/>
    <w:rsid w:val="00FD71DE"/>
    <w:rsid w:val="00FD72F4"/>
    <w:rsid w:val="00FD79F9"/>
    <w:rsid w:val="00FD7BF5"/>
    <w:rsid w:val="00FD7FA7"/>
    <w:rsid w:val="00FE0068"/>
    <w:rsid w:val="00FE027C"/>
    <w:rsid w:val="00FE0542"/>
    <w:rsid w:val="00FE0723"/>
    <w:rsid w:val="00FE0ED1"/>
    <w:rsid w:val="00FE0FC2"/>
    <w:rsid w:val="00FE142D"/>
    <w:rsid w:val="00FE149E"/>
    <w:rsid w:val="00FE1870"/>
    <w:rsid w:val="00FE18B1"/>
    <w:rsid w:val="00FE19CC"/>
    <w:rsid w:val="00FE1F1F"/>
    <w:rsid w:val="00FE1FCD"/>
    <w:rsid w:val="00FE2277"/>
    <w:rsid w:val="00FE262B"/>
    <w:rsid w:val="00FE2A3D"/>
    <w:rsid w:val="00FE2FD2"/>
    <w:rsid w:val="00FE3312"/>
    <w:rsid w:val="00FE3354"/>
    <w:rsid w:val="00FE38F2"/>
    <w:rsid w:val="00FE3F21"/>
    <w:rsid w:val="00FE47BF"/>
    <w:rsid w:val="00FE4DCA"/>
    <w:rsid w:val="00FE550E"/>
    <w:rsid w:val="00FE5568"/>
    <w:rsid w:val="00FE556A"/>
    <w:rsid w:val="00FE5B40"/>
    <w:rsid w:val="00FE5C9B"/>
    <w:rsid w:val="00FE60C7"/>
    <w:rsid w:val="00FE6591"/>
    <w:rsid w:val="00FE6FF3"/>
    <w:rsid w:val="00FE739A"/>
    <w:rsid w:val="00FE73F6"/>
    <w:rsid w:val="00FE744D"/>
    <w:rsid w:val="00FE7639"/>
    <w:rsid w:val="00FE7672"/>
    <w:rsid w:val="00FE7949"/>
    <w:rsid w:val="00FE7D37"/>
    <w:rsid w:val="00FE7F70"/>
    <w:rsid w:val="00FF0B6B"/>
    <w:rsid w:val="00FF11DF"/>
    <w:rsid w:val="00FF142C"/>
    <w:rsid w:val="00FF1792"/>
    <w:rsid w:val="00FF1C2B"/>
    <w:rsid w:val="00FF2217"/>
    <w:rsid w:val="00FF2F1C"/>
    <w:rsid w:val="00FF2F9A"/>
    <w:rsid w:val="00FF3161"/>
    <w:rsid w:val="00FF3221"/>
    <w:rsid w:val="00FF35BA"/>
    <w:rsid w:val="00FF36D2"/>
    <w:rsid w:val="00FF38DC"/>
    <w:rsid w:val="00FF3D2B"/>
    <w:rsid w:val="00FF4D57"/>
    <w:rsid w:val="00FF4FDA"/>
    <w:rsid w:val="00FF521C"/>
    <w:rsid w:val="00FF5450"/>
    <w:rsid w:val="00FF545D"/>
    <w:rsid w:val="00FF5562"/>
    <w:rsid w:val="00FF5636"/>
    <w:rsid w:val="00FF5A9D"/>
    <w:rsid w:val="00FF5C57"/>
    <w:rsid w:val="00FF6469"/>
    <w:rsid w:val="00FF6850"/>
    <w:rsid w:val="00FF6AE5"/>
    <w:rsid w:val="00FF7C1D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8B469F"/>
  <w15:docId w15:val="{7D537499-1713-4276-9E13-2E4B3AE1C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Calibri (Body)"/>
        <w:sz w:val="22"/>
        <w:szCs w:val="22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2" w:semiHidden="1" w:unhideWhenUsed="1" w:qFormat="1"/>
    <w:lsdException w:name="heading 3" w:semiHidden="1" w:unhideWhenUsed="1"/>
    <w:lsdException w:name="heading 4" w:semiHidden="1" w:unhideWhenUsed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C3FD1"/>
  </w:style>
  <w:style w:type="paragraph" w:styleId="Heading1">
    <w:name w:val="heading 1"/>
    <w:aliases w:val="TOC Heading 1"/>
    <w:basedOn w:val="Normal"/>
    <w:next w:val="Normal"/>
    <w:link w:val="Heading1Char"/>
    <w:semiHidden/>
    <w:rsid w:val="00153C85"/>
    <w:pPr>
      <w:keepNext/>
      <w:spacing w:before="240" w:after="60"/>
      <w:outlineLvl w:val="0"/>
    </w:pPr>
    <w:rPr>
      <w:rFonts w:eastAsiaTheme="minorEastAsia"/>
      <w:b/>
      <w:color w:val="0070C0"/>
      <w:kern w:val="28"/>
      <w:sz w:val="28"/>
    </w:rPr>
  </w:style>
  <w:style w:type="paragraph" w:styleId="Heading2">
    <w:name w:val="heading 2"/>
    <w:aliases w:val="Th 2"/>
    <w:basedOn w:val="Normal"/>
    <w:next w:val="Normal"/>
    <w:link w:val="Heading2Char"/>
    <w:qFormat/>
    <w:rsid w:val="00D95D19"/>
    <w:pPr>
      <w:keepNext/>
      <w:keepLines/>
      <w:numPr>
        <w:ilvl w:val="2"/>
        <w:numId w:val="18"/>
      </w:numPr>
      <w:pBdr>
        <w:top w:val="single" w:sz="18" w:space="15" w:color="0070C0"/>
      </w:pBdr>
      <w:tabs>
        <w:tab w:val="left" w:pos="851"/>
      </w:tabs>
      <w:spacing w:before="320"/>
      <w:ind w:left="426" w:right="-284"/>
      <w:outlineLvl w:val="1"/>
    </w:pPr>
    <w:rPr>
      <w:b/>
      <w:smallCaps/>
      <w:color w:val="002060"/>
      <w:lang w:val="en-GB" w:eastAsia="el-GR"/>
    </w:rPr>
  </w:style>
  <w:style w:type="paragraph" w:styleId="Heading3">
    <w:name w:val="heading 3"/>
    <w:aliases w:val="1"/>
    <w:basedOn w:val="Normal"/>
    <w:next w:val="Normal"/>
    <w:link w:val="Heading3Char"/>
    <w:semiHidden/>
    <w:rsid w:val="00DA2F5A"/>
    <w:pPr>
      <w:keepNext/>
      <w:tabs>
        <w:tab w:val="left" w:pos="1120"/>
      </w:tabs>
      <w:ind w:left="1134" w:hanging="1134"/>
      <w:jc w:val="both"/>
      <w:outlineLvl w:val="2"/>
    </w:pPr>
    <w:rPr>
      <w:b/>
      <w:lang w:val="en-GB"/>
    </w:rPr>
  </w:style>
  <w:style w:type="paragraph" w:styleId="Heading4">
    <w:name w:val="heading 4"/>
    <w:basedOn w:val="Normal"/>
    <w:next w:val="Normal"/>
    <w:link w:val="Heading4Char"/>
    <w:semiHidden/>
    <w:rsid w:val="00DA2F5A"/>
    <w:pPr>
      <w:keepNext/>
      <w:tabs>
        <w:tab w:val="left" w:pos="1134"/>
      </w:tabs>
      <w:ind w:left="1134" w:right="-58" w:hanging="1134"/>
      <w:jc w:val="both"/>
      <w:outlineLvl w:val="3"/>
    </w:pPr>
    <w:rPr>
      <w:b/>
      <w:lang w:val="en-GB"/>
    </w:rPr>
  </w:style>
  <w:style w:type="paragraph" w:styleId="Heading5">
    <w:name w:val="heading 5"/>
    <w:basedOn w:val="Normal"/>
    <w:next w:val="Normal"/>
    <w:link w:val="Heading5Char"/>
    <w:semiHidden/>
    <w:qFormat/>
    <w:rsid w:val="00DA2F5A"/>
    <w:pPr>
      <w:keepNext/>
      <w:tabs>
        <w:tab w:val="left" w:pos="1134"/>
      </w:tabs>
      <w:ind w:right="-58"/>
      <w:outlineLvl w:val="4"/>
    </w:pPr>
    <w:rPr>
      <w:i/>
      <w:lang w:val="en-GB"/>
    </w:rPr>
  </w:style>
  <w:style w:type="paragraph" w:styleId="Heading6">
    <w:name w:val="heading 6"/>
    <w:basedOn w:val="Normal"/>
    <w:next w:val="Normal"/>
    <w:link w:val="Heading6Char"/>
    <w:semiHidden/>
    <w:qFormat/>
    <w:rsid w:val="00DA2F5A"/>
    <w:pPr>
      <w:keepNext/>
      <w:outlineLvl w:val="5"/>
    </w:pPr>
    <w:rPr>
      <w:i/>
      <w:color w:val="000000"/>
      <w:lang w:val="en-AU"/>
    </w:rPr>
  </w:style>
  <w:style w:type="paragraph" w:styleId="Heading7">
    <w:name w:val="heading 7"/>
    <w:basedOn w:val="Normal"/>
    <w:next w:val="Normal"/>
    <w:link w:val="Heading7Char"/>
    <w:semiHidden/>
    <w:qFormat/>
    <w:rsid w:val="00DA2F5A"/>
    <w:pPr>
      <w:keepNext/>
      <w:outlineLvl w:val="6"/>
    </w:pPr>
    <w:rPr>
      <w:b/>
      <w:color w:val="000000"/>
      <w:lang w:val="en-AU"/>
    </w:rPr>
  </w:style>
  <w:style w:type="paragraph" w:styleId="Heading8">
    <w:name w:val="heading 8"/>
    <w:basedOn w:val="Normal"/>
    <w:next w:val="Normal"/>
    <w:link w:val="Heading8Char"/>
    <w:semiHidden/>
    <w:qFormat/>
    <w:rsid w:val="00DA2F5A"/>
    <w:pPr>
      <w:keepNext/>
      <w:outlineLvl w:val="7"/>
    </w:pPr>
    <w:rPr>
      <w:color w:val="000000"/>
      <w:lang w:val="en-AU"/>
    </w:rPr>
  </w:style>
  <w:style w:type="paragraph" w:styleId="Heading9">
    <w:name w:val="heading 9"/>
    <w:basedOn w:val="Normal"/>
    <w:next w:val="Normal"/>
    <w:link w:val="Heading9Char"/>
    <w:semiHidden/>
    <w:qFormat/>
    <w:rsid w:val="00DA2F5A"/>
    <w:pPr>
      <w:keepNext/>
      <w:numPr>
        <w:ilvl w:val="12"/>
      </w:numPr>
      <w:ind w:left="993" w:right="-483" w:hanging="993"/>
      <w:jc w:val="both"/>
      <w:outlineLvl w:val="8"/>
    </w:pPr>
    <w:rPr>
      <w:b/>
      <w:sz w:val="28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semiHidden/>
    <w:rsid w:val="00DA2F5A"/>
    <w:pPr>
      <w:shd w:val="clear" w:color="auto" w:fill="000080"/>
    </w:pPr>
    <w:rPr>
      <w:rFonts w:ascii="Tahoma" w:hAnsi="Tahoma"/>
      <w:sz w:val="20"/>
      <w:lang w:val="en-AU"/>
    </w:rPr>
  </w:style>
  <w:style w:type="paragraph" w:styleId="BalloonText">
    <w:name w:val="Balloon Text"/>
    <w:basedOn w:val="Normal"/>
    <w:link w:val="BalloonTextChar"/>
    <w:semiHidden/>
    <w:rsid w:val="00DA2F5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A2F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DA2F5A"/>
    <w:pPr>
      <w:spacing w:before="100" w:beforeAutospacing="1" w:after="100" w:afterAutospacing="1"/>
    </w:pPr>
    <w:rPr>
      <w:szCs w:val="24"/>
    </w:rPr>
  </w:style>
  <w:style w:type="paragraph" w:customStyle="1" w:styleId="SMS">
    <w:name w:val="SMS επικεφαλίδα γενική"/>
    <w:basedOn w:val="Normal"/>
    <w:autoRedefine/>
    <w:rsid w:val="00DA2F5A"/>
    <w:pPr>
      <w:keepNext/>
      <w:spacing w:before="360" w:after="120"/>
      <w:ind w:left="1080" w:hanging="1080"/>
      <w:outlineLvl w:val="0"/>
    </w:pPr>
    <w:rPr>
      <w:rFonts w:ascii="Arial" w:hAnsi="Arial" w:cs="Arial"/>
      <w:i/>
      <w:lang w:val="en-GB"/>
    </w:rPr>
  </w:style>
  <w:style w:type="character" w:styleId="Hyperlink">
    <w:name w:val="Hyperlink"/>
    <w:basedOn w:val="DefaultParagraphFont"/>
    <w:uiPriority w:val="99"/>
    <w:rsid w:val="00DA2F5A"/>
    <w:rPr>
      <w:color w:val="0000FF"/>
      <w:u w:val="single"/>
    </w:rPr>
  </w:style>
  <w:style w:type="paragraph" w:customStyle="1" w:styleId="CharChar">
    <w:name w:val="Καρράς βασικό Char Char"/>
    <w:basedOn w:val="Normal"/>
    <w:link w:val="CharCharChar"/>
    <w:rsid w:val="00DA2F5A"/>
    <w:pPr>
      <w:keepNext/>
      <w:spacing w:before="60" w:after="120"/>
      <w:jc w:val="both"/>
    </w:pPr>
    <w:rPr>
      <w:rFonts w:ascii="Arial" w:hAnsi="Arial"/>
      <w:lang w:val="en-GB"/>
    </w:rPr>
  </w:style>
  <w:style w:type="character" w:customStyle="1" w:styleId="CharCharChar">
    <w:name w:val="Καρράς βασικό Char Char Char"/>
    <w:basedOn w:val="DefaultParagraphFont"/>
    <w:link w:val="CharChar"/>
    <w:rsid w:val="00DA2F5A"/>
    <w:rPr>
      <w:rFonts w:ascii="Arial" w:hAnsi="Arial"/>
      <w:sz w:val="22"/>
      <w:lang w:val="en-GB" w:eastAsia="en-US" w:bidi="ar-SA"/>
    </w:rPr>
  </w:style>
  <w:style w:type="paragraph" w:customStyle="1" w:styleId="a">
    <w:name w:val="Καρράς βασικό με αρίθμηση"/>
    <w:basedOn w:val="CharChar"/>
    <w:autoRedefine/>
    <w:rsid w:val="00DA2F5A"/>
    <w:pPr>
      <w:numPr>
        <w:numId w:val="1"/>
      </w:numPr>
    </w:pPr>
    <w:rPr>
      <w:rFonts w:cs="Arial"/>
    </w:rPr>
  </w:style>
  <w:style w:type="paragraph" w:customStyle="1" w:styleId="SMS0">
    <w:name w:val="SMS επικεφαλίδα μικρή"/>
    <w:basedOn w:val="Normal"/>
    <w:autoRedefine/>
    <w:rsid w:val="00E05A1A"/>
    <w:pPr>
      <w:tabs>
        <w:tab w:val="left" w:pos="426"/>
      </w:tabs>
      <w:jc w:val="both"/>
    </w:pPr>
    <w:rPr>
      <w:rFonts w:ascii="Arial" w:hAnsi="Arial"/>
      <w:b/>
      <w:lang w:val="en-GB"/>
    </w:rPr>
  </w:style>
  <w:style w:type="paragraph" w:styleId="TOC1">
    <w:name w:val="toc 1"/>
    <w:basedOn w:val="Normal"/>
    <w:next w:val="Normal"/>
    <w:autoRedefine/>
    <w:uiPriority w:val="39"/>
    <w:qFormat/>
    <w:rsid w:val="001B1890"/>
    <w:pPr>
      <w:spacing w:before="120" w:after="120"/>
    </w:pPr>
    <w:rPr>
      <w:rFonts w:cstheme="minorHAnsi"/>
      <w:b/>
      <w:bCs/>
      <w:caps/>
      <w:color w:val="365F91"/>
      <w:sz w:val="20"/>
    </w:rPr>
  </w:style>
  <w:style w:type="paragraph" w:styleId="TOC2">
    <w:name w:val="toc 2"/>
    <w:basedOn w:val="Normal"/>
    <w:next w:val="Normal"/>
    <w:autoRedefine/>
    <w:uiPriority w:val="39"/>
    <w:qFormat/>
    <w:rsid w:val="00C60722"/>
    <w:pPr>
      <w:ind w:left="240"/>
    </w:pPr>
    <w:rPr>
      <w:rFonts w:cstheme="minorHAnsi"/>
      <w:b/>
      <w:smallCaps/>
      <w:sz w:val="20"/>
    </w:rPr>
  </w:style>
  <w:style w:type="paragraph" w:styleId="TOC3">
    <w:name w:val="toc 3"/>
    <w:basedOn w:val="Normal"/>
    <w:next w:val="Normal"/>
    <w:autoRedefine/>
    <w:uiPriority w:val="39"/>
    <w:qFormat/>
    <w:rsid w:val="0071166B"/>
    <w:pPr>
      <w:tabs>
        <w:tab w:val="left" w:pos="1440"/>
        <w:tab w:val="right" w:leader="dot" w:pos="9629"/>
      </w:tabs>
      <w:ind w:left="480"/>
    </w:pPr>
    <w:rPr>
      <w:rFonts w:cstheme="minorHAnsi"/>
      <w:bCs/>
      <w:noProof/>
      <w:sz w:val="20"/>
    </w:rPr>
  </w:style>
  <w:style w:type="paragraph" w:styleId="TOC4">
    <w:name w:val="toc 4"/>
    <w:basedOn w:val="Normal"/>
    <w:next w:val="Normal"/>
    <w:autoRedefine/>
    <w:uiPriority w:val="39"/>
    <w:rsid w:val="00DA2F5A"/>
    <w:pPr>
      <w:ind w:left="720"/>
    </w:pPr>
    <w:rPr>
      <w:rFonts w:cstheme="minorHAnsi"/>
      <w:sz w:val="18"/>
    </w:rPr>
  </w:style>
  <w:style w:type="paragraph" w:styleId="TOC5">
    <w:name w:val="toc 5"/>
    <w:basedOn w:val="Normal"/>
    <w:next w:val="Normal"/>
    <w:autoRedefine/>
    <w:uiPriority w:val="39"/>
    <w:rsid w:val="00DA2F5A"/>
    <w:pPr>
      <w:ind w:left="960"/>
    </w:pPr>
    <w:rPr>
      <w:rFonts w:cstheme="minorHAnsi"/>
      <w:sz w:val="18"/>
    </w:rPr>
  </w:style>
  <w:style w:type="paragraph" w:styleId="TOC6">
    <w:name w:val="toc 6"/>
    <w:basedOn w:val="Normal"/>
    <w:next w:val="Normal"/>
    <w:autoRedefine/>
    <w:uiPriority w:val="39"/>
    <w:rsid w:val="00DA2F5A"/>
    <w:pPr>
      <w:ind w:left="1200"/>
    </w:pPr>
    <w:rPr>
      <w:rFonts w:cstheme="minorHAnsi"/>
      <w:sz w:val="18"/>
    </w:rPr>
  </w:style>
  <w:style w:type="paragraph" w:styleId="TOC7">
    <w:name w:val="toc 7"/>
    <w:basedOn w:val="Normal"/>
    <w:next w:val="Normal"/>
    <w:autoRedefine/>
    <w:uiPriority w:val="39"/>
    <w:rsid w:val="00DA2F5A"/>
    <w:pPr>
      <w:ind w:left="1440"/>
    </w:pPr>
    <w:rPr>
      <w:rFonts w:cstheme="minorHAnsi"/>
      <w:sz w:val="18"/>
    </w:rPr>
  </w:style>
  <w:style w:type="paragraph" w:styleId="TOC8">
    <w:name w:val="toc 8"/>
    <w:basedOn w:val="Normal"/>
    <w:next w:val="Normal"/>
    <w:autoRedefine/>
    <w:uiPriority w:val="39"/>
    <w:rsid w:val="00DA2F5A"/>
    <w:pPr>
      <w:ind w:left="1680"/>
    </w:pPr>
    <w:rPr>
      <w:rFonts w:cstheme="minorHAnsi"/>
      <w:sz w:val="18"/>
    </w:rPr>
  </w:style>
  <w:style w:type="paragraph" w:styleId="TOC9">
    <w:name w:val="toc 9"/>
    <w:basedOn w:val="Normal"/>
    <w:next w:val="Normal"/>
    <w:autoRedefine/>
    <w:uiPriority w:val="39"/>
    <w:rsid w:val="00DA2F5A"/>
    <w:pPr>
      <w:ind w:left="1920"/>
    </w:pPr>
    <w:rPr>
      <w:rFonts w:cstheme="minorHAnsi"/>
      <w:sz w:val="18"/>
    </w:rPr>
  </w:style>
  <w:style w:type="paragraph" w:customStyle="1" w:styleId="bullets">
    <w:name w:val="Καρράς bullets"/>
    <w:basedOn w:val="Normal"/>
    <w:autoRedefine/>
    <w:rsid w:val="00DA2F5A"/>
    <w:pPr>
      <w:keepNext/>
      <w:tabs>
        <w:tab w:val="num" w:pos="536"/>
      </w:tabs>
      <w:spacing w:before="60"/>
      <w:ind w:left="536" w:hanging="360"/>
      <w:jc w:val="both"/>
    </w:pPr>
    <w:rPr>
      <w:rFonts w:ascii="Arial" w:hAnsi="Arial" w:cs="Arial"/>
      <w:lang w:val="en-GB"/>
    </w:rPr>
  </w:style>
  <w:style w:type="paragraph" w:styleId="Title">
    <w:name w:val="Title"/>
    <w:basedOn w:val="Normal"/>
    <w:link w:val="TitleChar"/>
    <w:qFormat/>
    <w:rsid w:val="00DA2F5A"/>
    <w:pPr>
      <w:tabs>
        <w:tab w:val="left" w:pos="5245"/>
      </w:tabs>
      <w:jc w:val="center"/>
    </w:pPr>
    <w:rPr>
      <w:b/>
      <w:caps/>
    </w:rPr>
  </w:style>
  <w:style w:type="paragraph" w:customStyle="1" w:styleId="a0">
    <w:name w:val="Καρράς βασικό"/>
    <w:basedOn w:val="Normal"/>
    <w:autoRedefine/>
    <w:rsid w:val="00DA2F5A"/>
    <w:pPr>
      <w:keepNext/>
      <w:spacing w:before="60" w:after="120"/>
      <w:jc w:val="both"/>
    </w:pPr>
    <w:rPr>
      <w:rFonts w:ascii="Arial" w:hAnsi="Arial" w:cs="Arial"/>
      <w:lang w:val="en-GB"/>
    </w:rPr>
  </w:style>
  <w:style w:type="paragraph" w:styleId="CommentText">
    <w:name w:val="annotation text"/>
    <w:basedOn w:val="Normal"/>
    <w:link w:val="CommentTextChar"/>
    <w:uiPriority w:val="99"/>
    <w:rsid w:val="00DA2F5A"/>
    <w:rPr>
      <w:sz w:val="20"/>
    </w:rPr>
  </w:style>
  <w:style w:type="character" w:customStyle="1" w:styleId="EmailStyle95">
    <w:name w:val="EmailStyle95"/>
    <w:basedOn w:val="DefaultParagraphFont"/>
    <w:semiHidden/>
    <w:rsid w:val="004A17E0"/>
    <w:rPr>
      <w:rFonts w:ascii="Arial" w:hAnsi="Arial" w:cs="Arial" w:hint="default"/>
      <w:color w:val="auto"/>
      <w:sz w:val="20"/>
      <w:szCs w:val="20"/>
    </w:rPr>
  </w:style>
  <w:style w:type="character" w:styleId="CommentReference">
    <w:name w:val="annotation reference"/>
    <w:basedOn w:val="DefaultParagraphFont"/>
    <w:uiPriority w:val="99"/>
    <w:rsid w:val="00553454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553454"/>
    <w:rPr>
      <w:b/>
      <w:bCs/>
    </w:rPr>
  </w:style>
  <w:style w:type="paragraph" w:styleId="ListParagraph">
    <w:name w:val="List Paragraph"/>
    <w:aliases w:val="Bullet List,FooterText,numbered,List Paragraph1,Paragraphe de liste1,lp1,Bullet2,Bullet21,Bullet22,Bullet23,Bullet211,Bullet24,Bullet25,Bullet26,Bullet27,bl11,Bullet212,Bullet28,bl12,Bullet213,Bullet29,bl13,Bullet214,Bullet210"/>
    <w:basedOn w:val="Normal"/>
    <w:link w:val="ListParagraphChar"/>
    <w:uiPriority w:val="34"/>
    <w:qFormat/>
    <w:rsid w:val="00277410"/>
    <w:pPr>
      <w:ind w:left="720"/>
      <w:contextualSpacing/>
    </w:pPr>
  </w:style>
  <w:style w:type="paragraph" w:styleId="Revision">
    <w:name w:val="Revision"/>
    <w:hidden/>
    <w:uiPriority w:val="99"/>
    <w:semiHidden/>
    <w:rsid w:val="009C7CEE"/>
    <w:rPr>
      <w:sz w:val="24"/>
      <w:lang w:val="el-GR"/>
    </w:rPr>
  </w:style>
  <w:style w:type="paragraph" w:styleId="FootnoteText">
    <w:name w:val="footnote text"/>
    <w:basedOn w:val="Normal"/>
    <w:link w:val="FootnoteTextChar"/>
    <w:uiPriority w:val="99"/>
    <w:unhideWhenUsed/>
    <w:rsid w:val="00D40F51"/>
    <w:rPr>
      <w:rFonts w:eastAsiaTheme="minorHAnsi" w:cstheme="minorBidi"/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40F51"/>
    <w:rPr>
      <w:rFonts w:asciiTheme="minorHAnsi" w:eastAsiaTheme="minorHAnsi" w:hAnsiTheme="minorHAnsi" w:cstheme="minorBidi"/>
    </w:rPr>
  </w:style>
  <w:style w:type="character" w:customStyle="1" w:styleId="TitleChar">
    <w:name w:val="Title Char"/>
    <w:basedOn w:val="DefaultParagraphFont"/>
    <w:link w:val="Title"/>
    <w:rsid w:val="00D40F51"/>
    <w:rPr>
      <w:b/>
      <w:caps/>
      <w:sz w:val="24"/>
    </w:rPr>
  </w:style>
  <w:style w:type="character" w:styleId="FootnoteReference">
    <w:name w:val="footnote reference"/>
    <w:basedOn w:val="DefaultParagraphFont"/>
    <w:uiPriority w:val="99"/>
    <w:unhideWhenUsed/>
    <w:rsid w:val="00D40F51"/>
    <w:rPr>
      <w:vertAlign w:val="superscript"/>
    </w:rPr>
  </w:style>
  <w:style w:type="character" w:customStyle="1" w:styleId="Heading2Char">
    <w:name w:val="Heading 2 Char"/>
    <w:aliases w:val="Th 2 Char"/>
    <w:basedOn w:val="DefaultParagraphFont"/>
    <w:link w:val="Heading2"/>
    <w:rsid w:val="00D95D19"/>
    <w:rPr>
      <w:b/>
      <w:smallCaps/>
      <w:color w:val="002060"/>
      <w:lang w:val="en-GB" w:eastAsia="el-GR"/>
    </w:rPr>
  </w:style>
  <w:style w:type="paragraph" w:styleId="TOCHeading">
    <w:name w:val="TOC Heading"/>
    <w:basedOn w:val="Heading1"/>
    <w:next w:val="Normal"/>
    <w:uiPriority w:val="39"/>
    <w:unhideWhenUsed/>
    <w:qFormat/>
    <w:rsid w:val="00A915CB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Cs w:val="2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1F76"/>
    <w:rPr>
      <w:rFonts w:ascii="Tahoma" w:hAnsi="Tahoma" w:cs="Tahoma"/>
      <w:sz w:val="16"/>
      <w:szCs w:val="16"/>
      <w:lang w:val="el-GR"/>
    </w:rPr>
  </w:style>
  <w:style w:type="table" w:customStyle="1" w:styleId="TableGrid1">
    <w:name w:val="Table Grid1"/>
    <w:basedOn w:val="TableNormal"/>
    <w:next w:val="TableGrid"/>
    <w:rsid w:val="00C61973"/>
    <w:rPr>
      <w:rFonts w:ascii="Calibri" w:eastAsia="Calibri" w:hAnsi="Calibri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rsid w:val="00F623D4"/>
    <w:rPr>
      <w:rFonts w:ascii="Calibri" w:eastAsia="Calibri" w:hAnsi="Calibri"/>
      <w:lang w:val="el-G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Level2">
    <w:name w:val="Heading Level 2"/>
    <w:uiPriority w:val="8"/>
    <w:qFormat/>
    <w:rsid w:val="0095570E"/>
    <w:pPr>
      <w:numPr>
        <w:ilvl w:val="1"/>
        <w:numId w:val="6"/>
      </w:numPr>
      <w:tabs>
        <w:tab w:val="left" w:pos="851"/>
      </w:tabs>
      <w:spacing w:before="120" w:after="120"/>
      <w:jc w:val="both"/>
    </w:pPr>
    <w:rPr>
      <w:rFonts w:ascii="Calibri" w:hAnsi="Calibri"/>
      <w:b/>
      <w:kern w:val="28"/>
      <w:sz w:val="26"/>
      <w:szCs w:val="26"/>
      <w:lang w:val="en-GB"/>
    </w:rPr>
  </w:style>
  <w:style w:type="paragraph" w:customStyle="1" w:styleId="HeadingL1">
    <w:name w:val="Heading L1"/>
    <w:basedOn w:val="11HeadingColourLevel1"/>
    <w:uiPriority w:val="1"/>
    <w:qFormat/>
    <w:rsid w:val="00D95D19"/>
    <w:pPr>
      <w:numPr>
        <w:ilvl w:val="1"/>
        <w:numId w:val="18"/>
      </w:numPr>
      <w:pBdr>
        <w:top w:val="single" w:sz="18" w:space="1" w:color="0070C0"/>
        <w:left w:val="single" w:sz="18" w:space="3" w:color="0070C0"/>
        <w:bottom w:val="single" w:sz="18" w:space="1" w:color="0070C0"/>
        <w:right w:val="single" w:sz="18" w:space="4" w:color="0070C0"/>
      </w:pBdr>
      <w:shd w:val="clear" w:color="auto" w:fill="0070C0"/>
      <w:tabs>
        <w:tab w:val="left" w:pos="567"/>
      </w:tabs>
      <w:ind w:left="284" w:right="-284"/>
    </w:pPr>
    <w:rPr>
      <w:rFonts w:asciiTheme="minorHAnsi" w:hAnsiTheme="minorHAnsi" w:cstheme="minorHAnsi"/>
      <w:bCs/>
      <w:color w:val="FFFFFF" w:themeColor="background1"/>
      <w:lang w:val="en-GB" w:eastAsia="el-GR"/>
    </w:rPr>
  </w:style>
  <w:style w:type="paragraph" w:customStyle="1" w:styleId="11HeadingColourLevel1">
    <w:name w:val="1.1.Heading Colour Level 1"/>
    <w:basedOn w:val="Heading1"/>
    <w:uiPriority w:val="1"/>
    <w:qFormat/>
    <w:rsid w:val="0095570E"/>
    <w:pPr>
      <w:keepLines/>
      <w:shd w:val="clear" w:color="auto" w:fill="1F3864"/>
      <w:spacing w:before="400" w:after="120"/>
      <w:ind w:left="1567" w:hanging="432"/>
    </w:pPr>
    <w:rPr>
      <w:rFonts w:ascii="Arial" w:eastAsia="Calibri Light" w:hAnsi="Arial" w:cs="Arial"/>
      <w:iCs/>
      <w:smallCaps/>
      <w:color w:val="FFFFFF"/>
      <w:kern w:val="0"/>
      <w:szCs w:val="32"/>
    </w:rPr>
  </w:style>
  <w:style w:type="paragraph" w:customStyle="1" w:styleId="2Caution1">
    <w:name w:val="2.Caution 1"/>
    <w:link w:val="2Caution1Char"/>
    <w:qFormat/>
    <w:rsid w:val="0002762C"/>
    <w:pPr>
      <w:keepNext/>
      <w:keepLines/>
      <w:numPr>
        <w:numId w:val="8"/>
      </w:numPr>
      <w:pBdr>
        <w:top w:val="single" w:sz="4" w:space="1" w:color="FFFFFF" w:themeColor="background1"/>
        <w:left w:val="single" w:sz="4" w:space="4" w:color="FFFFFF" w:themeColor="background1"/>
        <w:bottom w:val="single" w:sz="4" w:space="1" w:color="FFFFFF" w:themeColor="background1"/>
        <w:right w:val="single" w:sz="4" w:space="4" w:color="FFFFFF" w:themeColor="background1"/>
      </w:pBdr>
      <w:spacing w:before="120" w:after="120"/>
      <w:ind w:right="-284"/>
      <w:contextualSpacing/>
      <w:outlineLvl w:val="3"/>
    </w:pPr>
    <w:rPr>
      <w:rFonts w:eastAsia="Calibri" w:cstheme="minorHAnsi"/>
      <w:bCs/>
      <w:noProof/>
      <w:color w:val="C00000"/>
      <w:shd w:val="clear" w:color="auto" w:fill="FFFFFF"/>
      <w:lang w:val="en-SG" w:eastAsia="en-SG"/>
    </w:rPr>
  </w:style>
  <w:style w:type="paragraph" w:customStyle="1" w:styleId="3Comment">
    <w:name w:val="3.Comment"/>
    <w:basedOn w:val="Normal"/>
    <w:link w:val="3CommentChar"/>
    <w:uiPriority w:val="2"/>
    <w:qFormat/>
    <w:rsid w:val="00CC6432"/>
    <w:pPr>
      <w:keepNext/>
      <w:keepLines/>
      <w:numPr>
        <w:numId w:val="9"/>
      </w:numPr>
      <w:pBdr>
        <w:top w:val="single" w:sz="8" w:space="1" w:color="F2F2F2" w:themeColor="background1" w:themeShade="F2"/>
        <w:left w:val="single" w:sz="8" w:space="4" w:color="F2F2F2" w:themeColor="background1" w:themeShade="F2"/>
        <w:bottom w:val="single" w:sz="8" w:space="1" w:color="F2F2F2" w:themeColor="background1" w:themeShade="F2"/>
        <w:right w:val="single" w:sz="8" w:space="4" w:color="F2F2F2" w:themeColor="background1" w:themeShade="F2"/>
      </w:pBdr>
      <w:shd w:val="clear" w:color="auto" w:fill="F2F2F2" w:themeFill="background1" w:themeFillShade="F2"/>
      <w:spacing w:before="120" w:after="120"/>
      <w:ind w:left="851" w:right="-284" w:hanging="425"/>
      <w:contextualSpacing/>
      <w:jc w:val="both"/>
      <w:outlineLvl w:val="3"/>
    </w:pPr>
    <w:rPr>
      <w:rFonts w:ascii="Calibri" w:hAnsi="Calibri" w:cs="Calibri"/>
      <w:bCs/>
      <w:color w:val="595959" w:themeColor="text1" w:themeTint="A6"/>
      <w:lang w:val="en-GB"/>
    </w:rPr>
  </w:style>
  <w:style w:type="paragraph" w:customStyle="1" w:styleId="Style1">
    <w:name w:val="Style1"/>
    <w:basedOn w:val="Normal"/>
    <w:uiPriority w:val="8"/>
    <w:qFormat/>
    <w:rsid w:val="008D4B1E"/>
    <w:pPr>
      <w:numPr>
        <w:numId w:val="5"/>
      </w:numPr>
      <w:spacing w:before="120" w:after="120"/>
      <w:ind w:left="1843" w:hanging="153"/>
      <w:jc w:val="both"/>
    </w:pPr>
    <w:rPr>
      <w:rFonts w:ascii="Calibri" w:eastAsia="Calibri" w:hAnsi="Calibri"/>
    </w:rPr>
  </w:style>
  <w:style w:type="paragraph" w:customStyle="1" w:styleId="4ABulletL1">
    <w:name w:val="4A. Bullet L1"/>
    <w:basedOn w:val="Normal"/>
    <w:qFormat/>
    <w:rsid w:val="008D4B1E"/>
    <w:pPr>
      <w:numPr>
        <w:numId w:val="2"/>
      </w:numPr>
      <w:spacing w:before="120" w:after="60"/>
      <w:ind w:left="568" w:right="-426" w:hanging="284"/>
      <w:contextualSpacing/>
    </w:pPr>
    <w:rPr>
      <w:rFonts w:ascii="Calibri" w:eastAsia="Calibri" w:hAnsi="Calibri"/>
      <w:lang w:eastAsia="el-GR"/>
    </w:rPr>
  </w:style>
  <w:style w:type="paragraph" w:customStyle="1" w:styleId="5ABulletL2">
    <w:name w:val="5A. Bullet L2"/>
    <w:basedOn w:val="Normal"/>
    <w:qFormat/>
    <w:rsid w:val="008D4B1E"/>
    <w:pPr>
      <w:numPr>
        <w:numId w:val="4"/>
      </w:numPr>
      <w:spacing w:before="60" w:after="60"/>
      <w:ind w:left="851" w:hanging="284"/>
      <w:contextualSpacing/>
    </w:pPr>
    <w:rPr>
      <w:rFonts w:ascii="Calibri" w:eastAsia="Calibri" w:hAnsi="Calibri" w:cs="Arial"/>
      <w:bCs/>
      <w:shd w:val="clear" w:color="auto" w:fill="FFFFFF"/>
      <w:lang w:val="en-GB" w:eastAsia="el-GR"/>
    </w:rPr>
  </w:style>
  <w:style w:type="paragraph" w:customStyle="1" w:styleId="6ABulletL3">
    <w:name w:val="6A. Bullet L3"/>
    <w:basedOn w:val="Normal"/>
    <w:qFormat/>
    <w:rsid w:val="00D83D3E"/>
    <w:pPr>
      <w:numPr>
        <w:numId w:val="3"/>
      </w:numPr>
      <w:spacing w:before="60" w:after="60"/>
      <w:ind w:left="1134" w:right="-426" w:hanging="283"/>
      <w:contextualSpacing/>
      <w:jc w:val="both"/>
    </w:pPr>
    <w:rPr>
      <w:rFonts w:ascii="Calibri" w:eastAsia="Calibri" w:hAnsi="Calibri" w:cs="Arial"/>
      <w:shd w:val="clear" w:color="auto" w:fill="FFFFFF"/>
    </w:rPr>
  </w:style>
  <w:style w:type="character" w:customStyle="1" w:styleId="2Caution1Char">
    <w:name w:val="2.Caution 1 Char"/>
    <w:link w:val="2Caution1"/>
    <w:rsid w:val="0002762C"/>
    <w:rPr>
      <w:rFonts w:eastAsia="Calibri" w:cstheme="minorHAnsi"/>
      <w:bCs/>
      <w:noProof/>
      <w:color w:val="C00000"/>
      <w:lang w:val="en-SG" w:eastAsia="en-SG"/>
    </w:rPr>
  </w:style>
  <w:style w:type="character" w:customStyle="1" w:styleId="3CommentChar">
    <w:name w:val="3.Comment Char"/>
    <w:link w:val="3Comment"/>
    <w:uiPriority w:val="2"/>
    <w:rsid w:val="00CC6432"/>
    <w:rPr>
      <w:rFonts w:ascii="Calibri" w:hAnsi="Calibri" w:cs="Calibri"/>
      <w:bCs/>
      <w:color w:val="595959" w:themeColor="text1" w:themeTint="A6"/>
      <w:shd w:val="clear" w:color="auto" w:fill="F2F2F2" w:themeFill="background1" w:themeFillShade="F2"/>
      <w:lang w:val="en-GB"/>
    </w:rPr>
  </w:style>
  <w:style w:type="paragraph" w:customStyle="1" w:styleId="111Heading3">
    <w:name w:val="1.1.1 Heading 3"/>
    <w:uiPriority w:val="1"/>
    <w:qFormat/>
    <w:rsid w:val="00D95D19"/>
    <w:pPr>
      <w:numPr>
        <w:ilvl w:val="3"/>
        <w:numId w:val="18"/>
      </w:numPr>
      <w:pBdr>
        <w:top w:val="single" w:sz="8" w:space="10" w:color="548DD4" w:themeColor="text2" w:themeTint="99"/>
      </w:pBdr>
      <w:tabs>
        <w:tab w:val="left" w:pos="709"/>
      </w:tabs>
      <w:spacing w:before="240" w:after="120"/>
      <w:ind w:left="567" w:right="-426"/>
    </w:pPr>
    <w:rPr>
      <w:rFonts w:eastAsia="PMingLiU" w:cstheme="minorHAnsi"/>
      <w:color w:val="002060"/>
      <w:lang w:val="en-GB" w:eastAsia="en-GB"/>
    </w:rPr>
  </w:style>
  <w:style w:type="paragraph" w:customStyle="1" w:styleId="Note">
    <w:name w:val="Note"/>
    <w:link w:val="NoteChar"/>
    <w:uiPriority w:val="1"/>
    <w:qFormat/>
    <w:rsid w:val="002C279D"/>
    <w:pPr>
      <w:numPr>
        <w:numId w:val="10"/>
      </w:numPr>
      <w:pBdr>
        <w:top w:val="single" w:sz="8" w:space="1" w:color="EAF1DD" w:themeColor="accent3" w:themeTint="33"/>
        <w:left w:val="single" w:sz="8" w:space="4" w:color="EAF1DD" w:themeColor="accent3" w:themeTint="33"/>
        <w:bottom w:val="single" w:sz="8" w:space="1" w:color="EAF1DD" w:themeColor="accent3" w:themeTint="33"/>
        <w:right w:val="single" w:sz="8" w:space="4" w:color="EAF1DD" w:themeColor="accent3" w:themeTint="33"/>
      </w:pBdr>
      <w:shd w:val="clear" w:color="auto" w:fill="EAF1DD" w:themeFill="accent3" w:themeFillTint="33"/>
      <w:spacing w:before="120" w:after="120"/>
      <w:ind w:left="851" w:right="-284" w:hanging="425"/>
      <w:contextualSpacing/>
    </w:pPr>
    <w:rPr>
      <w:rFonts w:ascii="Calibri" w:hAnsi="Calibri" w:cs="Calibri"/>
      <w:bCs/>
      <w:noProof/>
      <w:color w:val="000000" w:themeColor="text1"/>
      <w:lang w:val="en-GB"/>
    </w:rPr>
  </w:style>
  <w:style w:type="paragraph" w:customStyle="1" w:styleId="7Responsibility">
    <w:name w:val="7. Responsibility"/>
    <w:basedOn w:val="Normal"/>
    <w:qFormat/>
    <w:rsid w:val="0095570E"/>
    <w:pPr>
      <w:numPr>
        <w:numId w:val="7"/>
      </w:numPr>
      <w:spacing w:before="120" w:after="120"/>
      <w:ind w:left="283" w:hanging="567"/>
    </w:pPr>
    <w:rPr>
      <w:rFonts w:ascii="Calibri" w:eastAsia="PMingLiU" w:hAnsi="Calibri"/>
      <w:color w:val="0070C0"/>
      <w:lang w:eastAsia="en-GB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570E"/>
    <w:rPr>
      <w:lang w:val="el-GR"/>
    </w:rPr>
  </w:style>
  <w:style w:type="paragraph" w:customStyle="1" w:styleId="TableLevel1">
    <w:name w:val="Table Level 1"/>
    <w:basedOn w:val="ListParagraph"/>
    <w:uiPriority w:val="7"/>
    <w:qFormat/>
    <w:rsid w:val="004373B7"/>
    <w:pPr>
      <w:numPr>
        <w:numId w:val="11"/>
      </w:numPr>
      <w:spacing w:before="40" w:after="40"/>
    </w:pPr>
    <w:rPr>
      <w:rFonts w:ascii="Calibri" w:eastAsia="PMingLiU" w:hAnsi="Calibri"/>
      <w:lang w:val="en-GB" w:eastAsia="en-GB"/>
    </w:rPr>
  </w:style>
  <w:style w:type="paragraph" w:customStyle="1" w:styleId="Tablelevel2">
    <w:name w:val="Table level 2"/>
    <w:basedOn w:val="ListParagraph"/>
    <w:uiPriority w:val="7"/>
    <w:qFormat/>
    <w:rsid w:val="00EE0689"/>
    <w:pPr>
      <w:numPr>
        <w:numId w:val="12"/>
      </w:numPr>
      <w:spacing w:before="40" w:after="40"/>
      <w:ind w:left="596" w:hanging="283"/>
    </w:pPr>
    <w:rPr>
      <w:rFonts w:ascii="Calibri" w:eastAsia="PMingLiU" w:hAnsi="Calibri"/>
      <w:lang w:val="en-GB" w:eastAsia="en-GB"/>
    </w:rPr>
  </w:style>
  <w:style w:type="paragraph" w:customStyle="1" w:styleId="9Subheading">
    <w:name w:val="9.Subheading"/>
    <w:basedOn w:val="Normal"/>
    <w:uiPriority w:val="1"/>
    <w:qFormat/>
    <w:rsid w:val="004F7014"/>
    <w:pPr>
      <w:pBdr>
        <w:top w:val="single" w:sz="8" w:space="10" w:color="D9D9D9" w:themeColor="background1" w:themeShade="D9"/>
      </w:pBdr>
      <w:spacing w:before="200" w:after="120" w:line="276" w:lineRule="auto"/>
      <w:ind w:left="284" w:right="-284"/>
    </w:pPr>
    <w:rPr>
      <w:rFonts w:ascii="Calibri" w:eastAsia="PMingLiU" w:hAnsi="Calibri"/>
      <w:b/>
      <w:bCs/>
      <w:u w:val="single"/>
      <w:lang w:val="en-GB" w:eastAsia="en-GB"/>
    </w:rPr>
  </w:style>
  <w:style w:type="paragraph" w:customStyle="1" w:styleId="2ndBullet">
    <w:name w:val="2nd Bullet"/>
    <w:basedOn w:val="Normal"/>
    <w:qFormat/>
    <w:rsid w:val="00FA7B9E"/>
    <w:pPr>
      <w:numPr>
        <w:numId w:val="13"/>
      </w:numPr>
      <w:spacing w:after="120"/>
      <w:ind w:left="851" w:hanging="284"/>
      <w:contextualSpacing/>
      <w:jc w:val="both"/>
    </w:pPr>
    <w:rPr>
      <w:rFonts w:ascii="Calibri" w:eastAsiaTheme="minorHAnsi" w:hAnsi="Calibri" w:cstheme="minorBidi"/>
    </w:rPr>
  </w:style>
  <w:style w:type="character" w:customStyle="1" w:styleId="1Warning2Char">
    <w:name w:val="1.Warning 2 Char"/>
    <w:link w:val="1Warning2"/>
    <w:locked/>
    <w:rsid w:val="002D5A47"/>
    <w:rPr>
      <w:rFonts w:cstheme="minorHAnsi"/>
      <w:b/>
      <w:color w:val="F2DBDB" w:themeColor="accent2" w:themeTint="33"/>
      <w:shd w:val="clear" w:color="auto" w:fill="FF0000"/>
      <w:lang w:eastAsia="en-SG"/>
    </w:rPr>
  </w:style>
  <w:style w:type="paragraph" w:customStyle="1" w:styleId="1Warning2">
    <w:name w:val="1.Warning 2"/>
    <w:basedOn w:val="Normal"/>
    <w:link w:val="1Warning2Char"/>
    <w:autoRedefine/>
    <w:qFormat/>
    <w:rsid w:val="002D5A47"/>
    <w:pPr>
      <w:keepNext/>
      <w:keepLines/>
      <w:numPr>
        <w:numId w:val="14"/>
      </w:numPr>
      <w:pBdr>
        <w:top w:val="single" w:sz="18" w:space="1" w:color="FF0000"/>
        <w:left w:val="single" w:sz="18" w:space="4" w:color="FF0000"/>
        <w:bottom w:val="single" w:sz="18" w:space="1" w:color="FF0000"/>
        <w:right w:val="single" w:sz="18" w:space="4" w:color="FF0000"/>
      </w:pBdr>
      <w:shd w:val="clear" w:color="auto" w:fill="FF0000"/>
      <w:spacing w:before="60" w:after="60"/>
      <w:ind w:left="851" w:right="-284" w:hanging="425"/>
      <w:contextualSpacing/>
      <w:outlineLvl w:val="3"/>
    </w:pPr>
    <w:rPr>
      <w:rFonts w:cstheme="minorHAnsi"/>
      <w:b/>
      <w:color w:val="F2DBDB" w:themeColor="accent2" w:themeTint="33"/>
      <w:lang w:eastAsia="en-SG"/>
    </w:rPr>
  </w:style>
  <w:style w:type="paragraph" w:customStyle="1" w:styleId="2CAUTION2">
    <w:name w:val="2.CAUTION 2"/>
    <w:qFormat/>
    <w:rsid w:val="00627E35"/>
    <w:pPr>
      <w:numPr>
        <w:numId w:val="15"/>
      </w:numPr>
      <w:pBdr>
        <w:top w:val="single" w:sz="18" w:space="1" w:color="FDE9D9" w:themeColor="accent6" w:themeTint="33"/>
        <w:left w:val="single" w:sz="18" w:space="4" w:color="FDE9D9" w:themeColor="accent6" w:themeTint="33"/>
        <w:bottom w:val="single" w:sz="18" w:space="1" w:color="FDE9D9" w:themeColor="accent6" w:themeTint="33"/>
        <w:right w:val="single" w:sz="18" w:space="4" w:color="FDE9D9" w:themeColor="accent6" w:themeTint="33"/>
      </w:pBdr>
      <w:shd w:val="clear" w:color="auto" w:fill="FDE9D9" w:themeFill="accent6" w:themeFillTint="33"/>
      <w:spacing w:before="120" w:after="120"/>
      <w:ind w:left="850" w:right="-284" w:hanging="425"/>
      <w:contextualSpacing/>
    </w:pPr>
    <w:rPr>
      <w:rFonts w:cstheme="minorHAnsi"/>
      <w:bCs/>
      <w:color w:val="C00000"/>
      <w:lang w:eastAsia="en-SG"/>
    </w:rPr>
  </w:style>
  <w:style w:type="paragraph" w:customStyle="1" w:styleId="DSubPointForm">
    <w:name w:val="DSubPointForm"/>
    <w:basedOn w:val="Normal"/>
    <w:autoRedefine/>
    <w:uiPriority w:val="8"/>
    <w:rsid w:val="004373B7"/>
    <w:pPr>
      <w:numPr>
        <w:numId w:val="16"/>
      </w:numPr>
      <w:tabs>
        <w:tab w:val="clear" w:pos="2975"/>
        <w:tab w:val="num" w:pos="1440"/>
      </w:tabs>
      <w:spacing w:before="160" w:after="160" w:line="300" w:lineRule="exact"/>
      <w:ind w:left="1800"/>
      <w:jc w:val="both"/>
    </w:pPr>
    <w:rPr>
      <w:rFonts w:ascii="Arial" w:eastAsia="Arial Unicode MS" w:hAnsi="Arial" w:cs="Arial"/>
      <w:szCs w:val="24"/>
      <w:lang w:eastAsia="zh-CN"/>
    </w:rPr>
  </w:style>
  <w:style w:type="paragraph" w:customStyle="1" w:styleId="Table-i">
    <w:name w:val="Table -i"/>
    <w:uiPriority w:val="8"/>
    <w:qFormat/>
    <w:rsid w:val="00277CD4"/>
    <w:pPr>
      <w:numPr>
        <w:numId w:val="17"/>
      </w:numPr>
      <w:spacing w:before="80" w:after="120"/>
      <w:ind w:left="607" w:hanging="284"/>
      <w:contextualSpacing/>
    </w:pPr>
    <w:rPr>
      <w:rFonts w:eastAsia="PMingLiU" w:cstheme="minorHAnsi"/>
      <w:color w:val="595959" w:themeColor="text1" w:themeTint="A6"/>
      <w:lang w:val="en-GB" w:eastAsia="en-GB"/>
    </w:rPr>
  </w:style>
  <w:style w:type="character" w:customStyle="1" w:styleId="Heading1Char">
    <w:name w:val="Heading 1 Char"/>
    <w:aliases w:val="TOC Heading 1 Char"/>
    <w:basedOn w:val="DefaultParagraphFont"/>
    <w:link w:val="Heading1"/>
    <w:semiHidden/>
    <w:rsid w:val="00E05A1A"/>
    <w:rPr>
      <w:rFonts w:eastAsiaTheme="minorEastAsia"/>
      <w:b/>
      <w:color w:val="0070C0"/>
      <w:kern w:val="28"/>
      <w:sz w:val="28"/>
    </w:rPr>
  </w:style>
  <w:style w:type="character" w:customStyle="1" w:styleId="Heading3Char">
    <w:name w:val="Heading 3 Char"/>
    <w:aliases w:val="1 Char"/>
    <w:basedOn w:val="DefaultParagraphFont"/>
    <w:link w:val="Heading3"/>
    <w:semiHidden/>
    <w:rsid w:val="00E05A1A"/>
    <w:rPr>
      <w:b/>
      <w:lang w:val="en-GB"/>
    </w:rPr>
  </w:style>
  <w:style w:type="character" w:customStyle="1" w:styleId="Heading4Char">
    <w:name w:val="Heading 4 Char"/>
    <w:basedOn w:val="DefaultParagraphFont"/>
    <w:link w:val="Heading4"/>
    <w:semiHidden/>
    <w:rsid w:val="00782FDD"/>
    <w:rPr>
      <w:b/>
      <w:lang w:val="en-GB"/>
    </w:rPr>
  </w:style>
  <w:style w:type="character" w:customStyle="1" w:styleId="Heading5Char">
    <w:name w:val="Heading 5 Char"/>
    <w:basedOn w:val="DefaultParagraphFont"/>
    <w:link w:val="Heading5"/>
    <w:semiHidden/>
    <w:rsid w:val="00782FDD"/>
    <w:rPr>
      <w:i/>
      <w:lang w:val="en-GB"/>
    </w:rPr>
  </w:style>
  <w:style w:type="character" w:customStyle="1" w:styleId="Heading6Char">
    <w:name w:val="Heading 6 Char"/>
    <w:basedOn w:val="DefaultParagraphFont"/>
    <w:link w:val="Heading6"/>
    <w:semiHidden/>
    <w:rsid w:val="00782FDD"/>
    <w:rPr>
      <w:i/>
      <w:color w:val="000000"/>
      <w:lang w:val="en-AU"/>
    </w:rPr>
  </w:style>
  <w:style w:type="character" w:customStyle="1" w:styleId="Heading7Char">
    <w:name w:val="Heading 7 Char"/>
    <w:basedOn w:val="DefaultParagraphFont"/>
    <w:link w:val="Heading7"/>
    <w:semiHidden/>
    <w:rsid w:val="00782FDD"/>
    <w:rPr>
      <w:b/>
      <w:color w:val="000000"/>
      <w:lang w:val="en-AU"/>
    </w:rPr>
  </w:style>
  <w:style w:type="character" w:customStyle="1" w:styleId="Heading8Char">
    <w:name w:val="Heading 8 Char"/>
    <w:basedOn w:val="DefaultParagraphFont"/>
    <w:link w:val="Heading8"/>
    <w:semiHidden/>
    <w:rsid w:val="00782FDD"/>
    <w:rPr>
      <w:color w:val="000000"/>
      <w:lang w:val="en-AU"/>
    </w:rPr>
  </w:style>
  <w:style w:type="character" w:customStyle="1" w:styleId="Heading9Char">
    <w:name w:val="Heading 9 Char"/>
    <w:basedOn w:val="DefaultParagraphFont"/>
    <w:link w:val="Heading9"/>
    <w:semiHidden/>
    <w:rsid w:val="00782FDD"/>
    <w:rPr>
      <w:b/>
      <w:sz w:val="28"/>
      <w:lang w:val="en-AU"/>
    </w:rPr>
  </w:style>
  <w:style w:type="character" w:customStyle="1" w:styleId="DocumentMapChar">
    <w:name w:val="Document Map Char"/>
    <w:basedOn w:val="DefaultParagraphFont"/>
    <w:link w:val="DocumentMap"/>
    <w:semiHidden/>
    <w:rsid w:val="00FC3559"/>
    <w:rPr>
      <w:rFonts w:ascii="Tahoma" w:hAnsi="Tahoma"/>
      <w:shd w:val="clear" w:color="auto" w:fill="000080"/>
      <w:lang w:val="en-AU"/>
    </w:rPr>
  </w:style>
  <w:style w:type="character" w:customStyle="1" w:styleId="CommentSubjectChar">
    <w:name w:val="Comment Subject Char"/>
    <w:basedOn w:val="CommentTextChar"/>
    <w:link w:val="CommentSubject"/>
    <w:semiHidden/>
    <w:rsid w:val="00FC3559"/>
    <w:rPr>
      <w:b/>
      <w:bCs/>
      <w:lang w:val="el-GR"/>
    </w:rPr>
  </w:style>
  <w:style w:type="paragraph" w:customStyle="1" w:styleId="Style2">
    <w:name w:val="Style2"/>
    <w:basedOn w:val="1Warning2"/>
    <w:link w:val="Style2Char"/>
    <w:qFormat/>
    <w:rsid w:val="00D96F1C"/>
    <w:rPr>
      <w:b w:val="0"/>
      <w:bCs/>
    </w:rPr>
  </w:style>
  <w:style w:type="character" w:customStyle="1" w:styleId="Style2Char">
    <w:name w:val="Style2 Char"/>
    <w:basedOn w:val="1Warning2Char"/>
    <w:link w:val="Style2"/>
    <w:rsid w:val="00D96F1C"/>
    <w:rPr>
      <w:rFonts w:cstheme="minorHAnsi"/>
      <w:b w:val="0"/>
      <w:bCs/>
      <w:color w:val="F2DBDB" w:themeColor="accent2" w:themeTint="33"/>
      <w:shd w:val="clear" w:color="auto" w:fill="FF0000"/>
      <w:lang w:eastAsia="en-SG"/>
    </w:rPr>
  </w:style>
  <w:style w:type="table" w:styleId="GridTable5Dark-Accent5">
    <w:name w:val="Grid Table 5 Dark Accent 5"/>
    <w:basedOn w:val="TableNormal"/>
    <w:uiPriority w:val="50"/>
    <w:rsid w:val="003C57AF"/>
    <w:pPr>
      <w:spacing w:line="276" w:lineRule="auto"/>
    </w:pPr>
    <w:rPr>
      <w:rFonts w:ascii="Calibri" w:eastAsia="PMingLiU" w:hAnsi="Calibri"/>
      <w:lang w:val="en-SG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BE0D4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2"/>
    <w:qFormat/>
    <w:rsid w:val="00E30D71"/>
    <w:pPr>
      <w:numPr>
        <w:ilvl w:val="1"/>
      </w:numPr>
      <w:spacing w:after="160" w:line="312" w:lineRule="auto"/>
    </w:pPr>
    <w:rPr>
      <w:rFonts w:asciiTheme="majorHAnsi" w:eastAsiaTheme="minorEastAsia" w:hAnsiTheme="majorHAnsi" w:cstheme="minorBidi"/>
      <w:b/>
      <w:color w:val="4F81BD" w:themeColor="accent1"/>
      <w:sz w:val="50"/>
      <w:lang w:eastAsia="ja-JP"/>
    </w:rPr>
  </w:style>
  <w:style w:type="character" w:customStyle="1" w:styleId="SubtitleChar">
    <w:name w:val="Subtitle Char"/>
    <w:basedOn w:val="DefaultParagraphFont"/>
    <w:link w:val="Subtitle"/>
    <w:uiPriority w:val="2"/>
    <w:rsid w:val="00E30D71"/>
    <w:rPr>
      <w:rFonts w:asciiTheme="majorHAnsi" w:eastAsiaTheme="minorEastAsia" w:hAnsiTheme="majorHAnsi" w:cstheme="minorBidi"/>
      <w:b/>
      <w:color w:val="4F81BD" w:themeColor="accent1"/>
      <w:sz w:val="50"/>
      <w:szCs w:val="22"/>
      <w:lang w:eastAsia="ja-JP"/>
    </w:rPr>
  </w:style>
  <w:style w:type="paragraph" w:customStyle="1" w:styleId="DocumentHeading">
    <w:name w:val="Document Heading"/>
    <w:basedOn w:val="Normal"/>
    <w:qFormat/>
    <w:rsid w:val="007A5AF4"/>
    <w:pPr>
      <w:numPr>
        <w:numId w:val="18"/>
      </w:numPr>
      <w:ind w:right="26"/>
      <w:jc w:val="center"/>
    </w:pPr>
    <w:rPr>
      <w:rFonts w:ascii="Verdana" w:hAnsi="Verdana" w:cstheme="minorHAnsi"/>
      <w:b/>
      <w:bCs/>
      <w:color w:val="404040" w:themeColor="text1" w:themeTint="BF"/>
      <w:sz w:val="48"/>
      <w:szCs w:val="28"/>
      <w:lang w:val="en-IN"/>
    </w:rPr>
  </w:style>
  <w:style w:type="paragraph" w:customStyle="1" w:styleId="Table-Caution">
    <w:name w:val="Table - Caution"/>
    <w:basedOn w:val="Table-i"/>
    <w:qFormat/>
    <w:rsid w:val="00865438"/>
    <w:pPr>
      <w:numPr>
        <w:numId w:val="20"/>
      </w:numPr>
      <w:spacing w:before="40" w:after="40"/>
      <w:ind w:left="598" w:hanging="142"/>
    </w:pPr>
    <w:rPr>
      <w:color w:val="C00000"/>
      <w:sz w:val="21"/>
    </w:rPr>
  </w:style>
  <w:style w:type="numbering" w:customStyle="1" w:styleId="CurrentList1">
    <w:name w:val="Current List1"/>
    <w:uiPriority w:val="99"/>
    <w:rsid w:val="005E39B0"/>
    <w:pPr>
      <w:numPr>
        <w:numId w:val="19"/>
      </w:numPr>
    </w:pPr>
  </w:style>
  <w:style w:type="character" w:customStyle="1" w:styleId="NoteChar">
    <w:name w:val="Note Char"/>
    <w:link w:val="Note"/>
    <w:uiPriority w:val="1"/>
    <w:rsid w:val="00B80F70"/>
    <w:rPr>
      <w:rFonts w:ascii="Calibri" w:hAnsi="Calibri" w:cs="Calibri"/>
      <w:bCs/>
      <w:noProof/>
      <w:color w:val="000000" w:themeColor="text1"/>
      <w:shd w:val="clear" w:color="auto" w:fill="EAF1DD" w:themeFill="accent3" w:themeFillTint="33"/>
      <w:lang w:val="en-GB"/>
    </w:rPr>
  </w:style>
  <w:style w:type="table" w:customStyle="1" w:styleId="SSMSTable">
    <w:name w:val="SSMS Table"/>
    <w:basedOn w:val="TableNormal"/>
    <w:uiPriority w:val="99"/>
    <w:rsid w:val="00B80F70"/>
    <w:pPr>
      <w:spacing w:before="40" w:after="40"/>
    </w:pPr>
    <w:rPr>
      <w:rFonts w:ascii="Calibri" w:hAnsi="Calibri" w:cs="Arial"/>
    </w:rPr>
    <w:tblPr>
      <w:tblInd w:w="284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sz w:val="22"/>
      </w:rPr>
      <w:tblPr/>
      <w:tcPr>
        <w:shd w:val="clear" w:color="auto" w:fill="E6F0FF"/>
      </w:tcPr>
    </w:tblStylePr>
  </w:style>
  <w:style w:type="paragraph" w:customStyle="1" w:styleId="Style3">
    <w:name w:val="Style3"/>
    <w:basedOn w:val="TableLevel1"/>
    <w:qFormat/>
    <w:rsid w:val="00011A6B"/>
    <w:pPr>
      <w:numPr>
        <w:numId w:val="0"/>
      </w:numPr>
      <w:ind w:left="394"/>
    </w:pPr>
    <w:rPr>
      <w:sz w:val="20"/>
      <w:szCs w:val="20"/>
    </w:rPr>
  </w:style>
  <w:style w:type="paragraph" w:customStyle="1" w:styleId="TableComment">
    <w:name w:val="Table Comment"/>
    <w:basedOn w:val="TableLevel1"/>
    <w:qFormat/>
    <w:rsid w:val="00957D59"/>
    <w:pPr>
      <w:numPr>
        <w:numId w:val="0"/>
      </w:numPr>
      <w:ind w:left="718" w:hanging="567"/>
    </w:pPr>
    <w:rPr>
      <w:rFonts w:asciiTheme="minorHAnsi" w:hAnsiTheme="minorHAnsi" w:cstheme="minorHAnsi"/>
      <w:color w:val="7F7F7F" w:themeColor="text1" w:themeTint="80"/>
      <w:sz w:val="20"/>
      <w:szCs w:val="20"/>
      <w:lang w:val="en-US"/>
    </w:rPr>
  </w:style>
  <w:style w:type="paragraph" w:customStyle="1" w:styleId="TableCommentnew">
    <w:name w:val="Table Comment new"/>
    <w:basedOn w:val="TableLevel1"/>
    <w:qFormat/>
    <w:rsid w:val="00957D59"/>
    <w:pPr>
      <w:numPr>
        <w:numId w:val="0"/>
      </w:numPr>
      <w:ind w:left="718" w:hanging="567"/>
    </w:pPr>
    <w:rPr>
      <w:rFonts w:asciiTheme="minorHAnsi" w:hAnsiTheme="minorHAnsi" w:cstheme="minorHAnsi"/>
      <w:color w:val="7F7F7F" w:themeColor="text1" w:themeTint="80"/>
      <w:sz w:val="20"/>
      <w:szCs w:val="20"/>
      <w:lang w:val="en-US"/>
    </w:rPr>
  </w:style>
  <w:style w:type="character" w:customStyle="1" w:styleId="ListParagraphChar">
    <w:name w:val="List Paragraph Char"/>
    <w:aliases w:val="Bullet List Char,FooterText Char,numbered Char,List Paragraph1 Char,Paragraphe de liste1 Char,lp1 Char,Bullet2 Char,Bullet21 Char,Bullet22 Char,Bullet23 Char,Bullet211 Char,Bullet24 Char,Bullet25 Char,Bullet26 Char,Bullet27 Char"/>
    <w:basedOn w:val="DefaultParagraphFont"/>
    <w:link w:val="ListParagraph"/>
    <w:uiPriority w:val="34"/>
    <w:rsid w:val="00957D59"/>
  </w:style>
  <w:style w:type="table" w:customStyle="1" w:styleId="SSMS3">
    <w:name w:val="SSMS3"/>
    <w:basedOn w:val="TableNormal"/>
    <w:uiPriority w:val="99"/>
    <w:rsid w:val="000D5E4C"/>
    <w:rPr>
      <w:rFonts w:ascii="Calibri" w:hAnsi="Calibri" w:cs="Times New Roman"/>
      <w:color w:val="002060"/>
    </w:rPr>
    <w:tblPr>
      <w:tblStyleRowBandSize w:val="1"/>
      <w:tblInd w:w="284" w:type="dxa"/>
      <w:tblCellMar>
        <w:top w:w="57" w:type="dxa"/>
        <w:left w:w="113" w:type="dxa"/>
        <w:bottom w:w="57" w:type="dxa"/>
        <w:right w:w="85" w:type="dxa"/>
      </w:tblCellMar>
    </w:tblPr>
    <w:tcPr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</w:pPr>
      <w:rPr>
        <w:b w:val="0"/>
        <w:sz w:val="22"/>
      </w:rPr>
      <w:tblPr>
        <w:tblCellMar>
          <w:top w:w="57" w:type="dxa"/>
          <w:left w:w="113" w:type="dxa"/>
          <w:bottom w:w="57" w:type="dxa"/>
          <w:right w:w="113" w:type="dxa"/>
        </w:tblCellMar>
      </w:tblPr>
      <w:tcPr>
        <w:tcBorders>
          <w:top w:val="nil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F2F2F2" w:themeFill="background1" w:themeFillShade="F2"/>
      </w:tcPr>
    </w:tblStylePr>
    <w:tblStylePr w:type="lastRow">
      <w:tblPr/>
      <w:tcPr>
        <w:tcBorders>
          <w:bottom w:val="single" w:sz="4" w:space="0" w:color="DAEEF3" w:themeColor="accent5" w:themeTint="33"/>
        </w:tcBorders>
      </w:tcPr>
    </w:tblStylePr>
    <w:tblStylePr w:type="firstCol"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E0EBF6"/>
      </w:tcPr>
    </w:tblStylePr>
    <w:tblStylePr w:type="band2Horz">
      <w:tblPr/>
      <w:tcPr>
        <w:shd w:val="clear" w:color="auto" w:fill="F2F2F2" w:themeFill="background1" w:themeFillShade="F2"/>
      </w:tcPr>
    </w:tblStylePr>
    <w:tblStylePr w:type="nwCell">
      <w:tblPr/>
      <w:tcPr>
        <w:shd w:val="clear" w:color="auto" w:fill="E0EBF6"/>
      </w:tcPr>
    </w:tblStylePr>
    <w:tblStylePr w:type="seCell">
      <w:tblPr/>
      <w:tcPr>
        <w:tcBorders>
          <w:bottom w:val="single" w:sz="4" w:space="0" w:color="E0EBF6"/>
        </w:tcBorders>
      </w:tcPr>
    </w:tblStylePr>
    <w:tblStylePr w:type="swCell">
      <w:tblPr/>
      <w:tcPr>
        <w:tcBorders>
          <w:bottom w:val="single" w:sz="4" w:space="0" w:color="E0EBF6"/>
        </w:tcBorders>
      </w:tcPr>
    </w:tblStylePr>
  </w:style>
  <w:style w:type="table" w:styleId="PlainTable2">
    <w:name w:val="Plain Table 2"/>
    <w:basedOn w:val="TableNormal"/>
    <w:uiPriority w:val="42"/>
    <w:rsid w:val="00675500"/>
    <w:rPr>
      <w:rFonts w:ascii="Calibri" w:eastAsia="PMingLiU" w:hAnsi="Calibri" w:cs="Times New Roman"/>
      <w:sz w:val="20"/>
      <w:szCs w:val="20"/>
      <w:lang w:val="en-SG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BalloonText1">
    <w:name w:val="Balloon Text1"/>
    <w:basedOn w:val="Normal"/>
    <w:semiHidden/>
    <w:rsid w:val="007C24F1"/>
    <w:pPr>
      <w:autoSpaceDE w:val="0"/>
      <w:autoSpaceDN w:val="0"/>
    </w:pPr>
    <w:rPr>
      <w:rFonts w:ascii="Tahoma" w:hAnsi="Tahoma" w:cs="Tahoma"/>
      <w:sz w:val="16"/>
      <w:szCs w:val="16"/>
      <w:lang w:val="en-GB"/>
    </w:rPr>
  </w:style>
  <w:style w:type="paragraph" w:customStyle="1" w:styleId="CommentSubject1">
    <w:name w:val="Comment Subject1"/>
    <w:basedOn w:val="CommentText"/>
    <w:next w:val="CommentText"/>
    <w:semiHidden/>
    <w:rsid w:val="007C24F1"/>
    <w:pPr>
      <w:autoSpaceDE w:val="0"/>
      <w:autoSpaceDN w:val="0"/>
    </w:pPr>
    <w:rPr>
      <w:rFonts w:ascii="Times New Roman" w:hAnsi="Times New Roman" w:cs="Times New Roman"/>
      <w:b/>
      <w:bCs/>
      <w:szCs w:val="20"/>
      <w:lang w:val="en-GB"/>
    </w:rPr>
  </w:style>
  <w:style w:type="paragraph" w:customStyle="1" w:styleId="2">
    <w:name w:val="Κουκίδα 2"/>
    <w:basedOn w:val="Normal"/>
    <w:qFormat/>
    <w:rsid w:val="007C24F1"/>
    <w:pPr>
      <w:numPr>
        <w:ilvl w:val="1"/>
        <w:numId w:val="21"/>
      </w:numPr>
      <w:spacing w:after="120"/>
      <w:ind w:left="1440"/>
    </w:pPr>
    <w:rPr>
      <w:rFonts w:ascii="Arial Narrow" w:hAnsi="Arial Narrow" w:cs="Times New Roman"/>
      <w:szCs w:val="20"/>
    </w:rPr>
  </w:style>
  <w:style w:type="paragraph" w:customStyle="1" w:styleId="ListBullet1">
    <w:name w:val="List Bullet1"/>
    <w:basedOn w:val="Normal"/>
    <w:next w:val="Normal"/>
    <w:uiPriority w:val="99"/>
    <w:unhideWhenUsed/>
    <w:rsid w:val="007C24F1"/>
    <w:pPr>
      <w:numPr>
        <w:numId w:val="22"/>
      </w:numPr>
      <w:spacing w:after="120" w:line="276" w:lineRule="auto"/>
      <w:contextualSpacing/>
      <w:jc w:val="both"/>
    </w:pPr>
    <w:rPr>
      <w:rFonts w:ascii="Segoe UI" w:hAnsi="Segoe UI" w:cs="Times New Roman"/>
      <w:sz w:val="18"/>
      <w:lang w:val="el-GR" w:eastAsia="el-GR"/>
    </w:rPr>
  </w:style>
  <w:style w:type="table" w:customStyle="1" w:styleId="TableGrid3">
    <w:name w:val="Table Grid3"/>
    <w:basedOn w:val="TableNormal"/>
    <w:next w:val="TableGrid"/>
    <w:rsid w:val="007C24F1"/>
    <w:rPr>
      <w:rFonts w:ascii="Calibri" w:eastAsia="Calibri" w:hAnsi="Calibri" w:cs="Times New Roman"/>
      <w:sz w:val="20"/>
      <w:szCs w:val="20"/>
      <w:lang w:val="hr-HR" w:eastAsia="hr-H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4">
    <w:name w:val="Table Grid4"/>
    <w:basedOn w:val="TableNormal"/>
    <w:next w:val="TableGrid"/>
    <w:rsid w:val="007C24F1"/>
    <w:pPr>
      <w:autoSpaceDE w:val="0"/>
      <w:autoSpaceDN w:val="0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11Heading4">
    <w:name w:val="1.1.1.1 Heading 4"/>
    <w:basedOn w:val="111Heading3"/>
    <w:qFormat/>
    <w:rsid w:val="00D95D19"/>
    <w:pPr>
      <w:numPr>
        <w:ilvl w:val="4"/>
      </w:numPr>
      <w:ind w:left="426" w:hanging="710"/>
    </w:pPr>
  </w:style>
  <w:style w:type="paragraph" w:customStyle="1" w:styleId="TextBullet">
    <w:name w:val="Text Bullet"/>
    <w:basedOn w:val="Normal"/>
    <w:rsid w:val="00377810"/>
    <w:pPr>
      <w:spacing w:line="260" w:lineRule="exact"/>
      <w:ind w:left="283" w:hanging="283"/>
    </w:pPr>
    <w:rPr>
      <w:rFonts w:ascii="Book Antiqua" w:hAnsi="Book Antiqua" w:cs="Times New Roman"/>
      <w:noProof/>
      <w:sz w:val="20"/>
      <w:szCs w:val="20"/>
      <w:lang w:val="en-AU"/>
    </w:rPr>
  </w:style>
  <w:style w:type="paragraph" w:customStyle="1" w:styleId="Template-BODY">
    <w:name w:val="Template - BODY"/>
    <w:basedOn w:val="Normal"/>
    <w:link w:val="Template-BODYChar"/>
    <w:rsid w:val="009C68F6"/>
    <w:pPr>
      <w:spacing w:before="120" w:after="120"/>
    </w:pPr>
    <w:rPr>
      <w:rFonts w:ascii="Arial" w:hAnsi="Arial" w:cs="Arial"/>
      <w:color w:val="262626"/>
      <w:lang w:val="en-GB"/>
    </w:rPr>
  </w:style>
  <w:style w:type="character" w:customStyle="1" w:styleId="Template-BODYChar">
    <w:name w:val="Template - BODY Char"/>
    <w:link w:val="Template-BODY"/>
    <w:rsid w:val="009C68F6"/>
    <w:rPr>
      <w:rFonts w:ascii="Arial" w:hAnsi="Arial" w:cs="Arial"/>
      <w:color w:val="262626"/>
      <w:lang w:val="en-GB"/>
    </w:rPr>
  </w:style>
  <w:style w:type="paragraph" w:customStyle="1" w:styleId="4Bullet-Level1">
    <w:name w:val="4.Bullet - Level 1"/>
    <w:basedOn w:val="Normal"/>
    <w:link w:val="4Bullet-Level1Char"/>
    <w:qFormat/>
    <w:rsid w:val="008F596B"/>
    <w:pPr>
      <w:spacing w:before="120" w:after="120"/>
      <w:ind w:left="851" w:hanging="284"/>
      <w:jc w:val="both"/>
    </w:pPr>
    <w:rPr>
      <w:rFonts w:ascii="Calibri" w:eastAsia="Calibri" w:hAnsi="Calibri"/>
      <w:lang w:val="en-GB"/>
    </w:rPr>
  </w:style>
  <w:style w:type="paragraph" w:customStyle="1" w:styleId="5BulletLevel2">
    <w:name w:val="5.Bullet Level 2"/>
    <w:basedOn w:val="Normal"/>
    <w:link w:val="5BulletLevel2Char"/>
    <w:qFormat/>
    <w:rsid w:val="006420D5"/>
    <w:pPr>
      <w:spacing w:before="80" w:after="80"/>
      <w:ind w:left="1134" w:hanging="283"/>
      <w:jc w:val="both"/>
    </w:pPr>
    <w:rPr>
      <w:rFonts w:ascii="Calibri" w:eastAsia="Calibri" w:hAnsi="Calibri" w:cs="Arial"/>
      <w:szCs w:val="20"/>
      <w:shd w:val="clear" w:color="auto" w:fill="FFFFFF"/>
    </w:rPr>
  </w:style>
  <w:style w:type="character" w:customStyle="1" w:styleId="hgkelc">
    <w:name w:val="hgkelc"/>
    <w:basedOn w:val="DefaultParagraphFont"/>
    <w:rsid w:val="005577CC"/>
  </w:style>
  <w:style w:type="paragraph" w:customStyle="1" w:styleId="6Bullet-Level3">
    <w:name w:val="6.Bullet - Level 3"/>
    <w:basedOn w:val="Normal"/>
    <w:qFormat/>
    <w:rsid w:val="00315BF8"/>
    <w:pPr>
      <w:spacing w:before="120" w:after="120"/>
      <w:ind w:left="1418" w:hanging="284"/>
      <w:contextualSpacing/>
      <w:jc w:val="both"/>
    </w:pPr>
    <w:rPr>
      <w:rFonts w:ascii="Calibri" w:eastAsia="Calibri" w:hAnsi="Calibri" w:cs="Arial"/>
      <w:szCs w:val="20"/>
      <w:shd w:val="clear" w:color="auto" w:fill="FFFFFF"/>
    </w:rPr>
  </w:style>
  <w:style w:type="paragraph" w:customStyle="1" w:styleId="TableNote">
    <w:name w:val="Table Note"/>
    <w:basedOn w:val="ListParagraph"/>
    <w:uiPriority w:val="7"/>
    <w:qFormat/>
    <w:rsid w:val="00907B1D"/>
    <w:pPr>
      <w:numPr>
        <w:numId w:val="23"/>
      </w:numPr>
      <w:spacing w:before="40" w:after="40"/>
      <w:ind w:left="600" w:hanging="283"/>
    </w:pPr>
    <w:rPr>
      <w:rFonts w:ascii="Calibri" w:hAnsi="Calibri" w:cs="Times New Roman"/>
      <w:color w:val="262626" w:themeColor="text1" w:themeTint="D9"/>
      <w:sz w:val="21"/>
      <w:szCs w:val="21"/>
      <w:lang w:val="en-GB" w:eastAsia="en-GB"/>
    </w:rPr>
  </w:style>
  <w:style w:type="paragraph" w:styleId="Header">
    <w:name w:val="header"/>
    <w:basedOn w:val="Normal"/>
    <w:link w:val="HeaderChar"/>
    <w:unhideWhenUsed/>
    <w:rsid w:val="0061267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612673"/>
  </w:style>
  <w:style w:type="paragraph" w:styleId="Footer">
    <w:name w:val="footer"/>
    <w:basedOn w:val="Normal"/>
    <w:link w:val="FooterChar"/>
    <w:unhideWhenUsed/>
    <w:rsid w:val="0061267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612673"/>
  </w:style>
  <w:style w:type="paragraph" w:customStyle="1" w:styleId="SMSCharCharCharCharCharCharChar">
    <w:name w:val="SMS βασικό Char Char Char Char Char Char Char"/>
    <w:basedOn w:val="Normal"/>
    <w:link w:val="SMSCharCharCharCharCharCharCharChar"/>
    <w:rsid w:val="00422821"/>
    <w:pPr>
      <w:spacing w:before="60" w:after="120"/>
      <w:jc w:val="both"/>
    </w:pPr>
    <w:rPr>
      <w:rFonts w:ascii="Arial" w:hAnsi="Arial" w:cs="Times New Roman"/>
      <w:szCs w:val="20"/>
      <w:lang w:val="en-GB"/>
    </w:rPr>
  </w:style>
  <w:style w:type="character" w:customStyle="1" w:styleId="SMSCharCharCharCharCharCharCharChar">
    <w:name w:val="SMS βασικό Char Char Char Char Char Char Char Char"/>
    <w:link w:val="SMSCharCharCharCharCharCharChar"/>
    <w:rsid w:val="00422821"/>
    <w:rPr>
      <w:rFonts w:ascii="Arial" w:hAnsi="Arial" w:cs="Times New Roman"/>
      <w:szCs w:val="20"/>
      <w:lang w:val="en-GB"/>
    </w:rPr>
  </w:style>
  <w:style w:type="character" w:customStyle="1" w:styleId="normal1">
    <w:name w:val="normal1"/>
    <w:rsid w:val="000358AA"/>
    <w:rPr>
      <w:rFonts w:ascii="Verdana" w:hAnsi="Verdana" w:hint="default"/>
      <w:i w:val="0"/>
      <w:iCs w:val="0"/>
      <w:color w:val="000000"/>
      <w:sz w:val="17"/>
      <w:szCs w:val="17"/>
    </w:rPr>
  </w:style>
  <w:style w:type="paragraph" w:customStyle="1" w:styleId="indentpara3">
    <w:name w:val="indentpara3"/>
    <w:basedOn w:val="Normal"/>
    <w:rsid w:val="005C71FA"/>
    <w:pPr>
      <w:ind w:left="1701" w:hanging="567"/>
      <w:jc w:val="both"/>
    </w:pPr>
    <w:rPr>
      <w:rFonts w:ascii="Times New Roman" w:hAnsi="Times New Roman" w:cs="Times New Roman"/>
      <w:sz w:val="24"/>
      <w:szCs w:val="20"/>
      <w:lang w:val="en-GB"/>
    </w:rPr>
  </w:style>
  <w:style w:type="paragraph" w:customStyle="1" w:styleId="para3">
    <w:name w:val="para 3"/>
    <w:basedOn w:val="Normal"/>
    <w:rsid w:val="00950AED"/>
    <w:pPr>
      <w:ind w:left="1134"/>
      <w:jc w:val="both"/>
    </w:pPr>
    <w:rPr>
      <w:rFonts w:ascii="Times New Roman" w:hAnsi="Times New Roman" w:cs="Times New Roman"/>
      <w:sz w:val="24"/>
      <w:szCs w:val="20"/>
      <w:lang w:val="en-GB"/>
    </w:rPr>
  </w:style>
  <w:style w:type="character" w:customStyle="1" w:styleId="apple-converted-space">
    <w:name w:val="apple-converted-space"/>
    <w:basedOn w:val="DefaultParagraphFont"/>
    <w:rsid w:val="002444EA"/>
  </w:style>
  <w:style w:type="paragraph" w:customStyle="1" w:styleId="DOCHeadingALMI">
    <w:name w:val="DOC Heading ALMI"/>
    <w:basedOn w:val="Title"/>
    <w:rsid w:val="008318A6"/>
    <w:pPr>
      <w:spacing w:line="276" w:lineRule="auto"/>
      <w:ind w:hanging="426"/>
    </w:pPr>
    <w:rPr>
      <w:rFonts w:ascii="Verdana" w:hAnsi="Verdana"/>
      <w:caps w:val="0"/>
      <w:smallCaps/>
      <w:color w:val="0070C0"/>
      <w:sz w:val="96"/>
      <w:szCs w:val="96"/>
      <w:lang w:val="en-GB"/>
    </w:rPr>
  </w:style>
  <w:style w:type="paragraph" w:styleId="Caption">
    <w:name w:val="caption"/>
    <w:basedOn w:val="Normal"/>
    <w:next w:val="Normal"/>
    <w:uiPriority w:val="35"/>
    <w:unhideWhenUsed/>
    <w:qFormat/>
    <w:rsid w:val="00007046"/>
    <w:pPr>
      <w:spacing w:after="200"/>
    </w:pPr>
    <w:rPr>
      <w:rFonts w:ascii="Calibri" w:eastAsia="PMingLiU" w:hAnsi="Calibri" w:cs="Times New Roman"/>
      <w:i/>
      <w:iCs/>
      <w:color w:val="1F497D" w:themeColor="text2"/>
      <w:sz w:val="18"/>
      <w:szCs w:val="18"/>
      <w:lang w:val="en-GB" w:eastAsia="en-GB"/>
    </w:rPr>
  </w:style>
  <w:style w:type="character" w:customStyle="1" w:styleId="4Bullet-Level1Char">
    <w:name w:val="4.Bullet - Level 1 Char"/>
    <w:link w:val="4Bullet-Level1"/>
    <w:rsid w:val="000708BD"/>
    <w:rPr>
      <w:rFonts w:ascii="Calibri" w:eastAsia="Calibri" w:hAnsi="Calibri"/>
      <w:lang w:val="en-GB"/>
    </w:rPr>
  </w:style>
  <w:style w:type="character" w:customStyle="1" w:styleId="5BulletLevel2Char">
    <w:name w:val="5.Bullet Level 2 Char"/>
    <w:link w:val="5BulletLevel2"/>
    <w:rsid w:val="004704AF"/>
    <w:rPr>
      <w:rFonts w:ascii="Calibri" w:eastAsia="Calibri" w:hAnsi="Calibri" w:cs="Arial"/>
      <w:szCs w:val="20"/>
    </w:rPr>
  </w:style>
  <w:style w:type="character" w:customStyle="1" w:styleId="normaltextrun">
    <w:name w:val="normaltextrun"/>
    <w:basedOn w:val="DefaultParagraphFont"/>
    <w:rsid w:val="008143EB"/>
  </w:style>
  <w:style w:type="character" w:customStyle="1" w:styleId="eop">
    <w:name w:val="eop"/>
    <w:basedOn w:val="DefaultParagraphFont"/>
    <w:rsid w:val="008143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1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31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0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56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25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4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5155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5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2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4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93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57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jpg"/><Relationship Id="rId26" Type="http://schemas.openxmlformats.org/officeDocument/2006/relationships/image" Target="media/image18.jpg"/><Relationship Id="rId39" Type="http://schemas.openxmlformats.org/officeDocument/2006/relationships/fontTable" Target="fontTable.xml"/><Relationship Id="rId21" Type="http://schemas.openxmlformats.org/officeDocument/2006/relationships/image" Target="media/image13.jpg"/><Relationship Id="rId34" Type="http://schemas.openxmlformats.org/officeDocument/2006/relationships/image" Target="media/image26.jp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jpg"/><Relationship Id="rId25" Type="http://schemas.openxmlformats.org/officeDocument/2006/relationships/image" Target="media/image17.jpg"/><Relationship Id="rId33" Type="http://schemas.openxmlformats.org/officeDocument/2006/relationships/image" Target="media/image25.jpg"/><Relationship Id="rId38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jpg"/><Relationship Id="rId20" Type="http://schemas.openxmlformats.org/officeDocument/2006/relationships/image" Target="media/image12.jpg"/><Relationship Id="rId29" Type="http://schemas.openxmlformats.org/officeDocument/2006/relationships/image" Target="media/image21.jp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jp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jpg"/><Relationship Id="rId23" Type="http://schemas.openxmlformats.org/officeDocument/2006/relationships/image" Target="media/image15.jpg"/><Relationship Id="rId28" Type="http://schemas.openxmlformats.org/officeDocument/2006/relationships/image" Target="media/image20.jpg"/><Relationship Id="rId36" Type="http://schemas.openxmlformats.org/officeDocument/2006/relationships/image" Target="media/image28.jpg"/><Relationship Id="rId10" Type="http://schemas.openxmlformats.org/officeDocument/2006/relationships/image" Target="media/image2.jpg"/><Relationship Id="rId19" Type="http://schemas.openxmlformats.org/officeDocument/2006/relationships/image" Target="media/image11.jpg"/><Relationship Id="rId31" Type="http://schemas.openxmlformats.org/officeDocument/2006/relationships/image" Target="media/image23.jp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6.jpg"/><Relationship Id="rId22" Type="http://schemas.openxmlformats.org/officeDocument/2006/relationships/image" Target="media/image14.jpg"/><Relationship Id="rId27" Type="http://schemas.openxmlformats.org/officeDocument/2006/relationships/image" Target="media/image19.jpg"/><Relationship Id="rId30" Type="http://schemas.openxmlformats.org/officeDocument/2006/relationships/image" Target="media/image22.jpg"/><Relationship Id="rId35" Type="http://schemas.openxmlformats.org/officeDocument/2006/relationships/image" Target="media/image27.jp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4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1A995E39-1EA0-F442-A82F-16AECBC1AF6C}">
  <we:reference id="wa104380118" version="1.1.0.0" store="en-US" storeType="OMEX"/>
  <we:alternateReferences>
    <we:reference id="WA104380118" version="1.1.0.0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1D7D064F-148B-4903-AF85-ED26CB4E1F04}">
  <we:reference id="wa200001937" version="1.0.0.0" store="en-US" storeType="OMEX"/>
  <we:alternateReferences>
    <we:reference id="WA200001937" version="1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f8157197-ad36-4e46-a732-ebade2a318d5" origin="userSelected">
  <element uid="id_classification_internalonly" value=""/>
</sisl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33283F-C4DD-49D7-BD6D-7128FFF41171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6A443581-C3E1-D846-8B94-E9DCCAAE8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3978</TotalTime>
  <Pages>21</Pages>
  <Words>2862</Words>
  <Characters>16319</Characters>
  <Application>Microsoft Office Word</Application>
  <DocSecurity>0</DocSecurity>
  <Lines>135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>Chapter 7</vt:lpstr>
      <vt:lpstr>Chapter 7</vt:lpstr>
    </vt:vector>
  </TitlesOfParts>
  <Company>ETIMAD</Company>
  <LinksUpToDate>false</LinksUpToDate>
  <CharactersWithSpaces>19143</CharactersWithSpaces>
  <SharedDoc>false</SharedDoc>
  <HLinks>
    <vt:vector size="1470" baseType="variant">
      <vt:variant>
        <vt:i4>1114172</vt:i4>
      </vt:variant>
      <vt:variant>
        <vt:i4>1317</vt:i4>
      </vt:variant>
      <vt:variant>
        <vt:i4>0</vt:i4>
      </vt:variant>
      <vt:variant>
        <vt:i4>5</vt:i4>
      </vt:variant>
      <vt:variant>
        <vt:lpwstr>E:\penny\Application Data\Microsoft\Word\Form N 017 Helicopter-ship operations checklist.DOC</vt:lpwstr>
      </vt:variant>
      <vt:variant>
        <vt:lpwstr/>
      </vt:variant>
      <vt:variant>
        <vt:i4>5177407</vt:i4>
      </vt:variant>
      <vt:variant>
        <vt:i4>1314</vt:i4>
      </vt:variant>
      <vt:variant>
        <vt:i4>0</vt:i4>
      </vt:variant>
      <vt:variant>
        <vt:i4>5</vt:i4>
      </vt:variant>
      <vt:variant>
        <vt:lpwstr>E:\penny\Application Data\Microsoft\Word\Form N 016 Anchoring and anchor watch checklist.DOC</vt:lpwstr>
      </vt:variant>
      <vt:variant>
        <vt:lpwstr/>
      </vt:variant>
      <vt:variant>
        <vt:i4>7077899</vt:i4>
      </vt:variant>
      <vt:variant>
        <vt:i4>1311</vt:i4>
      </vt:variant>
      <vt:variant>
        <vt:i4>0</vt:i4>
      </vt:variant>
      <vt:variant>
        <vt:i4>5</vt:i4>
      </vt:variant>
      <vt:variant>
        <vt:lpwstr>E:\penny\Application Data\Microsoft\Word\Form N 015 Preparation for arrival.DOC</vt:lpwstr>
      </vt:variant>
      <vt:variant>
        <vt:lpwstr/>
      </vt:variant>
      <vt:variant>
        <vt:i4>7798866</vt:i4>
      </vt:variant>
      <vt:variant>
        <vt:i4>1308</vt:i4>
      </vt:variant>
      <vt:variant>
        <vt:i4>0</vt:i4>
      </vt:variant>
      <vt:variant>
        <vt:i4>5</vt:i4>
      </vt:variant>
      <vt:variant>
        <vt:lpwstr>E:\penny\Application Data\Microsoft\Word\Form N 013 Steering gear test log.DOC</vt:lpwstr>
      </vt:variant>
      <vt:variant>
        <vt:lpwstr/>
      </vt:variant>
      <vt:variant>
        <vt:i4>5177407</vt:i4>
      </vt:variant>
      <vt:variant>
        <vt:i4>1305</vt:i4>
      </vt:variant>
      <vt:variant>
        <vt:i4>0</vt:i4>
      </vt:variant>
      <vt:variant>
        <vt:i4>5</vt:i4>
      </vt:variant>
      <vt:variant>
        <vt:lpwstr>E:\penny\Application Data\Microsoft\Word\Form N 016 Anchoring and anchor watch checklist.DOC</vt:lpwstr>
      </vt:variant>
      <vt:variant>
        <vt:lpwstr/>
      </vt:variant>
      <vt:variant>
        <vt:i4>5177407</vt:i4>
      </vt:variant>
      <vt:variant>
        <vt:i4>1302</vt:i4>
      </vt:variant>
      <vt:variant>
        <vt:i4>0</vt:i4>
      </vt:variant>
      <vt:variant>
        <vt:i4>5</vt:i4>
      </vt:variant>
      <vt:variant>
        <vt:lpwstr>E:\penny\Application Data\Microsoft\Word\Form N 016 Anchoring and anchor watch checklist.DOC</vt:lpwstr>
      </vt:variant>
      <vt:variant>
        <vt:lpwstr/>
      </vt:variant>
      <vt:variant>
        <vt:i4>7077899</vt:i4>
      </vt:variant>
      <vt:variant>
        <vt:i4>1299</vt:i4>
      </vt:variant>
      <vt:variant>
        <vt:i4>0</vt:i4>
      </vt:variant>
      <vt:variant>
        <vt:i4>5</vt:i4>
      </vt:variant>
      <vt:variant>
        <vt:lpwstr>E:\penny\Application Data\Microsoft\Word\Form N 015 Preparation for arrival.DOC</vt:lpwstr>
      </vt:variant>
      <vt:variant>
        <vt:lpwstr/>
      </vt:variant>
      <vt:variant>
        <vt:i4>1114172</vt:i4>
      </vt:variant>
      <vt:variant>
        <vt:i4>1296</vt:i4>
      </vt:variant>
      <vt:variant>
        <vt:i4>0</vt:i4>
      </vt:variant>
      <vt:variant>
        <vt:i4>5</vt:i4>
      </vt:variant>
      <vt:variant>
        <vt:lpwstr>E:\penny\Application Data\Microsoft\Word\Form N 017 Helicopter-ship operations checklist.DOC</vt:lpwstr>
      </vt:variant>
      <vt:variant>
        <vt:lpwstr/>
      </vt:variant>
      <vt:variant>
        <vt:i4>7012420</vt:i4>
      </vt:variant>
      <vt:variant>
        <vt:i4>1293</vt:i4>
      </vt:variant>
      <vt:variant>
        <vt:i4>0</vt:i4>
      </vt:variant>
      <vt:variant>
        <vt:i4>5</vt:i4>
      </vt:variant>
      <vt:variant>
        <vt:lpwstr>E:\penny\Application Data\Microsoft\Word\Form N 012 Ship to shore Master-Pilot exchange.doc</vt:lpwstr>
      </vt:variant>
      <vt:variant>
        <vt:lpwstr/>
      </vt:variant>
      <vt:variant>
        <vt:i4>7798866</vt:i4>
      </vt:variant>
      <vt:variant>
        <vt:i4>1290</vt:i4>
      </vt:variant>
      <vt:variant>
        <vt:i4>0</vt:i4>
      </vt:variant>
      <vt:variant>
        <vt:i4>5</vt:i4>
      </vt:variant>
      <vt:variant>
        <vt:lpwstr>E:\penny\Application Data\Microsoft\Word\Form N 013 Steering gear test log.DOC</vt:lpwstr>
      </vt:variant>
      <vt:variant>
        <vt:lpwstr/>
      </vt:variant>
      <vt:variant>
        <vt:i4>7602254</vt:i4>
      </vt:variant>
      <vt:variant>
        <vt:i4>1287</vt:i4>
      </vt:variant>
      <vt:variant>
        <vt:i4>0</vt:i4>
      </vt:variant>
      <vt:variant>
        <vt:i4>5</vt:i4>
      </vt:variant>
      <vt:variant>
        <vt:lpwstr>E:\penny\Application Data\Microsoft\Word\Form N 014 Navigation in deep sea.DOC</vt:lpwstr>
      </vt:variant>
      <vt:variant>
        <vt:lpwstr/>
      </vt:variant>
      <vt:variant>
        <vt:i4>7798866</vt:i4>
      </vt:variant>
      <vt:variant>
        <vt:i4>1284</vt:i4>
      </vt:variant>
      <vt:variant>
        <vt:i4>0</vt:i4>
      </vt:variant>
      <vt:variant>
        <vt:i4>5</vt:i4>
      </vt:variant>
      <vt:variant>
        <vt:lpwstr>E:\penny\Application Data\Microsoft\Word\Form N 013 Steering gear test log.DOC</vt:lpwstr>
      </vt:variant>
      <vt:variant>
        <vt:lpwstr/>
      </vt:variant>
      <vt:variant>
        <vt:i4>1310832</vt:i4>
      </vt:variant>
      <vt:variant>
        <vt:i4>1281</vt:i4>
      </vt:variant>
      <vt:variant>
        <vt:i4>0</vt:i4>
      </vt:variant>
      <vt:variant>
        <vt:i4>5</vt:i4>
      </vt:variant>
      <vt:variant>
        <vt:lpwstr>E:\penny\Application Data\Microsoft\Word\Form N 011 Preparation for departure.DOC</vt:lpwstr>
      </vt:variant>
      <vt:variant>
        <vt:lpwstr/>
      </vt:variant>
      <vt:variant>
        <vt:i4>7798866</vt:i4>
      </vt:variant>
      <vt:variant>
        <vt:i4>1278</vt:i4>
      </vt:variant>
      <vt:variant>
        <vt:i4>0</vt:i4>
      </vt:variant>
      <vt:variant>
        <vt:i4>5</vt:i4>
      </vt:variant>
      <vt:variant>
        <vt:lpwstr>E:\penny\Application Data\Microsoft\Word\Form N 013 Steering gear test log.DOC</vt:lpwstr>
      </vt:variant>
      <vt:variant>
        <vt:lpwstr/>
      </vt:variant>
      <vt:variant>
        <vt:i4>1310832</vt:i4>
      </vt:variant>
      <vt:variant>
        <vt:i4>1275</vt:i4>
      </vt:variant>
      <vt:variant>
        <vt:i4>0</vt:i4>
      </vt:variant>
      <vt:variant>
        <vt:i4>5</vt:i4>
      </vt:variant>
      <vt:variant>
        <vt:lpwstr>E:\penny\Application Data\Microsoft\Word\Form N 011 Preparation for departure.DOC</vt:lpwstr>
      </vt:variant>
      <vt:variant>
        <vt:lpwstr/>
      </vt:variant>
      <vt:variant>
        <vt:i4>7602254</vt:i4>
      </vt:variant>
      <vt:variant>
        <vt:i4>1272</vt:i4>
      </vt:variant>
      <vt:variant>
        <vt:i4>0</vt:i4>
      </vt:variant>
      <vt:variant>
        <vt:i4>5</vt:i4>
      </vt:variant>
      <vt:variant>
        <vt:lpwstr>E:\penny\Application Data\Microsoft\Word\Form N 014 Navigation in deep sea.DOC</vt:lpwstr>
      </vt:variant>
      <vt:variant>
        <vt:lpwstr/>
      </vt:variant>
      <vt:variant>
        <vt:i4>7012420</vt:i4>
      </vt:variant>
      <vt:variant>
        <vt:i4>1269</vt:i4>
      </vt:variant>
      <vt:variant>
        <vt:i4>0</vt:i4>
      </vt:variant>
      <vt:variant>
        <vt:i4>5</vt:i4>
      </vt:variant>
      <vt:variant>
        <vt:lpwstr>E:\penny\Application Data\Microsoft\Word\Form N 012 Ship to shore Master-Pilot exchange.doc</vt:lpwstr>
      </vt:variant>
      <vt:variant>
        <vt:lpwstr/>
      </vt:variant>
      <vt:variant>
        <vt:i4>1310832</vt:i4>
      </vt:variant>
      <vt:variant>
        <vt:i4>1266</vt:i4>
      </vt:variant>
      <vt:variant>
        <vt:i4>0</vt:i4>
      </vt:variant>
      <vt:variant>
        <vt:i4>5</vt:i4>
      </vt:variant>
      <vt:variant>
        <vt:lpwstr>E:\penny\Application Data\Microsoft\Word\Form N 011 Preparation for departure.DOC</vt:lpwstr>
      </vt:variant>
      <vt:variant>
        <vt:lpwstr/>
      </vt:variant>
      <vt:variant>
        <vt:i4>7798866</vt:i4>
      </vt:variant>
      <vt:variant>
        <vt:i4>1263</vt:i4>
      </vt:variant>
      <vt:variant>
        <vt:i4>0</vt:i4>
      </vt:variant>
      <vt:variant>
        <vt:i4>5</vt:i4>
      </vt:variant>
      <vt:variant>
        <vt:lpwstr>E:\penny\Application Data\Microsoft\Word\Form N 013 Steering gear test log.DOC</vt:lpwstr>
      </vt:variant>
      <vt:variant>
        <vt:lpwstr/>
      </vt:variant>
      <vt:variant>
        <vt:i4>7798866</vt:i4>
      </vt:variant>
      <vt:variant>
        <vt:i4>1260</vt:i4>
      </vt:variant>
      <vt:variant>
        <vt:i4>0</vt:i4>
      </vt:variant>
      <vt:variant>
        <vt:i4>5</vt:i4>
      </vt:variant>
      <vt:variant>
        <vt:lpwstr>E:\penny\Application Data\Microsoft\Word\Form N 013 Steering gear test log.DOC</vt:lpwstr>
      </vt:variant>
      <vt:variant>
        <vt:lpwstr/>
      </vt:variant>
      <vt:variant>
        <vt:i4>4980850</vt:i4>
      </vt:variant>
      <vt:variant>
        <vt:i4>1257</vt:i4>
      </vt:variant>
      <vt:variant>
        <vt:i4>0</vt:i4>
      </vt:variant>
      <vt:variant>
        <vt:i4>5</vt:i4>
      </vt:variant>
      <vt:variant>
        <vt:lpwstr>E:\penny\Application Data\Microsoft\Word\Form N 012c Mooring plan.doc</vt:lpwstr>
      </vt:variant>
      <vt:variant>
        <vt:lpwstr/>
      </vt:variant>
      <vt:variant>
        <vt:i4>2686976</vt:i4>
      </vt:variant>
      <vt:variant>
        <vt:i4>1254</vt:i4>
      </vt:variant>
      <vt:variant>
        <vt:i4>0</vt:i4>
      </vt:variant>
      <vt:variant>
        <vt:i4>5</vt:i4>
      </vt:variant>
      <vt:variant>
        <vt:lpwstr>E:\penny\Application Data\Microsoft\Word\Form N 012b Pilot card.doc</vt:lpwstr>
      </vt:variant>
      <vt:variant>
        <vt:lpwstr/>
      </vt:variant>
      <vt:variant>
        <vt:i4>2621523</vt:i4>
      </vt:variant>
      <vt:variant>
        <vt:i4>1251</vt:i4>
      </vt:variant>
      <vt:variant>
        <vt:i4>0</vt:i4>
      </vt:variant>
      <vt:variant>
        <vt:i4>5</vt:i4>
      </vt:variant>
      <vt:variant>
        <vt:lpwstr>E:\penny\Application Data\Microsoft\Word\Form N 012a Checklist on pilotage.doc</vt:lpwstr>
      </vt:variant>
      <vt:variant>
        <vt:lpwstr/>
      </vt:variant>
      <vt:variant>
        <vt:i4>7012420</vt:i4>
      </vt:variant>
      <vt:variant>
        <vt:i4>1248</vt:i4>
      </vt:variant>
      <vt:variant>
        <vt:i4>0</vt:i4>
      </vt:variant>
      <vt:variant>
        <vt:i4>5</vt:i4>
      </vt:variant>
      <vt:variant>
        <vt:lpwstr>E:\penny\Application Data\Microsoft\Word\Form N 012 Ship to shore Master-Pilot exchange.doc</vt:lpwstr>
      </vt:variant>
      <vt:variant>
        <vt:lpwstr/>
      </vt:variant>
      <vt:variant>
        <vt:i4>537985095</vt:i4>
      </vt:variant>
      <vt:variant>
        <vt:i4>1245</vt:i4>
      </vt:variant>
      <vt:variant>
        <vt:i4>0</vt:i4>
      </vt:variant>
      <vt:variant>
        <vt:i4>5</vt:i4>
      </vt:variant>
      <vt:variant>
        <vt:lpwstr>E:\penny\Application Data\Microsoft\Word\Form N 010 Master – pilot relationship.DOC</vt:lpwstr>
      </vt:variant>
      <vt:variant>
        <vt:lpwstr/>
      </vt:variant>
      <vt:variant>
        <vt:i4>4980850</vt:i4>
      </vt:variant>
      <vt:variant>
        <vt:i4>1242</vt:i4>
      </vt:variant>
      <vt:variant>
        <vt:i4>0</vt:i4>
      </vt:variant>
      <vt:variant>
        <vt:i4>5</vt:i4>
      </vt:variant>
      <vt:variant>
        <vt:lpwstr>E:\penny\Application Data\Microsoft\Word\Form N 012c Mooring plan.doc</vt:lpwstr>
      </vt:variant>
      <vt:variant>
        <vt:lpwstr/>
      </vt:variant>
      <vt:variant>
        <vt:i4>2621523</vt:i4>
      </vt:variant>
      <vt:variant>
        <vt:i4>1239</vt:i4>
      </vt:variant>
      <vt:variant>
        <vt:i4>0</vt:i4>
      </vt:variant>
      <vt:variant>
        <vt:i4>5</vt:i4>
      </vt:variant>
      <vt:variant>
        <vt:lpwstr>E:\penny\Application Data\Microsoft\Word\Form N 012a Checklist on pilotage.doc</vt:lpwstr>
      </vt:variant>
      <vt:variant>
        <vt:lpwstr/>
      </vt:variant>
      <vt:variant>
        <vt:i4>2686976</vt:i4>
      </vt:variant>
      <vt:variant>
        <vt:i4>1236</vt:i4>
      </vt:variant>
      <vt:variant>
        <vt:i4>0</vt:i4>
      </vt:variant>
      <vt:variant>
        <vt:i4>5</vt:i4>
      </vt:variant>
      <vt:variant>
        <vt:lpwstr>E:\penny\Application Data\Microsoft\Word\Form N 012b Pilot card.doc</vt:lpwstr>
      </vt:variant>
      <vt:variant>
        <vt:lpwstr/>
      </vt:variant>
      <vt:variant>
        <vt:i4>7012420</vt:i4>
      </vt:variant>
      <vt:variant>
        <vt:i4>1233</vt:i4>
      </vt:variant>
      <vt:variant>
        <vt:i4>0</vt:i4>
      </vt:variant>
      <vt:variant>
        <vt:i4>5</vt:i4>
      </vt:variant>
      <vt:variant>
        <vt:lpwstr>E:\penny\Application Data\Microsoft\Word\Form N 012 Ship to shore Master-Pilot exchange.doc</vt:lpwstr>
      </vt:variant>
      <vt:variant>
        <vt:lpwstr/>
      </vt:variant>
      <vt:variant>
        <vt:i4>6488159</vt:i4>
      </vt:variant>
      <vt:variant>
        <vt:i4>1230</vt:i4>
      </vt:variant>
      <vt:variant>
        <vt:i4>0</vt:i4>
      </vt:variant>
      <vt:variant>
        <vt:i4>5</vt:i4>
      </vt:variant>
      <vt:variant>
        <vt:lpwstr>E:\penny\Application Data\Microsoft\Word\Form N 008 Navigation in ice checklist.DOC</vt:lpwstr>
      </vt:variant>
      <vt:variant>
        <vt:lpwstr/>
      </vt:variant>
      <vt:variant>
        <vt:i4>5308530</vt:i4>
      </vt:variant>
      <vt:variant>
        <vt:i4>1227</vt:i4>
      </vt:variant>
      <vt:variant>
        <vt:i4>0</vt:i4>
      </vt:variant>
      <vt:variant>
        <vt:i4>5</vt:i4>
      </vt:variant>
      <vt:variant>
        <vt:lpwstr>E:\penny\Application Data\Microsoft\Word\Form N 007 Navigation in heavy weather or tropical storms checklist.DOC</vt:lpwstr>
      </vt:variant>
      <vt:variant>
        <vt:lpwstr/>
      </vt:variant>
      <vt:variant>
        <vt:i4>1507441</vt:i4>
      </vt:variant>
      <vt:variant>
        <vt:i4>1224</vt:i4>
      </vt:variant>
      <vt:variant>
        <vt:i4>0</vt:i4>
      </vt:variant>
      <vt:variant>
        <vt:i4>5</vt:i4>
      </vt:variant>
      <vt:variant>
        <vt:lpwstr>E:\penny\Application Data\Microsoft\Word\Form N 006 Navigation in restricted visibility checklist.DOC</vt:lpwstr>
      </vt:variant>
      <vt:variant>
        <vt:lpwstr/>
      </vt:variant>
      <vt:variant>
        <vt:i4>1704036</vt:i4>
      </vt:variant>
      <vt:variant>
        <vt:i4>1221</vt:i4>
      </vt:variant>
      <vt:variant>
        <vt:i4>0</vt:i4>
      </vt:variant>
      <vt:variant>
        <vt:i4>5</vt:i4>
      </vt:variant>
      <vt:variant>
        <vt:lpwstr>E:\penny\Application Data\Microsoft\Word\Form N 005 Navigation in narrow waters and straits checklist.DOC</vt:lpwstr>
      </vt:variant>
      <vt:variant>
        <vt:lpwstr/>
      </vt:variant>
      <vt:variant>
        <vt:i4>1704036</vt:i4>
      </vt:variant>
      <vt:variant>
        <vt:i4>1218</vt:i4>
      </vt:variant>
      <vt:variant>
        <vt:i4>0</vt:i4>
      </vt:variant>
      <vt:variant>
        <vt:i4>5</vt:i4>
      </vt:variant>
      <vt:variant>
        <vt:lpwstr>E:\penny\Application Data\Microsoft\Word\Form N 005 Navigation in narrow waters and straits checklist.DOC</vt:lpwstr>
      </vt:variant>
      <vt:variant>
        <vt:lpwstr/>
      </vt:variant>
      <vt:variant>
        <vt:i4>1245219</vt:i4>
      </vt:variant>
      <vt:variant>
        <vt:i4>1215</vt:i4>
      </vt:variant>
      <vt:variant>
        <vt:i4>0</vt:i4>
      </vt:variant>
      <vt:variant>
        <vt:i4>5</vt:i4>
      </vt:variant>
      <vt:variant>
        <vt:lpwstr>E:\penny\Application Data\Microsoft\Word\Form N 004 Navigation in coastal waters-traffic separation schemes checklist.DOC</vt:lpwstr>
      </vt:variant>
      <vt:variant>
        <vt:lpwstr/>
      </vt:variant>
      <vt:variant>
        <vt:i4>8257560</vt:i4>
      </vt:variant>
      <vt:variant>
        <vt:i4>1212</vt:i4>
      </vt:variant>
      <vt:variant>
        <vt:i4>0</vt:i4>
      </vt:variant>
      <vt:variant>
        <vt:i4>5</vt:i4>
      </vt:variant>
      <vt:variant>
        <vt:lpwstr>E:\penny\Application Data\Microsoft\Word\Form N 002 Operational guidance for Officers in charge of Bridge watch.DOC</vt:lpwstr>
      </vt:variant>
      <vt:variant>
        <vt:lpwstr/>
      </vt:variant>
      <vt:variant>
        <vt:i4>1245219</vt:i4>
      </vt:variant>
      <vt:variant>
        <vt:i4>1209</vt:i4>
      </vt:variant>
      <vt:variant>
        <vt:i4>0</vt:i4>
      </vt:variant>
      <vt:variant>
        <vt:i4>5</vt:i4>
      </vt:variant>
      <vt:variant>
        <vt:lpwstr>E:\penny\Application Data\Microsoft\Word\Form N 004 Navigation in coastal waters-traffic separation schemes checklist.DOC</vt:lpwstr>
      </vt:variant>
      <vt:variant>
        <vt:lpwstr/>
      </vt:variant>
      <vt:variant>
        <vt:i4>327712</vt:i4>
      </vt:variant>
      <vt:variant>
        <vt:i4>1206</vt:i4>
      </vt:variant>
      <vt:variant>
        <vt:i4>0</vt:i4>
      </vt:variant>
      <vt:variant>
        <vt:i4>5</vt:i4>
      </vt:variant>
      <vt:variant>
        <vt:lpwstr>E:\penny\Application Data\Microsoft\Word\Form N 018 Checklist for daily tests and checks.DOC</vt:lpwstr>
      </vt:variant>
      <vt:variant>
        <vt:lpwstr/>
      </vt:variant>
      <vt:variant>
        <vt:i4>5242909</vt:i4>
      </vt:variant>
      <vt:variant>
        <vt:i4>1203</vt:i4>
      </vt:variant>
      <vt:variant>
        <vt:i4>0</vt:i4>
      </vt:variant>
      <vt:variant>
        <vt:i4>5</vt:i4>
      </vt:variant>
      <vt:variant>
        <vt:lpwstr/>
      </vt:variant>
      <vt:variant>
        <vt:lpwstr>_Appendix_I-A1:__EMERGENCY STEERING </vt:lpwstr>
      </vt:variant>
      <vt:variant>
        <vt:i4>1114114</vt:i4>
      </vt:variant>
      <vt:variant>
        <vt:i4>1200</vt:i4>
      </vt:variant>
      <vt:variant>
        <vt:i4>0</vt:i4>
      </vt:variant>
      <vt:variant>
        <vt:i4>5</vt:i4>
      </vt:variant>
      <vt:variant>
        <vt:lpwstr/>
      </vt:variant>
      <vt:variant>
        <vt:lpwstr>_Appendix_I-A:_INSTRUCTIONS_FOR USE </vt:lpwstr>
      </vt:variant>
      <vt:variant>
        <vt:i4>7471180</vt:i4>
      </vt:variant>
      <vt:variant>
        <vt:i4>1197</vt:i4>
      </vt:variant>
      <vt:variant>
        <vt:i4>0</vt:i4>
      </vt:variant>
      <vt:variant>
        <vt:i4>5</vt:i4>
      </vt:variant>
      <vt:variant>
        <vt:lpwstr>E:\penny\Application Data\Microsoft\Word\Form N 001d Underkeel Clearance Calculation (UKC).DOC</vt:lpwstr>
      </vt:variant>
      <vt:variant>
        <vt:lpwstr/>
      </vt:variant>
      <vt:variant>
        <vt:i4>5767212</vt:i4>
      </vt:variant>
      <vt:variant>
        <vt:i4>1194</vt:i4>
      </vt:variant>
      <vt:variant>
        <vt:i4>0</vt:i4>
      </vt:variant>
      <vt:variant>
        <vt:i4>5</vt:i4>
      </vt:variant>
      <vt:variant>
        <vt:lpwstr>E:\penny\Application Data\Microsoft\Word\Form N 001c Passage plan (From End Of Sea Passage to Berth).DOC</vt:lpwstr>
      </vt:variant>
      <vt:variant>
        <vt:lpwstr/>
      </vt:variant>
      <vt:variant>
        <vt:i4>589864</vt:i4>
      </vt:variant>
      <vt:variant>
        <vt:i4>1191</vt:i4>
      </vt:variant>
      <vt:variant>
        <vt:i4>0</vt:i4>
      </vt:variant>
      <vt:variant>
        <vt:i4>5</vt:i4>
      </vt:variant>
      <vt:variant>
        <vt:lpwstr>E:\penny\Application Data\Microsoft\Word\Form N 001b Passage plan (From Full Away to End Of Sea Passage).DOC</vt:lpwstr>
      </vt:variant>
      <vt:variant>
        <vt:lpwstr/>
      </vt:variant>
      <vt:variant>
        <vt:i4>8126464</vt:i4>
      </vt:variant>
      <vt:variant>
        <vt:i4>1188</vt:i4>
      </vt:variant>
      <vt:variant>
        <vt:i4>0</vt:i4>
      </vt:variant>
      <vt:variant>
        <vt:i4>5</vt:i4>
      </vt:variant>
      <vt:variant>
        <vt:lpwstr>E:\penny\Application Data\Microsoft\Word\Form N 001a Passage plan (From Berth to Full Away) Departure-Pilotage.DOC</vt:lpwstr>
      </vt:variant>
      <vt:variant>
        <vt:lpwstr/>
      </vt:variant>
      <vt:variant>
        <vt:i4>7471180</vt:i4>
      </vt:variant>
      <vt:variant>
        <vt:i4>1185</vt:i4>
      </vt:variant>
      <vt:variant>
        <vt:i4>0</vt:i4>
      </vt:variant>
      <vt:variant>
        <vt:i4>5</vt:i4>
      </vt:variant>
      <vt:variant>
        <vt:lpwstr>E:\penny\Application Data\Microsoft\Word\Form N 001d Underkeel Clearance Calculation (UKC).DOC</vt:lpwstr>
      </vt:variant>
      <vt:variant>
        <vt:lpwstr/>
      </vt:variant>
      <vt:variant>
        <vt:i4>5767212</vt:i4>
      </vt:variant>
      <vt:variant>
        <vt:i4>1182</vt:i4>
      </vt:variant>
      <vt:variant>
        <vt:i4>0</vt:i4>
      </vt:variant>
      <vt:variant>
        <vt:i4>5</vt:i4>
      </vt:variant>
      <vt:variant>
        <vt:lpwstr>E:\penny\Application Data\Microsoft\Word\Form N 001c Passage plan (From End Of Sea Passage to Berth).DOC</vt:lpwstr>
      </vt:variant>
      <vt:variant>
        <vt:lpwstr/>
      </vt:variant>
      <vt:variant>
        <vt:i4>589864</vt:i4>
      </vt:variant>
      <vt:variant>
        <vt:i4>1179</vt:i4>
      </vt:variant>
      <vt:variant>
        <vt:i4>0</vt:i4>
      </vt:variant>
      <vt:variant>
        <vt:i4>5</vt:i4>
      </vt:variant>
      <vt:variant>
        <vt:lpwstr>E:\penny\Application Data\Microsoft\Word\Form N 001b Passage plan (From Full Away to End Of Sea Passage).DOC</vt:lpwstr>
      </vt:variant>
      <vt:variant>
        <vt:lpwstr/>
      </vt:variant>
      <vt:variant>
        <vt:i4>8126464</vt:i4>
      </vt:variant>
      <vt:variant>
        <vt:i4>1176</vt:i4>
      </vt:variant>
      <vt:variant>
        <vt:i4>0</vt:i4>
      </vt:variant>
      <vt:variant>
        <vt:i4>5</vt:i4>
      </vt:variant>
      <vt:variant>
        <vt:lpwstr>E:\penny\Application Data\Microsoft\Word\Form N 001a Passage plan (From Berth to Full Away) Departure-Pilotage.DOC</vt:lpwstr>
      </vt:variant>
      <vt:variant>
        <vt:lpwstr/>
      </vt:variant>
      <vt:variant>
        <vt:i4>6291532</vt:i4>
      </vt:variant>
      <vt:variant>
        <vt:i4>1173</vt:i4>
      </vt:variant>
      <vt:variant>
        <vt:i4>0</vt:i4>
      </vt:variant>
      <vt:variant>
        <vt:i4>5</vt:i4>
      </vt:variant>
      <vt:variant>
        <vt:lpwstr>E:\penny\Application Data\Microsoft\Word\Form N 003 Taking over watch checklist.DOC</vt:lpwstr>
      </vt:variant>
      <vt:variant>
        <vt:lpwstr/>
      </vt:variant>
      <vt:variant>
        <vt:i4>8257560</vt:i4>
      </vt:variant>
      <vt:variant>
        <vt:i4>1170</vt:i4>
      </vt:variant>
      <vt:variant>
        <vt:i4>0</vt:i4>
      </vt:variant>
      <vt:variant>
        <vt:i4>5</vt:i4>
      </vt:variant>
      <vt:variant>
        <vt:lpwstr>E:\penny\Application Data\Microsoft\Word\Form N 002 Operational guidance for Officers in charge of Bridge watch.DOC</vt:lpwstr>
      </vt:variant>
      <vt:variant>
        <vt:lpwstr/>
      </vt:variant>
      <vt:variant>
        <vt:i4>7471180</vt:i4>
      </vt:variant>
      <vt:variant>
        <vt:i4>1167</vt:i4>
      </vt:variant>
      <vt:variant>
        <vt:i4>0</vt:i4>
      </vt:variant>
      <vt:variant>
        <vt:i4>5</vt:i4>
      </vt:variant>
      <vt:variant>
        <vt:lpwstr>E:\penny\Application Data\Microsoft\Word\Form N 001d Underkeel Clearance Calculation (UKC).DOC</vt:lpwstr>
      </vt:variant>
      <vt:variant>
        <vt:lpwstr/>
      </vt:variant>
      <vt:variant>
        <vt:i4>1114168</vt:i4>
      </vt:variant>
      <vt:variant>
        <vt:i4>1160</vt:i4>
      </vt:variant>
      <vt:variant>
        <vt:i4>0</vt:i4>
      </vt:variant>
      <vt:variant>
        <vt:i4>5</vt:i4>
      </vt:variant>
      <vt:variant>
        <vt:lpwstr/>
      </vt:variant>
      <vt:variant>
        <vt:lpwstr>_Toc304380757</vt:lpwstr>
      </vt:variant>
      <vt:variant>
        <vt:i4>1114168</vt:i4>
      </vt:variant>
      <vt:variant>
        <vt:i4>1154</vt:i4>
      </vt:variant>
      <vt:variant>
        <vt:i4>0</vt:i4>
      </vt:variant>
      <vt:variant>
        <vt:i4>5</vt:i4>
      </vt:variant>
      <vt:variant>
        <vt:lpwstr/>
      </vt:variant>
      <vt:variant>
        <vt:lpwstr>_Toc304380756</vt:lpwstr>
      </vt:variant>
      <vt:variant>
        <vt:i4>1114168</vt:i4>
      </vt:variant>
      <vt:variant>
        <vt:i4>1148</vt:i4>
      </vt:variant>
      <vt:variant>
        <vt:i4>0</vt:i4>
      </vt:variant>
      <vt:variant>
        <vt:i4>5</vt:i4>
      </vt:variant>
      <vt:variant>
        <vt:lpwstr/>
      </vt:variant>
      <vt:variant>
        <vt:lpwstr>_Toc304380755</vt:lpwstr>
      </vt:variant>
      <vt:variant>
        <vt:i4>1114168</vt:i4>
      </vt:variant>
      <vt:variant>
        <vt:i4>1142</vt:i4>
      </vt:variant>
      <vt:variant>
        <vt:i4>0</vt:i4>
      </vt:variant>
      <vt:variant>
        <vt:i4>5</vt:i4>
      </vt:variant>
      <vt:variant>
        <vt:lpwstr/>
      </vt:variant>
      <vt:variant>
        <vt:lpwstr>_Toc304380754</vt:lpwstr>
      </vt:variant>
      <vt:variant>
        <vt:i4>1114168</vt:i4>
      </vt:variant>
      <vt:variant>
        <vt:i4>1136</vt:i4>
      </vt:variant>
      <vt:variant>
        <vt:i4>0</vt:i4>
      </vt:variant>
      <vt:variant>
        <vt:i4>5</vt:i4>
      </vt:variant>
      <vt:variant>
        <vt:lpwstr/>
      </vt:variant>
      <vt:variant>
        <vt:lpwstr>_Toc304380753</vt:lpwstr>
      </vt:variant>
      <vt:variant>
        <vt:i4>1114168</vt:i4>
      </vt:variant>
      <vt:variant>
        <vt:i4>1130</vt:i4>
      </vt:variant>
      <vt:variant>
        <vt:i4>0</vt:i4>
      </vt:variant>
      <vt:variant>
        <vt:i4>5</vt:i4>
      </vt:variant>
      <vt:variant>
        <vt:lpwstr/>
      </vt:variant>
      <vt:variant>
        <vt:lpwstr>_Toc304380752</vt:lpwstr>
      </vt:variant>
      <vt:variant>
        <vt:i4>1114168</vt:i4>
      </vt:variant>
      <vt:variant>
        <vt:i4>1124</vt:i4>
      </vt:variant>
      <vt:variant>
        <vt:i4>0</vt:i4>
      </vt:variant>
      <vt:variant>
        <vt:i4>5</vt:i4>
      </vt:variant>
      <vt:variant>
        <vt:lpwstr/>
      </vt:variant>
      <vt:variant>
        <vt:lpwstr>_Toc304380751</vt:lpwstr>
      </vt:variant>
      <vt:variant>
        <vt:i4>1114168</vt:i4>
      </vt:variant>
      <vt:variant>
        <vt:i4>1118</vt:i4>
      </vt:variant>
      <vt:variant>
        <vt:i4>0</vt:i4>
      </vt:variant>
      <vt:variant>
        <vt:i4>5</vt:i4>
      </vt:variant>
      <vt:variant>
        <vt:lpwstr/>
      </vt:variant>
      <vt:variant>
        <vt:lpwstr>_Toc304380750</vt:lpwstr>
      </vt:variant>
      <vt:variant>
        <vt:i4>1048632</vt:i4>
      </vt:variant>
      <vt:variant>
        <vt:i4>1112</vt:i4>
      </vt:variant>
      <vt:variant>
        <vt:i4>0</vt:i4>
      </vt:variant>
      <vt:variant>
        <vt:i4>5</vt:i4>
      </vt:variant>
      <vt:variant>
        <vt:lpwstr/>
      </vt:variant>
      <vt:variant>
        <vt:lpwstr>_Toc304380749</vt:lpwstr>
      </vt:variant>
      <vt:variant>
        <vt:i4>1048632</vt:i4>
      </vt:variant>
      <vt:variant>
        <vt:i4>1106</vt:i4>
      </vt:variant>
      <vt:variant>
        <vt:i4>0</vt:i4>
      </vt:variant>
      <vt:variant>
        <vt:i4>5</vt:i4>
      </vt:variant>
      <vt:variant>
        <vt:lpwstr/>
      </vt:variant>
      <vt:variant>
        <vt:lpwstr>_Toc304380748</vt:lpwstr>
      </vt:variant>
      <vt:variant>
        <vt:i4>1048632</vt:i4>
      </vt:variant>
      <vt:variant>
        <vt:i4>1100</vt:i4>
      </vt:variant>
      <vt:variant>
        <vt:i4>0</vt:i4>
      </vt:variant>
      <vt:variant>
        <vt:i4>5</vt:i4>
      </vt:variant>
      <vt:variant>
        <vt:lpwstr/>
      </vt:variant>
      <vt:variant>
        <vt:lpwstr>_Toc304380747</vt:lpwstr>
      </vt:variant>
      <vt:variant>
        <vt:i4>1048632</vt:i4>
      </vt:variant>
      <vt:variant>
        <vt:i4>1094</vt:i4>
      </vt:variant>
      <vt:variant>
        <vt:i4>0</vt:i4>
      </vt:variant>
      <vt:variant>
        <vt:i4>5</vt:i4>
      </vt:variant>
      <vt:variant>
        <vt:lpwstr/>
      </vt:variant>
      <vt:variant>
        <vt:lpwstr>_Toc304380746</vt:lpwstr>
      </vt:variant>
      <vt:variant>
        <vt:i4>1048632</vt:i4>
      </vt:variant>
      <vt:variant>
        <vt:i4>1088</vt:i4>
      </vt:variant>
      <vt:variant>
        <vt:i4>0</vt:i4>
      </vt:variant>
      <vt:variant>
        <vt:i4>5</vt:i4>
      </vt:variant>
      <vt:variant>
        <vt:lpwstr/>
      </vt:variant>
      <vt:variant>
        <vt:lpwstr>_Toc304380745</vt:lpwstr>
      </vt:variant>
      <vt:variant>
        <vt:i4>1048632</vt:i4>
      </vt:variant>
      <vt:variant>
        <vt:i4>1082</vt:i4>
      </vt:variant>
      <vt:variant>
        <vt:i4>0</vt:i4>
      </vt:variant>
      <vt:variant>
        <vt:i4>5</vt:i4>
      </vt:variant>
      <vt:variant>
        <vt:lpwstr/>
      </vt:variant>
      <vt:variant>
        <vt:lpwstr>_Toc304380744</vt:lpwstr>
      </vt:variant>
      <vt:variant>
        <vt:i4>1048632</vt:i4>
      </vt:variant>
      <vt:variant>
        <vt:i4>1076</vt:i4>
      </vt:variant>
      <vt:variant>
        <vt:i4>0</vt:i4>
      </vt:variant>
      <vt:variant>
        <vt:i4>5</vt:i4>
      </vt:variant>
      <vt:variant>
        <vt:lpwstr/>
      </vt:variant>
      <vt:variant>
        <vt:lpwstr>_Toc304380743</vt:lpwstr>
      </vt:variant>
      <vt:variant>
        <vt:i4>1048632</vt:i4>
      </vt:variant>
      <vt:variant>
        <vt:i4>1070</vt:i4>
      </vt:variant>
      <vt:variant>
        <vt:i4>0</vt:i4>
      </vt:variant>
      <vt:variant>
        <vt:i4>5</vt:i4>
      </vt:variant>
      <vt:variant>
        <vt:lpwstr/>
      </vt:variant>
      <vt:variant>
        <vt:lpwstr>_Toc304380742</vt:lpwstr>
      </vt:variant>
      <vt:variant>
        <vt:i4>1048632</vt:i4>
      </vt:variant>
      <vt:variant>
        <vt:i4>1064</vt:i4>
      </vt:variant>
      <vt:variant>
        <vt:i4>0</vt:i4>
      </vt:variant>
      <vt:variant>
        <vt:i4>5</vt:i4>
      </vt:variant>
      <vt:variant>
        <vt:lpwstr/>
      </vt:variant>
      <vt:variant>
        <vt:lpwstr>_Toc304380741</vt:lpwstr>
      </vt:variant>
      <vt:variant>
        <vt:i4>1048632</vt:i4>
      </vt:variant>
      <vt:variant>
        <vt:i4>1058</vt:i4>
      </vt:variant>
      <vt:variant>
        <vt:i4>0</vt:i4>
      </vt:variant>
      <vt:variant>
        <vt:i4>5</vt:i4>
      </vt:variant>
      <vt:variant>
        <vt:lpwstr/>
      </vt:variant>
      <vt:variant>
        <vt:lpwstr>_Toc304380740</vt:lpwstr>
      </vt:variant>
      <vt:variant>
        <vt:i4>1507384</vt:i4>
      </vt:variant>
      <vt:variant>
        <vt:i4>1052</vt:i4>
      </vt:variant>
      <vt:variant>
        <vt:i4>0</vt:i4>
      </vt:variant>
      <vt:variant>
        <vt:i4>5</vt:i4>
      </vt:variant>
      <vt:variant>
        <vt:lpwstr/>
      </vt:variant>
      <vt:variant>
        <vt:lpwstr>_Toc304380739</vt:lpwstr>
      </vt:variant>
      <vt:variant>
        <vt:i4>1507384</vt:i4>
      </vt:variant>
      <vt:variant>
        <vt:i4>1046</vt:i4>
      </vt:variant>
      <vt:variant>
        <vt:i4>0</vt:i4>
      </vt:variant>
      <vt:variant>
        <vt:i4>5</vt:i4>
      </vt:variant>
      <vt:variant>
        <vt:lpwstr/>
      </vt:variant>
      <vt:variant>
        <vt:lpwstr>_Toc304380738</vt:lpwstr>
      </vt:variant>
      <vt:variant>
        <vt:i4>1507384</vt:i4>
      </vt:variant>
      <vt:variant>
        <vt:i4>1040</vt:i4>
      </vt:variant>
      <vt:variant>
        <vt:i4>0</vt:i4>
      </vt:variant>
      <vt:variant>
        <vt:i4>5</vt:i4>
      </vt:variant>
      <vt:variant>
        <vt:lpwstr/>
      </vt:variant>
      <vt:variant>
        <vt:lpwstr>_Toc304380737</vt:lpwstr>
      </vt:variant>
      <vt:variant>
        <vt:i4>1507384</vt:i4>
      </vt:variant>
      <vt:variant>
        <vt:i4>1034</vt:i4>
      </vt:variant>
      <vt:variant>
        <vt:i4>0</vt:i4>
      </vt:variant>
      <vt:variant>
        <vt:i4>5</vt:i4>
      </vt:variant>
      <vt:variant>
        <vt:lpwstr/>
      </vt:variant>
      <vt:variant>
        <vt:lpwstr>_Toc304380736</vt:lpwstr>
      </vt:variant>
      <vt:variant>
        <vt:i4>1507384</vt:i4>
      </vt:variant>
      <vt:variant>
        <vt:i4>1028</vt:i4>
      </vt:variant>
      <vt:variant>
        <vt:i4>0</vt:i4>
      </vt:variant>
      <vt:variant>
        <vt:i4>5</vt:i4>
      </vt:variant>
      <vt:variant>
        <vt:lpwstr/>
      </vt:variant>
      <vt:variant>
        <vt:lpwstr>_Toc304380735</vt:lpwstr>
      </vt:variant>
      <vt:variant>
        <vt:i4>1507384</vt:i4>
      </vt:variant>
      <vt:variant>
        <vt:i4>1022</vt:i4>
      </vt:variant>
      <vt:variant>
        <vt:i4>0</vt:i4>
      </vt:variant>
      <vt:variant>
        <vt:i4>5</vt:i4>
      </vt:variant>
      <vt:variant>
        <vt:lpwstr/>
      </vt:variant>
      <vt:variant>
        <vt:lpwstr>_Toc304380734</vt:lpwstr>
      </vt:variant>
      <vt:variant>
        <vt:i4>1507384</vt:i4>
      </vt:variant>
      <vt:variant>
        <vt:i4>1016</vt:i4>
      </vt:variant>
      <vt:variant>
        <vt:i4>0</vt:i4>
      </vt:variant>
      <vt:variant>
        <vt:i4>5</vt:i4>
      </vt:variant>
      <vt:variant>
        <vt:lpwstr/>
      </vt:variant>
      <vt:variant>
        <vt:lpwstr>_Toc304380733</vt:lpwstr>
      </vt:variant>
      <vt:variant>
        <vt:i4>1507384</vt:i4>
      </vt:variant>
      <vt:variant>
        <vt:i4>1010</vt:i4>
      </vt:variant>
      <vt:variant>
        <vt:i4>0</vt:i4>
      </vt:variant>
      <vt:variant>
        <vt:i4>5</vt:i4>
      </vt:variant>
      <vt:variant>
        <vt:lpwstr/>
      </vt:variant>
      <vt:variant>
        <vt:lpwstr>_Toc304380732</vt:lpwstr>
      </vt:variant>
      <vt:variant>
        <vt:i4>1507384</vt:i4>
      </vt:variant>
      <vt:variant>
        <vt:i4>1004</vt:i4>
      </vt:variant>
      <vt:variant>
        <vt:i4>0</vt:i4>
      </vt:variant>
      <vt:variant>
        <vt:i4>5</vt:i4>
      </vt:variant>
      <vt:variant>
        <vt:lpwstr/>
      </vt:variant>
      <vt:variant>
        <vt:lpwstr>_Toc304380731</vt:lpwstr>
      </vt:variant>
      <vt:variant>
        <vt:i4>1507384</vt:i4>
      </vt:variant>
      <vt:variant>
        <vt:i4>998</vt:i4>
      </vt:variant>
      <vt:variant>
        <vt:i4>0</vt:i4>
      </vt:variant>
      <vt:variant>
        <vt:i4>5</vt:i4>
      </vt:variant>
      <vt:variant>
        <vt:lpwstr/>
      </vt:variant>
      <vt:variant>
        <vt:lpwstr>_Toc304380730</vt:lpwstr>
      </vt:variant>
      <vt:variant>
        <vt:i4>1441848</vt:i4>
      </vt:variant>
      <vt:variant>
        <vt:i4>992</vt:i4>
      </vt:variant>
      <vt:variant>
        <vt:i4>0</vt:i4>
      </vt:variant>
      <vt:variant>
        <vt:i4>5</vt:i4>
      </vt:variant>
      <vt:variant>
        <vt:lpwstr/>
      </vt:variant>
      <vt:variant>
        <vt:lpwstr>_Toc304380729</vt:lpwstr>
      </vt:variant>
      <vt:variant>
        <vt:i4>1441848</vt:i4>
      </vt:variant>
      <vt:variant>
        <vt:i4>986</vt:i4>
      </vt:variant>
      <vt:variant>
        <vt:i4>0</vt:i4>
      </vt:variant>
      <vt:variant>
        <vt:i4>5</vt:i4>
      </vt:variant>
      <vt:variant>
        <vt:lpwstr/>
      </vt:variant>
      <vt:variant>
        <vt:lpwstr>_Toc304380728</vt:lpwstr>
      </vt:variant>
      <vt:variant>
        <vt:i4>1441848</vt:i4>
      </vt:variant>
      <vt:variant>
        <vt:i4>980</vt:i4>
      </vt:variant>
      <vt:variant>
        <vt:i4>0</vt:i4>
      </vt:variant>
      <vt:variant>
        <vt:i4>5</vt:i4>
      </vt:variant>
      <vt:variant>
        <vt:lpwstr/>
      </vt:variant>
      <vt:variant>
        <vt:lpwstr>_Toc304380727</vt:lpwstr>
      </vt:variant>
      <vt:variant>
        <vt:i4>1441848</vt:i4>
      </vt:variant>
      <vt:variant>
        <vt:i4>974</vt:i4>
      </vt:variant>
      <vt:variant>
        <vt:i4>0</vt:i4>
      </vt:variant>
      <vt:variant>
        <vt:i4>5</vt:i4>
      </vt:variant>
      <vt:variant>
        <vt:lpwstr/>
      </vt:variant>
      <vt:variant>
        <vt:lpwstr>_Toc304380726</vt:lpwstr>
      </vt:variant>
      <vt:variant>
        <vt:i4>1441848</vt:i4>
      </vt:variant>
      <vt:variant>
        <vt:i4>968</vt:i4>
      </vt:variant>
      <vt:variant>
        <vt:i4>0</vt:i4>
      </vt:variant>
      <vt:variant>
        <vt:i4>5</vt:i4>
      </vt:variant>
      <vt:variant>
        <vt:lpwstr/>
      </vt:variant>
      <vt:variant>
        <vt:lpwstr>_Toc304380725</vt:lpwstr>
      </vt:variant>
      <vt:variant>
        <vt:i4>1441848</vt:i4>
      </vt:variant>
      <vt:variant>
        <vt:i4>962</vt:i4>
      </vt:variant>
      <vt:variant>
        <vt:i4>0</vt:i4>
      </vt:variant>
      <vt:variant>
        <vt:i4>5</vt:i4>
      </vt:variant>
      <vt:variant>
        <vt:lpwstr/>
      </vt:variant>
      <vt:variant>
        <vt:lpwstr>_Toc304380724</vt:lpwstr>
      </vt:variant>
      <vt:variant>
        <vt:i4>1441848</vt:i4>
      </vt:variant>
      <vt:variant>
        <vt:i4>956</vt:i4>
      </vt:variant>
      <vt:variant>
        <vt:i4>0</vt:i4>
      </vt:variant>
      <vt:variant>
        <vt:i4>5</vt:i4>
      </vt:variant>
      <vt:variant>
        <vt:lpwstr/>
      </vt:variant>
      <vt:variant>
        <vt:lpwstr>_Toc304380723</vt:lpwstr>
      </vt:variant>
      <vt:variant>
        <vt:i4>1441848</vt:i4>
      </vt:variant>
      <vt:variant>
        <vt:i4>950</vt:i4>
      </vt:variant>
      <vt:variant>
        <vt:i4>0</vt:i4>
      </vt:variant>
      <vt:variant>
        <vt:i4>5</vt:i4>
      </vt:variant>
      <vt:variant>
        <vt:lpwstr/>
      </vt:variant>
      <vt:variant>
        <vt:lpwstr>_Toc304380722</vt:lpwstr>
      </vt:variant>
      <vt:variant>
        <vt:i4>1441848</vt:i4>
      </vt:variant>
      <vt:variant>
        <vt:i4>944</vt:i4>
      </vt:variant>
      <vt:variant>
        <vt:i4>0</vt:i4>
      </vt:variant>
      <vt:variant>
        <vt:i4>5</vt:i4>
      </vt:variant>
      <vt:variant>
        <vt:lpwstr/>
      </vt:variant>
      <vt:variant>
        <vt:lpwstr>_Toc304380721</vt:lpwstr>
      </vt:variant>
      <vt:variant>
        <vt:i4>1441848</vt:i4>
      </vt:variant>
      <vt:variant>
        <vt:i4>938</vt:i4>
      </vt:variant>
      <vt:variant>
        <vt:i4>0</vt:i4>
      </vt:variant>
      <vt:variant>
        <vt:i4>5</vt:i4>
      </vt:variant>
      <vt:variant>
        <vt:lpwstr/>
      </vt:variant>
      <vt:variant>
        <vt:lpwstr>_Toc304380720</vt:lpwstr>
      </vt:variant>
      <vt:variant>
        <vt:i4>1376312</vt:i4>
      </vt:variant>
      <vt:variant>
        <vt:i4>932</vt:i4>
      </vt:variant>
      <vt:variant>
        <vt:i4>0</vt:i4>
      </vt:variant>
      <vt:variant>
        <vt:i4>5</vt:i4>
      </vt:variant>
      <vt:variant>
        <vt:lpwstr/>
      </vt:variant>
      <vt:variant>
        <vt:lpwstr>_Toc304380719</vt:lpwstr>
      </vt:variant>
      <vt:variant>
        <vt:i4>1376312</vt:i4>
      </vt:variant>
      <vt:variant>
        <vt:i4>926</vt:i4>
      </vt:variant>
      <vt:variant>
        <vt:i4>0</vt:i4>
      </vt:variant>
      <vt:variant>
        <vt:i4>5</vt:i4>
      </vt:variant>
      <vt:variant>
        <vt:lpwstr/>
      </vt:variant>
      <vt:variant>
        <vt:lpwstr>_Toc304380718</vt:lpwstr>
      </vt:variant>
      <vt:variant>
        <vt:i4>1376312</vt:i4>
      </vt:variant>
      <vt:variant>
        <vt:i4>920</vt:i4>
      </vt:variant>
      <vt:variant>
        <vt:i4>0</vt:i4>
      </vt:variant>
      <vt:variant>
        <vt:i4>5</vt:i4>
      </vt:variant>
      <vt:variant>
        <vt:lpwstr/>
      </vt:variant>
      <vt:variant>
        <vt:lpwstr>_Toc304380717</vt:lpwstr>
      </vt:variant>
      <vt:variant>
        <vt:i4>1376312</vt:i4>
      </vt:variant>
      <vt:variant>
        <vt:i4>914</vt:i4>
      </vt:variant>
      <vt:variant>
        <vt:i4>0</vt:i4>
      </vt:variant>
      <vt:variant>
        <vt:i4>5</vt:i4>
      </vt:variant>
      <vt:variant>
        <vt:lpwstr/>
      </vt:variant>
      <vt:variant>
        <vt:lpwstr>_Toc304380716</vt:lpwstr>
      </vt:variant>
      <vt:variant>
        <vt:i4>1376312</vt:i4>
      </vt:variant>
      <vt:variant>
        <vt:i4>908</vt:i4>
      </vt:variant>
      <vt:variant>
        <vt:i4>0</vt:i4>
      </vt:variant>
      <vt:variant>
        <vt:i4>5</vt:i4>
      </vt:variant>
      <vt:variant>
        <vt:lpwstr/>
      </vt:variant>
      <vt:variant>
        <vt:lpwstr>_Toc304380715</vt:lpwstr>
      </vt:variant>
      <vt:variant>
        <vt:i4>1376312</vt:i4>
      </vt:variant>
      <vt:variant>
        <vt:i4>902</vt:i4>
      </vt:variant>
      <vt:variant>
        <vt:i4>0</vt:i4>
      </vt:variant>
      <vt:variant>
        <vt:i4>5</vt:i4>
      </vt:variant>
      <vt:variant>
        <vt:lpwstr/>
      </vt:variant>
      <vt:variant>
        <vt:lpwstr>_Toc304380714</vt:lpwstr>
      </vt:variant>
      <vt:variant>
        <vt:i4>1376312</vt:i4>
      </vt:variant>
      <vt:variant>
        <vt:i4>896</vt:i4>
      </vt:variant>
      <vt:variant>
        <vt:i4>0</vt:i4>
      </vt:variant>
      <vt:variant>
        <vt:i4>5</vt:i4>
      </vt:variant>
      <vt:variant>
        <vt:lpwstr/>
      </vt:variant>
      <vt:variant>
        <vt:lpwstr>_Toc304380713</vt:lpwstr>
      </vt:variant>
      <vt:variant>
        <vt:i4>1376312</vt:i4>
      </vt:variant>
      <vt:variant>
        <vt:i4>890</vt:i4>
      </vt:variant>
      <vt:variant>
        <vt:i4>0</vt:i4>
      </vt:variant>
      <vt:variant>
        <vt:i4>5</vt:i4>
      </vt:variant>
      <vt:variant>
        <vt:lpwstr/>
      </vt:variant>
      <vt:variant>
        <vt:lpwstr>_Toc304380712</vt:lpwstr>
      </vt:variant>
      <vt:variant>
        <vt:i4>1376312</vt:i4>
      </vt:variant>
      <vt:variant>
        <vt:i4>884</vt:i4>
      </vt:variant>
      <vt:variant>
        <vt:i4>0</vt:i4>
      </vt:variant>
      <vt:variant>
        <vt:i4>5</vt:i4>
      </vt:variant>
      <vt:variant>
        <vt:lpwstr/>
      </vt:variant>
      <vt:variant>
        <vt:lpwstr>_Toc304380711</vt:lpwstr>
      </vt:variant>
      <vt:variant>
        <vt:i4>1376312</vt:i4>
      </vt:variant>
      <vt:variant>
        <vt:i4>878</vt:i4>
      </vt:variant>
      <vt:variant>
        <vt:i4>0</vt:i4>
      </vt:variant>
      <vt:variant>
        <vt:i4>5</vt:i4>
      </vt:variant>
      <vt:variant>
        <vt:lpwstr/>
      </vt:variant>
      <vt:variant>
        <vt:lpwstr>_Toc304380710</vt:lpwstr>
      </vt:variant>
      <vt:variant>
        <vt:i4>1310776</vt:i4>
      </vt:variant>
      <vt:variant>
        <vt:i4>872</vt:i4>
      </vt:variant>
      <vt:variant>
        <vt:i4>0</vt:i4>
      </vt:variant>
      <vt:variant>
        <vt:i4>5</vt:i4>
      </vt:variant>
      <vt:variant>
        <vt:lpwstr/>
      </vt:variant>
      <vt:variant>
        <vt:lpwstr>_Toc304380709</vt:lpwstr>
      </vt:variant>
      <vt:variant>
        <vt:i4>1310776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_Toc304380708</vt:lpwstr>
      </vt:variant>
      <vt:variant>
        <vt:i4>1310776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_Toc304380707</vt:lpwstr>
      </vt:variant>
      <vt:variant>
        <vt:i4>1310776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_Toc304380706</vt:lpwstr>
      </vt:variant>
      <vt:variant>
        <vt:i4>1310776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_Toc304380705</vt:lpwstr>
      </vt:variant>
      <vt:variant>
        <vt:i4>1310776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_Toc304380704</vt:lpwstr>
      </vt:variant>
      <vt:variant>
        <vt:i4>1310776</vt:i4>
      </vt:variant>
      <vt:variant>
        <vt:i4>836</vt:i4>
      </vt:variant>
      <vt:variant>
        <vt:i4>0</vt:i4>
      </vt:variant>
      <vt:variant>
        <vt:i4>5</vt:i4>
      </vt:variant>
      <vt:variant>
        <vt:lpwstr/>
      </vt:variant>
      <vt:variant>
        <vt:lpwstr>_Toc304380703</vt:lpwstr>
      </vt:variant>
      <vt:variant>
        <vt:i4>1310776</vt:i4>
      </vt:variant>
      <vt:variant>
        <vt:i4>830</vt:i4>
      </vt:variant>
      <vt:variant>
        <vt:i4>0</vt:i4>
      </vt:variant>
      <vt:variant>
        <vt:i4>5</vt:i4>
      </vt:variant>
      <vt:variant>
        <vt:lpwstr/>
      </vt:variant>
      <vt:variant>
        <vt:lpwstr>_Toc304380702</vt:lpwstr>
      </vt:variant>
      <vt:variant>
        <vt:i4>1310776</vt:i4>
      </vt:variant>
      <vt:variant>
        <vt:i4>824</vt:i4>
      </vt:variant>
      <vt:variant>
        <vt:i4>0</vt:i4>
      </vt:variant>
      <vt:variant>
        <vt:i4>5</vt:i4>
      </vt:variant>
      <vt:variant>
        <vt:lpwstr/>
      </vt:variant>
      <vt:variant>
        <vt:lpwstr>_Toc304380701</vt:lpwstr>
      </vt:variant>
      <vt:variant>
        <vt:i4>1310776</vt:i4>
      </vt:variant>
      <vt:variant>
        <vt:i4>818</vt:i4>
      </vt:variant>
      <vt:variant>
        <vt:i4>0</vt:i4>
      </vt:variant>
      <vt:variant>
        <vt:i4>5</vt:i4>
      </vt:variant>
      <vt:variant>
        <vt:lpwstr/>
      </vt:variant>
      <vt:variant>
        <vt:lpwstr>_Toc304380700</vt:lpwstr>
      </vt:variant>
      <vt:variant>
        <vt:i4>1900601</vt:i4>
      </vt:variant>
      <vt:variant>
        <vt:i4>812</vt:i4>
      </vt:variant>
      <vt:variant>
        <vt:i4>0</vt:i4>
      </vt:variant>
      <vt:variant>
        <vt:i4>5</vt:i4>
      </vt:variant>
      <vt:variant>
        <vt:lpwstr/>
      </vt:variant>
      <vt:variant>
        <vt:lpwstr>_Toc304380699</vt:lpwstr>
      </vt:variant>
      <vt:variant>
        <vt:i4>1900601</vt:i4>
      </vt:variant>
      <vt:variant>
        <vt:i4>806</vt:i4>
      </vt:variant>
      <vt:variant>
        <vt:i4>0</vt:i4>
      </vt:variant>
      <vt:variant>
        <vt:i4>5</vt:i4>
      </vt:variant>
      <vt:variant>
        <vt:lpwstr/>
      </vt:variant>
      <vt:variant>
        <vt:lpwstr>_Toc304380698</vt:lpwstr>
      </vt:variant>
      <vt:variant>
        <vt:i4>1900601</vt:i4>
      </vt:variant>
      <vt:variant>
        <vt:i4>800</vt:i4>
      </vt:variant>
      <vt:variant>
        <vt:i4>0</vt:i4>
      </vt:variant>
      <vt:variant>
        <vt:i4>5</vt:i4>
      </vt:variant>
      <vt:variant>
        <vt:lpwstr/>
      </vt:variant>
      <vt:variant>
        <vt:lpwstr>_Toc304380697</vt:lpwstr>
      </vt:variant>
      <vt:variant>
        <vt:i4>1900601</vt:i4>
      </vt:variant>
      <vt:variant>
        <vt:i4>794</vt:i4>
      </vt:variant>
      <vt:variant>
        <vt:i4>0</vt:i4>
      </vt:variant>
      <vt:variant>
        <vt:i4>5</vt:i4>
      </vt:variant>
      <vt:variant>
        <vt:lpwstr/>
      </vt:variant>
      <vt:variant>
        <vt:lpwstr>_Toc304380696</vt:lpwstr>
      </vt:variant>
      <vt:variant>
        <vt:i4>1900601</vt:i4>
      </vt:variant>
      <vt:variant>
        <vt:i4>788</vt:i4>
      </vt:variant>
      <vt:variant>
        <vt:i4>0</vt:i4>
      </vt:variant>
      <vt:variant>
        <vt:i4>5</vt:i4>
      </vt:variant>
      <vt:variant>
        <vt:lpwstr/>
      </vt:variant>
      <vt:variant>
        <vt:lpwstr>_Toc304380695</vt:lpwstr>
      </vt:variant>
      <vt:variant>
        <vt:i4>1900601</vt:i4>
      </vt:variant>
      <vt:variant>
        <vt:i4>782</vt:i4>
      </vt:variant>
      <vt:variant>
        <vt:i4>0</vt:i4>
      </vt:variant>
      <vt:variant>
        <vt:i4>5</vt:i4>
      </vt:variant>
      <vt:variant>
        <vt:lpwstr/>
      </vt:variant>
      <vt:variant>
        <vt:lpwstr>_Toc304380694</vt:lpwstr>
      </vt:variant>
      <vt:variant>
        <vt:i4>1900601</vt:i4>
      </vt:variant>
      <vt:variant>
        <vt:i4>776</vt:i4>
      </vt:variant>
      <vt:variant>
        <vt:i4>0</vt:i4>
      </vt:variant>
      <vt:variant>
        <vt:i4>5</vt:i4>
      </vt:variant>
      <vt:variant>
        <vt:lpwstr/>
      </vt:variant>
      <vt:variant>
        <vt:lpwstr>_Toc304380693</vt:lpwstr>
      </vt:variant>
      <vt:variant>
        <vt:i4>1900601</vt:i4>
      </vt:variant>
      <vt:variant>
        <vt:i4>770</vt:i4>
      </vt:variant>
      <vt:variant>
        <vt:i4>0</vt:i4>
      </vt:variant>
      <vt:variant>
        <vt:i4>5</vt:i4>
      </vt:variant>
      <vt:variant>
        <vt:lpwstr/>
      </vt:variant>
      <vt:variant>
        <vt:lpwstr>_Toc304380692</vt:lpwstr>
      </vt:variant>
      <vt:variant>
        <vt:i4>1900601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_Toc304380691</vt:lpwstr>
      </vt:variant>
      <vt:variant>
        <vt:i4>1900601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_Toc304380690</vt:lpwstr>
      </vt:variant>
      <vt:variant>
        <vt:i4>1835065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_Toc304380689</vt:lpwstr>
      </vt:variant>
      <vt:variant>
        <vt:i4>1835065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_Toc304380688</vt:lpwstr>
      </vt:variant>
      <vt:variant>
        <vt:i4>1835065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_Toc304380687</vt:lpwstr>
      </vt:variant>
      <vt:variant>
        <vt:i4>1835065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_Toc304380686</vt:lpwstr>
      </vt:variant>
      <vt:variant>
        <vt:i4>1835065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_Toc304380685</vt:lpwstr>
      </vt:variant>
      <vt:variant>
        <vt:i4>1835065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_Toc304380684</vt:lpwstr>
      </vt:variant>
      <vt:variant>
        <vt:i4>1835065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_Toc304380683</vt:lpwstr>
      </vt:variant>
      <vt:variant>
        <vt:i4>1835065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_Toc304380682</vt:lpwstr>
      </vt:variant>
      <vt:variant>
        <vt:i4>1835065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_Toc304380681</vt:lpwstr>
      </vt:variant>
      <vt:variant>
        <vt:i4>1835065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_Toc304380680</vt:lpwstr>
      </vt:variant>
      <vt:variant>
        <vt:i4>1245241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_Toc304380679</vt:lpwstr>
      </vt:variant>
      <vt:variant>
        <vt:i4>1245241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_Toc304380678</vt:lpwstr>
      </vt:variant>
      <vt:variant>
        <vt:i4>1245241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_Toc304380677</vt:lpwstr>
      </vt:variant>
      <vt:variant>
        <vt:i4>1245241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_Toc304380676</vt:lpwstr>
      </vt:variant>
      <vt:variant>
        <vt:i4>1245241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_Toc304380675</vt:lpwstr>
      </vt:variant>
      <vt:variant>
        <vt:i4>1245241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_Toc304380674</vt:lpwstr>
      </vt:variant>
      <vt:variant>
        <vt:i4>1245241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_Toc304380673</vt:lpwstr>
      </vt:variant>
      <vt:variant>
        <vt:i4>1245241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_Toc304380672</vt:lpwstr>
      </vt:variant>
      <vt:variant>
        <vt:i4>1245241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_Toc304380671</vt:lpwstr>
      </vt:variant>
      <vt:variant>
        <vt:i4>1245241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_Toc304380670</vt:lpwstr>
      </vt:variant>
      <vt:variant>
        <vt:i4>1179705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_Toc304380669</vt:lpwstr>
      </vt:variant>
      <vt:variant>
        <vt:i4>1179705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_Toc304380668</vt:lpwstr>
      </vt:variant>
      <vt:variant>
        <vt:i4>1179705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_Toc304380667</vt:lpwstr>
      </vt:variant>
      <vt:variant>
        <vt:i4>1179705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_Toc304380666</vt:lpwstr>
      </vt:variant>
      <vt:variant>
        <vt:i4>1179705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_Toc304380665</vt:lpwstr>
      </vt:variant>
      <vt:variant>
        <vt:i4>1179705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_Toc304380664</vt:lpwstr>
      </vt:variant>
      <vt:variant>
        <vt:i4>1179705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_Toc304380663</vt:lpwstr>
      </vt:variant>
      <vt:variant>
        <vt:i4>1179705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_Toc304380662</vt:lpwstr>
      </vt:variant>
      <vt:variant>
        <vt:i4>1179705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_Toc304380661</vt:lpwstr>
      </vt:variant>
      <vt:variant>
        <vt:i4>1179705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_Toc304380660</vt:lpwstr>
      </vt:variant>
      <vt:variant>
        <vt:i4>1114169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_Toc304380659</vt:lpwstr>
      </vt:variant>
      <vt:variant>
        <vt:i4>1114169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_Toc304380658</vt:lpwstr>
      </vt:variant>
      <vt:variant>
        <vt:i4>1114169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_Toc304380657</vt:lpwstr>
      </vt:variant>
      <vt:variant>
        <vt:i4>1114169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_Toc304380656</vt:lpwstr>
      </vt:variant>
      <vt:variant>
        <vt:i4>1114169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_Toc304380655</vt:lpwstr>
      </vt:variant>
      <vt:variant>
        <vt:i4>1114169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_Toc304380654</vt:lpwstr>
      </vt:variant>
      <vt:variant>
        <vt:i4>1114169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_Toc304380653</vt:lpwstr>
      </vt:variant>
      <vt:variant>
        <vt:i4>1114169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_Toc304380652</vt:lpwstr>
      </vt:variant>
      <vt:variant>
        <vt:i4>1114169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_Toc304380651</vt:lpwstr>
      </vt:variant>
      <vt:variant>
        <vt:i4>1114169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_Toc304380650</vt:lpwstr>
      </vt:variant>
      <vt:variant>
        <vt:i4>1048633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_Toc304380649</vt:lpwstr>
      </vt:variant>
      <vt:variant>
        <vt:i4>1048633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_Toc304380648</vt:lpwstr>
      </vt:variant>
      <vt:variant>
        <vt:i4>1048633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_Toc304380647</vt:lpwstr>
      </vt:variant>
      <vt:variant>
        <vt:i4>1048633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_Toc304380646</vt:lpwstr>
      </vt:variant>
      <vt:variant>
        <vt:i4>1048633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_Toc304380645</vt:lpwstr>
      </vt:variant>
      <vt:variant>
        <vt:i4>1048633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_Toc304380644</vt:lpwstr>
      </vt:variant>
      <vt:variant>
        <vt:i4>1048633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_Toc304380643</vt:lpwstr>
      </vt:variant>
      <vt:variant>
        <vt:i4>1048633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_Toc304380642</vt:lpwstr>
      </vt:variant>
      <vt:variant>
        <vt:i4>1048633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_Toc304380641</vt:lpwstr>
      </vt:variant>
      <vt:variant>
        <vt:i4>1048633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_Toc304380640</vt:lpwstr>
      </vt:variant>
      <vt:variant>
        <vt:i4>1507385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_Toc304380639</vt:lpwstr>
      </vt:variant>
      <vt:variant>
        <vt:i4>1507385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_Toc304380638</vt:lpwstr>
      </vt:variant>
      <vt:variant>
        <vt:i4>1507385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_Toc304380637</vt:lpwstr>
      </vt:variant>
      <vt:variant>
        <vt:i4>1507385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_Toc304380636</vt:lpwstr>
      </vt:variant>
      <vt:variant>
        <vt:i4>1507385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_Toc304380635</vt:lpwstr>
      </vt:variant>
      <vt:variant>
        <vt:i4>1507385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_Toc304380634</vt:lpwstr>
      </vt:variant>
      <vt:variant>
        <vt:i4>1507385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_Toc304380633</vt:lpwstr>
      </vt:variant>
      <vt:variant>
        <vt:i4>1507385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_Toc304380632</vt:lpwstr>
      </vt:variant>
      <vt:variant>
        <vt:i4>1507385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_Toc304380631</vt:lpwstr>
      </vt:variant>
      <vt:variant>
        <vt:i4>1507385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_Toc304380630</vt:lpwstr>
      </vt:variant>
      <vt:variant>
        <vt:i4>1441849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_Toc304380629</vt:lpwstr>
      </vt:variant>
      <vt:variant>
        <vt:i4>1441849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_Toc304380628</vt:lpwstr>
      </vt:variant>
      <vt:variant>
        <vt:i4>1441849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_Toc304380627</vt:lpwstr>
      </vt:variant>
      <vt:variant>
        <vt:i4>1441849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_Toc304380626</vt:lpwstr>
      </vt:variant>
      <vt:variant>
        <vt:i4>1441849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_Toc304380625</vt:lpwstr>
      </vt:variant>
      <vt:variant>
        <vt:i4>1441849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_Toc304380624</vt:lpwstr>
      </vt:variant>
      <vt:variant>
        <vt:i4>1441849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_Toc304380623</vt:lpwstr>
      </vt:variant>
      <vt:variant>
        <vt:i4>1441849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_Toc304380622</vt:lpwstr>
      </vt:variant>
      <vt:variant>
        <vt:i4>1441849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_Toc304380621</vt:lpwstr>
      </vt:variant>
      <vt:variant>
        <vt:i4>1441849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_Toc304380620</vt:lpwstr>
      </vt:variant>
      <vt:variant>
        <vt:i4>1376313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_Toc304380619</vt:lpwstr>
      </vt:variant>
      <vt:variant>
        <vt:i4>1376313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_Toc304380618</vt:lpwstr>
      </vt:variant>
      <vt:variant>
        <vt:i4>1376313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_Toc304380617</vt:lpwstr>
      </vt:variant>
      <vt:variant>
        <vt:i4>1376313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_Toc304380616</vt:lpwstr>
      </vt:variant>
      <vt:variant>
        <vt:i4>1376313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_Toc304380615</vt:lpwstr>
      </vt:variant>
      <vt:variant>
        <vt:i4>1376313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_Toc304380614</vt:lpwstr>
      </vt:variant>
      <vt:variant>
        <vt:i4>1376313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_Toc304380613</vt:lpwstr>
      </vt:variant>
      <vt:variant>
        <vt:i4>1376313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_Toc304380612</vt:lpwstr>
      </vt:variant>
      <vt:variant>
        <vt:i4>1376313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_Toc304380611</vt:lpwstr>
      </vt:variant>
      <vt:variant>
        <vt:i4>1376313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_Toc304380610</vt:lpwstr>
      </vt:variant>
      <vt:variant>
        <vt:i4>1310777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_Toc304380609</vt:lpwstr>
      </vt:variant>
      <vt:variant>
        <vt:i4>1310777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_Toc304380608</vt:lpwstr>
      </vt:variant>
      <vt:variant>
        <vt:i4>1310777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_Toc304380607</vt:lpwstr>
      </vt:variant>
      <vt:variant>
        <vt:i4>1310777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_Toc304380606</vt:lpwstr>
      </vt:variant>
      <vt:variant>
        <vt:i4>1310777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_Toc304380605</vt:lpwstr>
      </vt:variant>
      <vt:variant>
        <vt:i4>1310777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_Toc304380604</vt:lpwstr>
      </vt:variant>
      <vt:variant>
        <vt:i4>1310777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_Toc304380603</vt:lpwstr>
      </vt:variant>
      <vt:variant>
        <vt:i4>1310777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_Toc304380602</vt:lpwstr>
      </vt:variant>
      <vt:variant>
        <vt:i4>1310777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_Toc304380601</vt:lpwstr>
      </vt:variant>
      <vt:variant>
        <vt:i4>1310777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_Toc304380600</vt:lpwstr>
      </vt:variant>
      <vt:variant>
        <vt:i4>1900602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_Toc304380599</vt:lpwstr>
      </vt:variant>
      <vt:variant>
        <vt:i4>1900602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_Toc304380598</vt:lpwstr>
      </vt:variant>
      <vt:variant>
        <vt:i4>1900602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_Toc304380597</vt:lpwstr>
      </vt:variant>
      <vt:variant>
        <vt:i4>1900602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_Toc304380596</vt:lpwstr>
      </vt:variant>
      <vt:variant>
        <vt:i4>1900602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_Toc304380595</vt:lpwstr>
      </vt:variant>
      <vt:variant>
        <vt:i4>1900602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_Toc304380594</vt:lpwstr>
      </vt:variant>
      <vt:variant>
        <vt:i4>1900602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_Toc304380593</vt:lpwstr>
      </vt:variant>
      <vt:variant>
        <vt:i4>1900602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_Toc304380592</vt:lpwstr>
      </vt:variant>
      <vt:variant>
        <vt:i4>1900602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_Toc304380591</vt:lpwstr>
      </vt:variant>
      <vt:variant>
        <vt:i4>1900602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_Toc304380590</vt:lpwstr>
      </vt:variant>
      <vt:variant>
        <vt:i4>1835066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_Toc304380589</vt:lpwstr>
      </vt:variant>
      <vt:variant>
        <vt:i4>1835066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_Toc304380588</vt:lpwstr>
      </vt:variant>
      <vt:variant>
        <vt:i4>1835066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_Toc304380587</vt:lpwstr>
      </vt:variant>
      <vt:variant>
        <vt:i4>1835066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_Toc304380586</vt:lpwstr>
      </vt:variant>
      <vt:variant>
        <vt:i4>1835066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_Toc304380585</vt:lpwstr>
      </vt:variant>
      <vt:variant>
        <vt:i4>1835066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_Toc304380584</vt:lpwstr>
      </vt:variant>
      <vt:variant>
        <vt:i4>1835066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_Toc304380583</vt:lpwstr>
      </vt:variant>
      <vt:variant>
        <vt:i4>1835066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_Toc304380582</vt:lpwstr>
      </vt:variant>
      <vt:variant>
        <vt:i4>1835066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_Toc304380581</vt:lpwstr>
      </vt:variant>
      <vt:variant>
        <vt:i4>1835066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_Toc304380580</vt:lpwstr>
      </vt:variant>
      <vt:variant>
        <vt:i4>1245242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_Toc304380579</vt:lpwstr>
      </vt:variant>
      <vt:variant>
        <vt:i4>1245242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_Toc304380578</vt:lpwstr>
      </vt:variant>
      <vt:variant>
        <vt:i4>1245242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_Toc304380577</vt:lpwstr>
      </vt:variant>
      <vt:variant>
        <vt:i4>1245242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_Toc304380576</vt:lpwstr>
      </vt:variant>
      <vt:variant>
        <vt:i4>1245242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_Toc304380575</vt:lpwstr>
      </vt:variant>
      <vt:variant>
        <vt:i4>1245242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_Toc304380574</vt:lpwstr>
      </vt:variant>
      <vt:variant>
        <vt:i4>1245242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_Toc304380573</vt:lpwstr>
      </vt:variant>
      <vt:variant>
        <vt:i4>1245242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_Toc304380572</vt:lpwstr>
      </vt:variant>
      <vt:variant>
        <vt:i4>1245242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_Toc304380571</vt:lpwstr>
      </vt:variant>
      <vt:variant>
        <vt:i4>1245242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_Toc304380570</vt:lpwstr>
      </vt:variant>
      <vt:variant>
        <vt:i4>1179706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_Toc304380569</vt:lpwstr>
      </vt:variant>
      <vt:variant>
        <vt:i4>1179706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_Toc304380568</vt:lpwstr>
      </vt:variant>
      <vt:variant>
        <vt:i4>1179706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_Toc304380567</vt:lpwstr>
      </vt:variant>
      <vt:variant>
        <vt:i4>1179706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_Toc304380566</vt:lpwstr>
      </vt:variant>
      <vt:variant>
        <vt:i4>1179706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_Toc304380565</vt:lpwstr>
      </vt:variant>
      <vt:variant>
        <vt:i4>1179706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_Toc304380564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</dc:title>
  <dc:subject/>
  <dc:creator>DPA DPT</dc:creator>
  <cp:keywords>ATINTERNALAT</cp:keywords>
  <dc:description/>
  <cp:lastModifiedBy>Jeevan Naik</cp:lastModifiedBy>
  <cp:revision>67</cp:revision>
  <cp:lastPrinted>2023-09-06T06:53:00Z</cp:lastPrinted>
  <dcterms:created xsi:type="dcterms:W3CDTF">2023-02-08T12:44:00Z</dcterms:created>
  <dcterms:modified xsi:type="dcterms:W3CDTF">2026-03-16T09:23:00Z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ffd3a275-ca28-4fd6-ad67-c1600c16fe4c</vt:lpwstr>
  </property>
  <property fmtid="{D5CDD505-2E9C-101B-9397-08002B2CF9AE}" pid="3" name="bjSaver">
    <vt:lpwstr>6MIgJdovCgDYZj1EQyl50guQW7/HPJYS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policy="f8157197-ad36-4e46-a732-ebade2a318d5" origin="userSelected" xmlns="http://www.boldonj</vt:lpwstr>
  </property>
  <property fmtid="{D5CDD505-2E9C-101B-9397-08002B2CF9AE}" pid="5" name="bjDocumentLabelXML-0">
    <vt:lpwstr>ames.com/2008/01/sie/internal/label"&gt;&lt;element uid="id_classification_internalonly" value="" /&gt;&lt;/sisl&gt;</vt:lpwstr>
  </property>
  <property fmtid="{D5CDD505-2E9C-101B-9397-08002B2CF9AE}" pid="6" name="bjDocumentSecurityLabel">
    <vt:lpwstr>INTERNAL USE</vt:lpwstr>
  </property>
  <property fmtid="{D5CDD505-2E9C-101B-9397-08002B2CF9AE}" pid="7" name="GrammarlyDocumentId">
    <vt:lpwstr>c2fe1b92d103f4daafa91a22cfe951e2bb57dad7222ff8f0491eda4888a7bbf7</vt:lpwstr>
  </property>
</Properties>
</file>